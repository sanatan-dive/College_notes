
<file path=[Content_Types].xml><?xml version="1.0" encoding="utf-8"?>
<Types xmlns="http://schemas.openxmlformats.org/package/2006/content-types">
  <Default Extension="bin" ContentType="application/vnd.openxmlformats-officedocument.oleObject"/>
  <Override PartName="/customXml/itemProps1.xml" ContentType="application/vnd.openxmlformats-officedocument.customXmlProperties+xml"/>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798E" w:rsidRPr="004F4BD6" w:rsidRDefault="0055798E" w:rsidP="005C72C3">
      <w:pPr>
        <w:pStyle w:val="ListParagraph"/>
        <w:spacing w:after="0" w:line="240" w:lineRule="auto"/>
        <w:jc w:val="both"/>
        <w:rPr>
          <w:rFonts w:ascii="Times New Roman" w:eastAsia="Times New Roman" w:hAnsi="Times New Roman" w:cs="Times New Roman"/>
          <w:sz w:val="24"/>
          <w:szCs w:val="24"/>
        </w:rPr>
      </w:pPr>
    </w:p>
    <w:p w:rsidR="005C72C3" w:rsidRPr="004F4BD6" w:rsidRDefault="005C72C3" w:rsidP="0055798E">
      <w:pPr>
        <w:pStyle w:val="ListParagraph"/>
        <w:spacing w:after="0" w:line="240" w:lineRule="auto"/>
        <w:ind w:left="0"/>
        <w:jc w:val="both"/>
        <w:rPr>
          <w:rFonts w:ascii="Times New Roman" w:eastAsia="Times New Roman" w:hAnsi="Times New Roman" w:cs="Times New Roman"/>
          <w:sz w:val="24"/>
          <w:szCs w:val="24"/>
        </w:rPr>
      </w:pPr>
      <w:r w:rsidRPr="004F4BD6">
        <w:rPr>
          <w:rFonts w:ascii="Times New Roman" w:eastAsia="Times New Roman" w:hAnsi="Times New Roman" w:cs="Times New Roman"/>
          <w:sz w:val="24"/>
          <w:szCs w:val="24"/>
        </w:rPr>
        <w:t xml:space="preserve">Heap </w:t>
      </w:r>
      <w:r w:rsidR="0055798E" w:rsidRPr="004F4BD6">
        <w:rPr>
          <w:rFonts w:ascii="Times New Roman" w:eastAsia="Times New Roman" w:hAnsi="Times New Roman" w:cs="Times New Roman"/>
          <w:sz w:val="24"/>
          <w:szCs w:val="24"/>
        </w:rPr>
        <w:t xml:space="preserve">Tree/Sort </w:t>
      </w:r>
    </w:p>
    <w:p w:rsidR="0055798E" w:rsidRPr="004F4BD6" w:rsidRDefault="0055798E" w:rsidP="0055798E">
      <w:pPr>
        <w:jc w:val="both"/>
        <w:rPr>
          <w:rFonts w:ascii="Times New Roman" w:hAnsi="Times New Roman" w:cs="Times New Roman"/>
        </w:rPr>
      </w:pPr>
      <w:r w:rsidRPr="004F4BD6">
        <w:rPr>
          <w:rFonts w:ascii="Times New Roman" w:hAnsi="Times New Roman" w:cs="Times New Roman"/>
        </w:rPr>
        <w:t xml:space="preserve">A heap is based on the notion of a </w:t>
      </w:r>
      <w:r w:rsidRPr="004F4BD6">
        <w:rPr>
          <w:rFonts w:ascii="Times New Roman" w:hAnsi="Times New Roman" w:cs="Times New Roman"/>
          <w:b/>
          <w:bCs/>
        </w:rPr>
        <w:t xml:space="preserve">complete binary tree, </w:t>
      </w:r>
      <w:r w:rsidRPr="004F4BD6">
        <w:rPr>
          <w:rFonts w:ascii="Times New Roman" w:hAnsi="Times New Roman" w:cs="Times New Roman"/>
        </w:rPr>
        <w:t xml:space="preserve">formally a binary tree is </w:t>
      </w:r>
      <w:r w:rsidRPr="004F4BD6">
        <w:rPr>
          <w:rFonts w:ascii="Times New Roman" w:hAnsi="Times New Roman" w:cs="Times New Roman"/>
          <w:b/>
          <w:bCs/>
        </w:rPr>
        <w:t>completely full</w:t>
      </w:r>
      <w:r w:rsidRPr="004F4BD6">
        <w:rPr>
          <w:rFonts w:ascii="Times New Roman" w:hAnsi="Times New Roman" w:cs="Times New Roman"/>
        </w:rPr>
        <w:t xml:space="preserve"> if it is of height, h, and has 2</w:t>
      </w:r>
      <w:r w:rsidRPr="004F4BD6">
        <w:rPr>
          <w:rFonts w:ascii="Times New Roman" w:hAnsi="Times New Roman" w:cs="Times New Roman"/>
          <w:vertAlign w:val="superscript"/>
        </w:rPr>
        <w:t>h+1</w:t>
      </w:r>
      <w:r w:rsidRPr="004F4BD6">
        <w:rPr>
          <w:rFonts w:ascii="Times New Roman" w:hAnsi="Times New Roman" w:cs="Times New Roman"/>
        </w:rPr>
        <w:t>-1 nodes. A binary tree of height, h, is complete iff</w:t>
      </w:r>
    </w:p>
    <w:p w:rsidR="0055798E" w:rsidRPr="004F4BD6" w:rsidRDefault="0055798E" w:rsidP="00D56B55">
      <w:pPr>
        <w:numPr>
          <w:ilvl w:val="0"/>
          <w:numId w:val="28"/>
        </w:numPr>
        <w:spacing w:after="0" w:line="240" w:lineRule="auto"/>
        <w:jc w:val="both"/>
        <w:rPr>
          <w:rFonts w:ascii="Times New Roman" w:hAnsi="Times New Roman" w:cs="Times New Roman"/>
          <w:color w:val="000000"/>
        </w:rPr>
      </w:pPr>
      <w:r w:rsidRPr="004F4BD6">
        <w:rPr>
          <w:rFonts w:ascii="Times New Roman" w:hAnsi="Times New Roman" w:cs="Times New Roman"/>
          <w:color w:val="000000"/>
        </w:rPr>
        <w:t xml:space="preserve">it is empty or </w:t>
      </w:r>
    </w:p>
    <w:p w:rsidR="0055798E" w:rsidRPr="004F4BD6" w:rsidRDefault="0055798E" w:rsidP="00D56B55">
      <w:pPr>
        <w:numPr>
          <w:ilvl w:val="0"/>
          <w:numId w:val="28"/>
        </w:numPr>
        <w:spacing w:after="0" w:line="240" w:lineRule="auto"/>
        <w:jc w:val="both"/>
        <w:rPr>
          <w:rFonts w:ascii="Times New Roman" w:hAnsi="Times New Roman" w:cs="Times New Roman"/>
          <w:color w:val="000000"/>
        </w:rPr>
      </w:pPr>
      <w:r w:rsidRPr="004F4BD6">
        <w:rPr>
          <w:rFonts w:ascii="Times New Roman" w:hAnsi="Times New Roman" w:cs="Times New Roman"/>
          <w:color w:val="000000"/>
        </w:rPr>
        <w:t xml:space="preserve">its left subtree is complete of height h-1 and its right subtree is completely full of height h-2 or </w:t>
      </w:r>
    </w:p>
    <w:p w:rsidR="0055798E" w:rsidRPr="004F4BD6" w:rsidRDefault="0055798E" w:rsidP="00D56B55">
      <w:pPr>
        <w:numPr>
          <w:ilvl w:val="0"/>
          <w:numId w:val="28"/>
        </w:numPr>
        <w:spacing w:after="0" w:line="240" w:lineRule="auto"/>
        <w:jc w:val="both"/>
        <w:rPr>
          <w:rFonts w:ascii="Times New Roman" w:hAnsi="Times New Roman" w:cs="Times New Roman"/>
          <w:color w:val="000000"/>
        </w:rPr>
      </w:pPr>
      <w:r w:rsidRPr="004F4BD6">
        <w:rPr>
          <w:rFonts w:ascii="Times New Roman" w:hAnsi="Times New Roman" w:cs="Times New Roman"/>
          <w:color w:val="000000"/>
        </w:rPr>
        <w:t xml:space="preserve">its left subtree is completely full of height h-1 and its right subtree is complete of height h-1. </w:t>
      </w:r>
    </w:p>
    <w:p w:rsidR="0055798E" w:rsidRPr="004F4BD6" w:rsidRDefault="0055798E" w:rsidP="0055798E">
      <w:pPr>
        <w:ind w:left="720"/>
        <w:rPr>
          <w:rFonts w:ascii="Times New Roman" w:hAnsi="Times New Roman" w:cs="Times New Roman"/>
          <w:color w:val="000000"/>
        </w:rPr>
      </w:pPr>
    </w:p>
    <w:p w:rsidR="002D5B99" w:rsidRPr="004F4BD6" w:rsidRDefault="002D5B99" w:rsidP="002D5B99">
      <w:pPr>
        <w:jc w:val="both"/>
        <w:rPr>
          <w:rFonts w:ascii="Times New Roman" w:hAnsi="Times New Roman" w:cs="Times New Roman"/>
          <w:color w:val="000000"/>
        </w:rPr>
      </w:pPr>
      <w:r w:rsidRPr="004F4BD6">
        <w:rPr>
          <w:rFonts w:ascii="Times New Roman" w:hAnsi="Times New Roman" w:cs="Times New Roman"/>
          <w:color w:val="000000"/>
        </w:rPr>
        <w:t xml:space="preserve">A binary tree has the </w:t>
      </w:r>
      <w:r w:rsidRPr="004F4BD6">
        <w:rPr>
          <w:rFonts w:ascii="Times New Roman" w:hAnsi="Times New Roman" w:cs="Times New Roman"/>
          <w:b/>
          <w:bCs/>
          <w:color w:val="000000"/>
        </w:rPr>
        <w:t>heap property</w:t>
      </w:r>
      <w:r w:rsidRPr="004F4BD6">
        <w:rPr>
          <w:rFonts w:ascii="Times New Roman" w:hAnsi="Times New Roman" w:cs="Times New Roman"/>
          <w:color w:val="000000"/>
        </w:rPr>
        <w:t>iff</w:t>
      </w:r>
    </w:p>
    <w:p w:rsidR="002D5B99" w:rsidRPr="004F4BD6" w:rsidRDefault="002D5B99" w:rsidP="00D56B55">
      <w:pPr>
        <w:numPr>
          <w:ilvl w:val="0"/>
          <w:numId w:val="29"/>
        </w:numPr>
        <w:spacing w:before="100" w:beforeAutospacing="1" w:after="100" w:afterAutospacing="1" w:line="240" w:lineRule="auto"/>
        <w:jc w:val="both"/>
        <w:rPr>
          <w:rFonts w:ascii="Times New Roman" w:hAnsi="Times New Roman" w:cs="Times New Roman"/>
          <w:color w:val="000000"/>
        </w:rPr>
      </w:pPr>
      <w:r w:rsidRPr="004F4BD6">
        <w:rPr>
          <w:rFonts w:ascii="Times New Roman" w:hAnsi="Times New Roman" w:cs="Times New Roman"/>
          <w:color w:val="000000"/>
        </w:rPr>
        <w:t xml:space="preserve">it is empty or </w:t>
      </w:r>
    </w:p>
    <w:p w:rsidR="002D5B99" w:rsidRPr="004F4BD6" w:rsidRDefault="002D5B99" w:rsidP="00D56B55">
      <w:pPr>
        <w:numPr>
          <w:ilvl w:val="0"/>
          <w:numId w:val="29"/>
        </w:numPr>
        <w:spacing w:before="100" w:beforeAutospacing="1" w:after="100" w:afterAutospacing="1" w:line="240" w:lineRule="auto"/>
        <w:jc w:val="both"/>
        <w:rPr>
          <w:rFonts w:ascii="Times New Roman" w:hAnsi="Times New Roman" w:cs="Times New Roman"/>
          <w:color w:val="000000"/>
        </w:rPr>
      </w:pPr>
      <w:r w:rsidRPr="004F4BD6">
        <w:rPr>
          <w:rFonts w:ascii="Times New Roman" w:hAnsi="Times New Roman" w:cs="Times New Roman"/>
          <w:color w:val="000000"/>
        </w:rPr>
        <w:t xml:space="preserve">the key in the root is larger than that in either child and both subtrees have the heap property. </w:t>
      </w:r>
    </w:p>
    <w:p w:rsidR="002D5B99" w:rsidRPr="004F4BD6" w:rsidRDefault="002D5B99" w:rsidP="002D5B99">
      <w:pPr>
        <w:jc w:val="both"/>
        <w:rPr>
          <w:rFonts w:ascii="Times New Roman" w:hAnsi="Times New Roman" w:cs="Times New Roman"/>
          <w:color w:val="000000"/>
        </w:rPr>
      </w:pPr>
      <w:r w:rsidRPr="004F4BD6">
        <w:rPr>
          <w:rFonts w:ascii="Times New Roman" w:hAnsi="Times New Roman" w:cs="Times New Roman"/>
          <w:color w:val="000000"/>
        </w:rPr>
        <w:t xml:space="preserve">A binary tree has the </w:t>
      </w:r>
      <w:r w:rsidRPr="004F4BD6">
        <w:rPr>
          <w:rFonts w:ascii="Times New Roman" w:hAnsi="Times New Roman" w:cs="Times New Roman"/>
          <w:b/>
          <w:bCs/>
          <w:color w:val="000000"/>
        </w:rPr>
        <w:t>heap property</w:t>
      </w:r>
      <w:r w:rsidRPr="004F4BD6">
        <w:rPr>
          <w:rFonts w:ascii="Times New Roman" w:hAnsi="Times New Roman" w:cs="Times New Roman"/>
          <w:color w:val="000000"/>
        </w:rPr>
        <w:t>iff</w:t>
      </w:r>
    </w:p>
    <w:p w:rsidR="002D5B99" w:rsidRPr="004F4BD6" w:rsidRDefault="002D5B99" w:rsidP="00D56B55">
      <w:pPr>
        <w:numPr>
          <w:ilvl w:val="0"/>
          <w:numId w:val="30"/>
        </w:numPr>
        <w:spacing w:before="100" w:beforeAutospacing="1" w:after="100" w:afterAutospacing="1" w:line="240" w:lineRule="auto"/>
        <w:jc w:val="both"/>
        <w:rPr>
          <w:rFonts w:ascii="Times New Roman" w:hAnsi="Times New Roman" w:cs="Times New Roman"/>
          <w:color w:val="000000"/>
        </w:rPr>
      </w:pPr>
      <w:r w:rsidRPr="004F4BD6">
        <w:rPr>
          <w:rFonts w:ascii="Times New Roman" w:hAnsi="Times New Roman" w:cs="Times New Roman"/>
          <w:color w:val="000000"/>
        </w:rPr>
        <w:t xml:space="preserve">it is empty or </w:t>
      </w:r>
    </w:p>
    <w:p w:rsidR="002D5B99" w:rsidRPr="004F4BD6" w:rsidRDefault="002D5B99" w:rsidP="00D56B55">
      <w:pPr>
        <w:numPr>
          <w:ilvl w:val="0"/>
          <w:numId w:val="30"/>
        </w:numPr>
        <w:spacing w:before="100" w:beforeAutospacing="1" w:after="100" w:afterAutospacing="1" w:line="240" w:lineRule="auto"/>
        <w:jc w:val="both"/>
        <w:rPr>
          <w:rFonts w:ascii="Times New Roman" w:hAnsi="Times New Roman" w:cs="Times New Roman"/>
          <w:color w:val="000000"/>
        </w:rPr>
      </w:pPr>
      <w:r w:rsidRPr="004F4BD6">
        <w:rPr>
          <w:rFonts w:ascii="Times New Roman" w:hAnsi="Times New Roman" w:cs="Times New Roman"/>
          <w:color w:val="000000"/>
        </w:rPr>
        <w:t>the key in the root is larger than that in either child and both subtrees have the heap property.</w:t>
      </w:r>
      <w:r w:rsidR="00586B91" w:rsidRPr="004F4BD6">
        <w:rPr>
          <w:rFonts w:ascii="Times New Roman" w:hAnsi="Times New Roman" w:cs="Times New Roman"/>
          <w:color w:val="000000"/>
        </w:rPr>
        <w:t xml:space="preserve"> This type of heap is called max heap. </w:t>
      </w:r>
      <w:r w:rsidR="00463244" w:rsidRPr="004F4BD6">
        <w:rPr>
          <w:rFonts w:ascii="Times New Roman" w:hAnsi="Times New Roman" w:cs="Times New Roman"/>
        </w:rPr>
        <w:t>A heap is an ordered balanced binary tree (complete binary tree) in which the value of the node at the root of any sub-tree is greater than or equal to the value of either of its children.</w:t>
      </w:r>
    </w:p>
    <w:p w:rsidR="00463244" w:rsidRPr="004F4BD6" w:rsidRDefault="00463244" w:rsidP="00463244">
      <w:pPr>
        <w:pStyle w:val="ListParagraph"/>
        <w:ind w:right="25"/>
        <w:rPr>
          <w:rFonts w:ascii="Times New Roman" w:hAnsi="Times New Roman" w:cs="Times New Roman"/>
          <w:color w:val="FF0000"/>
        </w:rPr>
      </w:pPr>
      <w:r w:rsidRPr="004F4BD6">
        <w:rPr>
          <w:rFonts w:ascii="Times New Roman" w:hAnsi="Times New Roman" w:cs="Times New Roman"/>
          <w:color w:val="C00000"/>
        </w:rPr>
        <w:t>N</w:t>
      </w:r>
      <w:r w:rsidRPr="004F4BD6">
        <w:rPr>
          <w:rFonts w:ascii="Times New Roman" w:hAnsi="Times New Roman" w:cs="Times New Roman"/>
          <w:color w:val="C00000"/>
          <w:vertAlign w:val="subscript"/>
        </w:rPr>
        <w:t>j</w:t>
      </w:r>
      <w:r w:rsidRPr="004F4BD6">
        <w:rPr>
          <w:rFonts w:ascii="Times New Roman" w:hAnsi="Times New Roman" w:cs="Times New Roman"/>
          <w:color w:val="FF0000"/>
        </w:rPr>
        <w:t xml:space="preserve"> (Node Key value/Subtree key value) </w:t>
      </w:r>
      <w:r w:rsidRPr="004F4BD6">
        <w:rPr>
          <w:rFonts w:ascii="Times New Roman" w:hAnsi="Times New Roman" w:cs="Times New Roman"/>
        </w:rPr>
        <w:sym w:font="Symbol" w:char="F0A3"/>
      </w:r>
      <w:r w:rsidRPr="004F4BD6">
        <w:rPr>
          <w:rFonts w:ascii="Times New Roman" w:hAnsi="Times New Roman" w:cs="Times New Roman"/>
          <w:color w:val="0070C0"/>
        </w:rPr>
        <w:t>N</w:t>
      </w:r>
      <w:r w:rsidRPr="004F4BD6">
        <w:rPr>
          <w:rFonts w:ascii="Times New Roman" w:hAnsi="Times New Roman" w:cs="Times New Roman"/>
          <w:color w:val="0070C0"/>
          <w:vertAlign w:val="subscript"/>
        </w:rPr>
        <w:t>i</w:t>
      </w:r>
      <w:r w:rsidRPr="004F4BD6">
        <w:rPr>
          <w:rFonts w:ascii="Times New Roman" w:hAnsi="Times New Roman" w:cs="Times New Roman"/>
          <w:color w:val="FF0000"/>
        </w:rPr>
        <w:t xml:space="preserve"> (Root node Key value) for 2 </w:t>
      </w:r>
      <w:r w:rsidRPr="004F4BD6">
        <w:rPr>
          <w:rFonts w:ascii="Times New Roman" w:hAnsi="Times New Roman" w:cs="Times New Roman"/>
          <w:color w:val="FF0000"/>
        </w:rPr>
        <w:sym w:font="Symbol" w:char="F0A3"/>
      </w:r>
      <w:r w:rsidRPr="004F4BD6">
        <w:rPr>
          <w:rFonts w:ascii="Times New Roman" w:hAnsi="Times New Roman" w:cs="Times New Roman"/>
          <w:color w:val="FF0000"/>
        </w:rPr>
        <w:t xml:space="preserve"> j </w:t>
      </w:r>
      <w:r w:rsidRPr="004F4BD6">
        <w:rPr>
          <w:rFonts w:ascii="Times New Roman" w:hAnsi="Times New Roman" w:cs="Times New Roman"/>
          <w:color w:val="FF0000"/>
        </w:rPr>
        <w:sym w:font="Symbol" w:char="F0A3"/>
      </w:r>
      <w:r w:rsidRPr="004F4BD6">
        <w:rPr>
          <w:rFonts w:ascii="Times New Roman" w:hAnsi="Times New Roman" w:cs="Times New Roman"/>
          <w:color w:val="FF0000"/>
        </w:rPr>
        <w:t xml:space="preserve"> n and </w:t>
      </w:r>
      <w:r w:rsidRPr="004F4BD6">
        <w:rPr>
          <w:rFonts w:ascii="Times New Roman" w:hAnsi="Times New Roman" w:cs="Times New Roman"/>
          <w:color w:val="0070C0"/>
        </w:rPr>
        <w:t>i</w:t>
      </w:r>
      <w:r w:rsidRPr="004F4BD6">
        <w:rPr>
          <w:rFonts w:ascii="Times New Roman" w:hAnsi="Times New Roman" w:cs="Times New Roman"/>
          <w:color w:val="FF0000"/>
        </w:rPr>
        <w:t xml:space="preserve"> = </w:t>
      </w:r>
      <w:r w:rsidRPr="004F4BD6">
        <w:rPr>
          <w:rFonts w:ascii="Times New Roman" w:hAnsi="Times New Roman" w:cs="Times New Roman"/>
          <w:color w:val="FF0000"/>
        </w:rPr>
        <w:sym w:font="Symbol" w:char="F0EB"/>
      </w:r>
      <w:r w:rsidRPr="004F4BD6">
        <w:rPr>
          <w:rFonts w:ascii="Times New Roman" w:hAnsi="Times New Roman" w:cs="Times New Roman"/>
          <w:color w:val="FF0000"/>
        </w:rPr>
        <w:t xml:space="preserve"> j / 2</w:t>
      </w:r>
      <w:r w:rsidRPr="004F4BD6">
        <w:rPr>
          <w:rFonts w:ascii="Times New Roman" w:hAnsi="Times New Roman" w:cs="Times New Roman"/>
          <w:color w:val="FF0000"/>
        </w:rPr>
        <w:sym w:font="Symbol" w:char="F0FB"/>
      </w:r>
      <w:r w:rsidRPr="004F4BD6">
        <w:rPr>
          <w:rFonts w:ascii="Times New Roman" w:hAnsi="Times New Roman" w:cs="Times New Roman"/>
          <w:color w:val="FF0000"/>
        </w:rPr>
        <w:t xml:space="preserve"> This is max heap condition.</w:t>
      </w:r>
    </w:p>
    <w:p w:rsidR="00463244" w:rsidRPr="004F4BD6" w:rsidRDefault="00935EEC" w:rsidP="00463244">
      <w:pPr>
        <w:pStyle w:val="ListParagraph"/>
        <w:ind w:right="25"/>
        <w:rPr>
          <w:rFonts w:ascii="Times New Roman" w:hAnsi="Times New Roman" w:cs="Times New Roman"/>
        </w:rPr>
      </w:pPr>
      <w:r w:rsidRPr="00935EEC">
        <w:rPr>
          <w:rFonts w:ascii="Times New Roman" w:hAnsi="Times New Roman" w:cs="Times New Roman"/>
          <w:noProof/>
          <w:color w:val="000000"/>
        </w:rPr>
        <w:pict>
          <v:group id="_x0000_s1386" style="position:absolute;left:0;text-align:left;margin-left:137.3pt;margin-top:4.85pt;width:231.75pt;height:121.2pt;z-index:251754496" coordorigin="2707,5368" coordsize="5904,2241">
            <v:oval id="_x0000_s1387" style="position:absolute;left:5155;top:5368;width:864;height:576" o:allowincell="f">
              <v:textbox style="mso-next-textbox:#_x0000_s1387">
                <w:txbxContent>
                  <w:p w:rsidR="00102BD1" w:rsidRDefault="00102BD1" w:rsidP="00463244">
                    <w:pPr>
                      <w:jc w:val="center"/>
                    </w:pPr>
                    <w:r>
                      <w:t>9</w:t>
                    </w:r>
                  </w:p>
                </w:txbxContent>
              </v:textbox>
            </v:oval>
            <v:oval id="_x0000_s1388" style="position:absolute;left:5875;top:7033;width:864;height:576" o:allowincell="f">
              <v:textbox style="mso-next-textbox:#_x0000_s1388">
                <w:txbxContent>
                  <w:p w:rsidR="00102BD1" w:rsidRDefault="00102BD1" w:rsidP="00463244">
                    <w:pPr>
                      <w:jc w:val="center"/>
                    </w:pPr>
                    <w:r>
                      <w:t>5</w:t>
                    </w:r>
                  </w:p>
                </w:txbxContent>
              </v:textbox>
            </v:oval>
            <v:oval id="_x0000_s1389" style="position:absolute;left:6520;top:6055;width:864;height:576" o:allowincell="f">
              <v:textbox style="mso-next-textbox:#_x0000_s1389">
                <w:txbxContent>
                  <w:p w:rsidR="00102BD1" w:rsidRPr="00586B91" w:rsidRDefault="00102BD1" w:rsidP="00463244">
                    <w:pPr>
                      <w:rPr>
                        <w:lang w:val="en-IN"/>
                      </w:rPr>
                    </w:pPr>
                    <w:r>
                      <w:t>7</w:t>
                    </w:r>
                  </w:p>
                  <w:p w:rsidR="00102BD1" w:rsidRDefault="00102BD1" w:rsidP="00463244">
                    <w:pPr>
                      <w:jc w:val="center"/>
                    </w:pPr>
                  </w:p>
                </w:txbxContent>
              </v:textbox>
            </v:oval>
            <v:oval id="_x0000_s1390" style="position:absolute;left:3699;top:6056;width:864;height:576" o:allowincell="f">
              <v:textbox style="mso-next-textbox:#_x0000_s1390">
                <w:txbxContent>
                  <w:p w:rsidR="00102BD1" w:rsidRDefault="00102BD1" w:rsidP="00463244">
                    <w:pPr>
                      <w:jc w:val="center"/>
                    </w:pPr>
                    <w:r>
                      <w:t>8</w:t>
                    </w:r>
                  </w:p>
                </w:txbxContent>
              </v:textbox>
            </v:oval>
            <v:oval id="_x0000_s1391" style="position:absolute;left:7747;top:7033;width:864;height:576" o:allowincell="f">
              <v:textbox style="mso-next-textbox:#_x0000_s1391">
                <w:txbxContent>
                  <w:p w:rsidR="00102BD1" w:rsidRDefault="00102BD1" w:rsidP="00463244">
                    <w:pPr>
                      <w:jc w:val="center"/>
                    </w:pPr>
                    <w:r>
                      <w:t>6</w:t>
                    </w:r>
                  </w:p>
                </w:txbxContent>
              </v:textbox>
            </v:oval>
            <v:oval id="_x0000_s1392" style="position:absolute;left:4579;top:7033;width:864;height:576" o:allowincell="f">
              <v:textbox style="mso-next-textbox:#_x0000_s1392">
                <w:txbxContent>
                  <w:p w:rsidR="00102BD1" w:rsidRDefault="00102BD1" w:rsidP="00463244">
                    <w:pPr>
                      <w:jc w:val="center"/>
                    </w:pPr>
                    <w:r>
                      <w:t>3</w:t>
                    </w:r>
                  </w:p>
                </w:txbxContent>
              </v:textbox>
            </v:oval>
            <v:oval id="_x0000_s1393" style="position:absolute;left:2707;top:7018;width:864;height:576" o:allowincell="f">
              <v:textbox style="mso-next-textbox:#_x0000_s1393">
                <w:txbxContent>
                  <w:p w:rsidR="00102BD1" w:rsidRDefault="00102BD1" w:rsidP="00463244">
                    <w:pPr>
                      <w:jc w:val="center"/>
                    </w:pPr>
                    <w:r>
                      <w:t>4</w:t>
                    </w:r>
                  </w:p>
                </w:txbxContent>
              </v:textbox>
            </v:oval>
            <v:line id="_x0000_s1394" style="position:absolute;flip:y" from="4464,5753" to="5184,6185" o:allowincell="f"/>
            <v:line id="_x0000_s1395" style="position:absolute;flip:x" from="3312,6617" to="4032,7049" o:allowincell="f"/>
            <v:line id="_x0000_s1396" style="position:absolute" from="4435,6596" to="5011,7033" o:allowincell="f"/>
            <v:line id="_x0000_s1397" style="position:absolute" from="6019,5732" to="6595,6169" o:allowincell="f"/>
            <v:line id="_x0000_s1398" style="position:absolute;flip:x" from="6307,6601" to="6739,7033" o:allowincell="f"/>
            <v:line id="_x0000_s1399" style="position:absolute" from="7315,6596" to="8035,7033" o:allowincell="f"/>
          </v:group>
        </w:pict>
      </w:r>
    </w:p>
    <w:p w:rsidR="00463244" w:rsidRPr="004F4BD6" w:rsidRDefault="00463244" w:rsidP="00463244">
      <w:pPr>
        <w:spacing w:before="100" w:beforeAutospacing="1" w:after="100" w:afterAutospacing="1" w:line="240" w:lineRule="auto"/>
        <w:ind w:left="720"/>
        <w:jc w:val="both"/>
        <w:rPr>
          <w:rFonts w:ascii="Times New Roman" w:hAnsi="Times New Roman" w:cs="Times New Roman"/>
          <w:color w:val="000000"/>
        </w:rPr>
      </w:pPr>
    </w:p>
    <w:p w:rsidR="00463244" w:rsidRPr="004F4BD6" w:rsidRDefault="00463244" w:rsidP="00463244">
      <w:pPr>
        <w:spacing w:before="100" w:beforeAutospacing="1" w:after="100" w:afterAutospacing="1" w:line="240" w:lineRule="auto"/>
        <w:ind w:left="720"/>
        <w:jc w:val="both"/>
        <w:rPr>
          <w:rFonts w:ascii="Times New Roman" w:hAnsi="Times New Roman" w:cs="Times New Roman"/>
          <w:color w:val="000000"/>
        </w:rPr>
      </w:pPr>
    </w:p>
    <w:p w:rsidR="00463244" w:rsidRPr="004F4BD6" w:rsidRDefault="00463244" w:rsidP="00463244">
      <w:pPr>
        <w:spacing w:before="100" w:beforeAutospacing="1" w:after="100" w:afterAutospacing="1" w:line="240" w:lineRule="auto"/>
        <w:ind w:left="720"/>
        <w:jc w:val="both"/>
        <w:rPr>
          <w:rFonts w:ascii="Times New Roman" w:hAnsi="Times New Roman" w:cs="Times New Roman"/>
          <w:color w:val="000000"/>
        </w:rPr>
      </w:pPr>
    </w:p>
    <w:p w:rsidR="00463244" w:rsidRPr="004F4BD6" w:rsidRDefault="00463244" w:rsidP="00463244">
      <w:pPr>
        <w:spacing w:before="100" w:beforeAutospacing="1" w:after="100" w:afterAutospacing="1" w:line="240" w:lineRule="auto"/>
        <w:ind w:left="720"/>
        <w:jc w:val="both"/>
        <w:rPr>
          <w:rFonts w:ascii="Times New Roman" w:hAnsi="Times New Roman" w:cs="Times New Roman"/>
          <w:color w:val="000000"/>
        </w:rPr>
      </w:pPr>
    </w:p>
    <w:p w:rsidR="00463244" w:rsidRPr="004F4BD6" w:rsidRDefault="00463244" w:rsidP="00463244">
      <w:pPr>
        <w:spacing w:before="100" w:beforeAutospacing="1" w:after="100" w:afterAutospacing="1" w:line="240" w:lineRule="auto"/>
        <w:ind w:left="720"/>
        <w:jc w:val="center"/>
        <w:rPr>
          <w:rFonts w:ascii="Times New Roman" w:hAnsi="Times New Roman" w:cs="Times New Roman"/>
          <w:color w:val="000000"/>
        </w:rPr>
      </w:pPr>
      <w:r w:rsidRPr="004F4BD6">
        <w:rPr>
          <w:rFonts w:ascii="Times New Roman" w:hAnsi="Times New Roman" w:cs="Times New Roman"/>
          <w:color w:val="000000"/>
        </w:rPr>
        <w:t>Figure 1. Max Heap Binary Tree</w:t>
      </w:r>
    </w:p>
    <w:p w:rsidR="00586B91" w:rsidRPr="004F4BD6" w:rsidRDefault="00586B91" w:rsidP="00D56B55">
      <w:pPr>
        <w:numPr>
          <w:ilvl w:val="0"/>
          <w:numId w:val="30"/>
        </w:numPr>
        <w:spacing w:before="100" w:beforeAutospacing="1" w:after="100" w:afterAutospacing="1" w:line="240" w:lineRule="auto"/>
        <w:jc w:val="both"/>
        <w:rPr>
          <w:rFonts w:ascii="Times New Roman" w:hAnsi="Times New Roman" w:cs="Times New Roman"/>
          <w:color w:val="000000"/>
        </w:rPr>
      </w:pPr>
      <w:r w:rsidRPr="004F4BD6">
        <w:rPr>
          <w:rFonts w:ascii="Times New Roman" w:hAnsi="Times New Roman" w:cs="Times New Roman"/>
          <w:color w:val="000000"/>
        </w:rPr>
        <w:t xml:space="preserve">the key in the root is smaller than that in either child and both subtrees have the heap property. This type of heap is called min heap. </w:t>
      </w:r>
      <w:r w:rsidR="00463244" w:rsidRPr="004F4BD6">
        <w:rPr>
          <w:rFonts w:ascii="Times New Roman" w:hAnsi="Times New Roman" w:cs="Times New Roman"/>
        </w:rPr>
        <w:t>A heap is an ordered balanced binary tree (complete binary tree) in which the value of the node at the root of any sub-tree is less than or equal to the value of either of its children.</w:t>
      </w:r>
    </w:p>
    <w:p w:rsidR="00463244" w:rsidRPr="004F4BD6" w:rsidRDefault="00463244" w:rsidP="00463244">
      <w:pPr>
        <w:pStyle w:val="ListParagraph"/>
        <w:ind w:right="25"/>
        <w:rPr>
          <w:rFonts w:ascii="Times New Roman" w:hAnsi="Times New Roman" w:cs="Times New Roman"/>
          <w:color w:val="FF0000"/>
        </w:rPr>
      </w:pPr>
      <w:r w:rsidRPr="004F4BD6">
        <w:rPr>
          <w:rFonts w:ascii="Times New Roman" w:hAnsi="Times New Roman" w:cs="Times New Roman"/>
          <w:color w:val="C00000"/>
        </w:rPr>
        <w:t>N</w:t>
      </w:r>
      <w:r w:rsidRPr="004F4BD6">
        <w:rPr>
          <w:rFonts w:ascii="Times New Roman" w:hAnsi="Times New Roman" w:cs="Times New Roman"/>
          <w:color w:val="C00000"/>
          <w:vertAlign w:val="subscript"/>
        </w:rPr>
        <w:t>j</w:t>
      </w:r>
      <w:r w:rsidRPr="004F4BD6">
        <w:rPr>
          <w:rFonts w:ascii="Times New Roman" w:hAnsi="Times New Roman" w:cs="Times New Roman"/>
          <w:color w:val="FF0000"/>
        </w:rPr>
        <w:t xml:space="preserve"> (Node Key Subtree key value) </w:t>
      </w:r>
      <w:r w:rsidRPr="004F4BD6">
        <w:rPr>
          <w:rFonts w:ascii="Times New Roman" w:hAnsi="Times New Roman" w:cs="Times New Roman"/>
          <w:color w:val="FF0000"/>
        </w:rPr>
        <w:sym w:font="Symbol" w:char="F0B3"/>
      </w:r>
      <w:r w:rsidRPr="004F4BD6">
        <w:rPr>
          <w:rFonts w:ascii="Times New Roman" w:hAnsi="Times New Roman" w:cs="Times New Roman"/>
          <w:color w:val="0070C0"/>
        </w:rPr>
        <w:t>N</w:t>
      </w:r>
      <w:r w:rsidRPr="004F4BD6">
        <w:rPr>
          <w:rFonts w:ascii="Times New Roman" w:hAnsi="Times New Roman" w:cs="Times New Roman"/>
          <w:color w:val="0070C0"/>
          <w:vertAlign w:val="subscript"/>
        </w:rPr>
        <w:t>i</w:t>
      </w:r>
      <w:r w:rsidRPr="004F4BD6">
        <w:rPr>
          <w:rFonts w:ascii="Times New Roman" w:hAnsi="Times New Roman" w:cs="Times New Roman"/>
          <w:color w:val="FF0000"/>
        </w:rPr>
        <w:t xml:space="preserve"> (Root node Key) for 2 </w:t>
      </w:r>
      <w:r w:rsidRPr="004F4BD6">
        <w:rPr>
          <w:rFonts w:ascii="Times New Roman" w:hAnsi="Times New Roman" w:cs="Times New Roman"/>
          <w:color w:val="FF0000"/>
        </w:rPr>
        <w:sym w:font="Symbol" w:char="F0A3"/>
      </w:r>
      <w:r w:rsidRPr="004F4BD6">
        <w:rPr>
          <w:rFonts w:ascii="Times New Roman" w:hAnsi="Times New Roman" w:cs="Times New Roman"/>
          <w:color w:val="FF0000"/>
        </w:rPr>
        <w:t xml:space="preserve"> j </w:t>
      </w:r>
      <w:r w:rsidRPr="004F4BD6">
        <w:rPr>
          <w:rFonts w:ascii="Times New Roman" w:hAnsi="Times New Roman" w:cs="Times New Roman"/>
          <w:color w:val="FF0000"/>
        </w:rPr>
        <w:sym w:font="Symbol" w:char="F0A3"/>
      </w:r>
      <w:r w:rsidRPr="004F4BD6">
        <w:rPr>
          <w:rFonts w:ascii="Times New Roman" w:hAnsi="Times New Roman" w:cs="Times New Roman"/>
          <w:color w:val="FF0000"/>
        </w:rPr>
        <w:t xml:space="preserve"> n and </w:t>
      </w:r>
      <w:r w:rsidRPr="004F4BD6">
        <w:rPr>
          <w:rFonts w:ascii="Times New Roman" w:hAnsi="Times New Roman" w:cs="Times New Roman"/>
          <w:color w:val="0070C0"/>
        </w:rPr>
        <w:t>i</w:t>
      </w:r>
      <w:r w:rsidRPr="004F4BD6">
        <w:rPr>
          <w:rFonts w:ascii="Times New Roman" w:hAnsi="Times New Roman" w:cs="Times New Roman"/>
          <w:color w:val="FF0000"/>
        </w:rPr>
        <w:t xml:space="preserve"> = </w:t>
      </w:r>
      <w:r w:rsidRPr="004F4BD6">
        <w:rPr>
          <w:rFonts w:ascii="Times New Roman" w:hAnsi="Times New Roman" w:cs="Times New Roman"/>
          <w:color w:val="FF0000"/>
        </w:rPr>
        <w:sym w:font="Symbol" w:char="F0EB"/>
      </w:r>
      <w:r w:rsidRPr="004F4BD6">
        <w:rPr>
          <w:rFonts w:ascii="Times New Roman" w:hAnsi="Times New Roman" w:cs="Times New Roman"/>
          <w:color w:val="FF0000"/>
        </w:rPr>
        <w:t xml:space="preserve"> j / 2</w:t>
      </w:r>
      <w:r w:rsidRPr="004F4BD6">
        <w:rPr>
          <w:rFonts w:ascii="Times New Roman" w:hAnsi="Times New Roman" w:cs="Times New Roman"/>
          <w:color w:val="FF0000"/>
        </w:rPr>
        <w:sym w:font="Symbol" w:char="F0FB"/>
      </w:r>
      <w:r w:rsidRPr="004F4BD6">
        <w:rPr>
          <w:rFonts w:ascii="Times New Roman" w:hAnsi="Times New Roman" w:cs="Times New Roman"/>
          <w:color w:val="FF0000"/>
        </w:rPr>
        <w:t xml:space="preserve"> This is min heap condition.</w:t>
      </w:r>
    </w:p>
    <w:p w:rsidR="0001722A" w:rsidRPr="004F4BD6" w:rsidRDefault="0001722A" w:rsidP="00463244">
      <w:pPr>
        <w:pStyle w:val="ListParagraph"/>
        <w:ind w:right="25"/>
        <w:rPr>
          <w:rFonts w:ascii="Times New Roman" w:hAnsi="Times New Roman" w:cs="Times New Roman"/>
          <w:color w:val="FF0000"/>
        </w:rPr>
      </w:pPr>
    </w:p>
    <w:p w:rsidR="0001722A" w:rsidRDefault="0001722A" w:rsidP="00463244">
      <w:pPr>
        <w:pStyle w:val="ListParagraph"/>
        <w:ind w:right="25"/>
        <w:rPr>
          <w:rFonts w:ascii="Times New Roman" w:hAnsi="Times New Roman" w:cs="Times New Roman"/>
          <w:color w:val="FF0000"/>
        </w:rPr>
      </w:pPr>
    </w:p>
    <w:p w:rsidR="004C5B07" w:rsidRPr="004F4BD6" w:rsidRDefault="004C5B07" w:rsidP="00463244">
      <w:pPr>
        <w:pStyle w:val="ListParagraph"/>
        <w:ind w:right="25"/>
        <w:rPr>
          <w:rFonts w:ascii="Times New Roman" w:hAnsi="Times New Roman" w:cs="Times New Roman"/>
          <w:color w:val="FF0000"/>
        </w:rPr>
      </w:pPr>
    </w:p>
    <w:p w:rsidR="0001722A" w:rsidRPr="004F4BD6" w:rsidRDefault="0001722A" w:rsidP="00463244">
      <w:pPr>
        <w:pStyle w:val="ListParagraph"/>
        <w:ind w:right="25"/>
        <w:rPr>
          <w:rFonts w:ascii="Times New Roman" w:hAnsi="Times New Roman" w:cs="Times New Roman"/>
          <w:color w:val="FF0000"/>
        </w:rPr>
      </w:pPr>
    </w:p>
    <w:p w:rsidR="00463244" w:rsidRPr="004F4BD6" w:rsidRDefault="00935EEC" w:rsidP="00463244">
      <w:pPr>
        <w:pStyle w:val="ListParagraph"/>
        <w:ind w:right="25"/>
        <w:rPr>
          <w:rFonts w:ascii="Times New Roman" w:hAnsi="Times New Roman" w:cs="Times New Roman"/>
          <w:color w:val="FF0000"/>
        </w:rPr>
      </w:pPr>
      <w:r>
        <w:rPr>
          <w:rFonts w:ascii="Times New Roman" w:hAnsi="Times New Roman" w:cs="Times New Roman"/>
          <w:noProof/>
          <w:color w:val="FF0000"/>
        </w:rPr>
        <w:lastRenderedPageBreak/>
        <w:pict>
          <v:group id="_x0000_s1400" style="position:absolute;left:0;text-align:left;margin-left:104.8pt;margin-top:1.05pt;width:231.75pt;height:121.2pt;z-index:251755520" coordorigin="2707,5368" coordsize="5904,2241">
            <v:oval id="_x0000_s1401" style="position:absolute;left:5155;top:5368;width:864;height:576" o:allowincell="f">
              <v:textbox style="mso-next-textbox:#_x0000_s1401">
                <w:txbxContent>
                  <w:p w:rsidR="00102BD1" w:rsidRPr="00463244" w:rsidRDefault="00102BD1" w:rsidP="00463244">
                    <w:pPr>
                      <w:jc w:val="center"/>
                      <w:rPr>
                        <w:lang w:val="en-IN"/>
                      </w:rPr>
                    </w:pPr>
                    <w:r>
                      <w:rPr>
                        <w:lang w:val="en-IN"/>
                      </w:rPr>
                      <w:t>1</w:t>
                    </w:r>
                  </w:p>
                </w:txbxContent>
              </v:textbox>
            </v:oval>
            <v:oval id="_x0000_s1402" style="position:absolute;left:5875;top:7033;width:864;height:576" o:allowincell="f">
              <v:textbox style="mso-next-textbox:#_x0000_s1402">
                <w:txbxContent>
                  <w:p w:rsidR="00102BD1" w:rsidRPr="00463244" w:rsidRDefault="00102BD1" w:rsidP="00463244">
                    <w:pPr>
                      <w:jc w:val="center"/>
                      <w:rPr>
                        <w:lang w:val="en-IN"/>
                      </w:rPr>
                    </w:pPr>
                    <w:r>
                      <w:rPr>
                        <w:lang w:val="en-IN"/>
                      </w:rPr>
                      <w:t>6</w:t>
                    </w:r>
                  </w:p>
                </w:txbxContent>
              </v:textbox>
            </v:oval>
            <v:oval id="_x0000_s1403" style="position:absolute;left:6520;top:6055;width:864;height:576" o:allowincell="f">
              <v:textbox style="mso-next-textbox:#_x0000_s1403">
                <w:txbxContent>
                  <w:p w:rsidR="00102BD1" w:rsidRPr="00586B91" w:rsidRDefault="00102BD1" w:rsidP="00463244">
                    <w:pPr>
                      <w:rPr>
                        <w:lang w:val="en-IN"/>
                      </w:rPr>
                    </w:pPr>
                    <w:r>
                      <w:t>3</w:t>
                    </w:r>
                  </w:p>
                  <w:p w:rsidR="00102BD1" w:rsidRDefault="00102BD1" w:rsidP="00463244">
                    <w:pPr>
                      <w:jc w:val="center"/>
                    </w:pPr>
                  </w:p>
                </w:txbxContent>
              </v:textbox>
            </v:oval>
            <v:oval id="_x0000_s1404" style="position:absolute;left:3699;top:6056;width:864;height:576" o:allowincell="f">
              <v:textbox style="mso-next-textbox:#_x0000_s1404">
                <w:txbxContent>
                  <w:p w:rsidR="00102BD1" w:rsidRPr="00463244" w:rsidRDefault="00102BD1" w:rsidP="00463244">
                    <w:pPr>
                      <w:jc w:val="center"/>
                      <w:rPr>
                        <w:lang w:val="en-IN"/>
                      </w:rPr>
                    </w:pPr>
                    <w:r>
                      <w:rPr>
                        <w:lang w:val="en-IN"/>
                      </w:rPr>
                      <w:t>2</w:t>
                    </w:r>
                  </w:p>
                </w:txbxContent>
              </v:textbox>
            </v:oval>
            <v:oval id="_x0000_s1405" style="position:absolute;left:7747;top:7033;width:864;height:576" o:allowincell="f">
              <v:textbox style="mso-next-textbox:#_x0000_s1405">
                <w:txbxContent>
                  <w:p w:rsidR="00102BD1" w:rsidRPr="00463244" w:rsidRDefault="00102BD1" w:rsidP="00463244">
                    <w:pPr>
                      <w:jc w:val="center"/>
                      <w:rPr>
                        <w:lang w:val="en-IN"/>
                      </w:rPr>
                    </w:pPr>
                    <w:r>
                      <w:rPr>
                        <w:lang w:val="en-IN"/>
                      </w:rPr>
                      <w:t>7</w:t>
                    </w:r>
                  </w:p>
                </w:txbxContent>
              </v:textbox>
            </v:oval>
            <v:oval id="_x0000_s1406" style="position:absolute;left:4579;top:7033;width:864;height:576" o:allowincell="f">
              <v:textbox style="mso-next-textbox:#_x0000_s1406">
                <w:txbxContent>
                  <w:p w:rsidR="00102BD1" w:rsidRPr="00463244" w:rsidRDefault="00102BD1" w:rsidP="00463244">
                    <w:pPr>
                      <w:jc w:val="center"/>
                      <w:rPr>
                        <w:lang w:val="en-IN"/>
                      </w:rPr>
                    </w:pPr>
                    <w:r>
                      <w:rPr>
                        <w:lang w:val="en-IN"/>
                      </w:rPr>
                      <w:t>5</w:t>
                    </w:r>
                  </w:p>
                </w:txbxContent>
              </v:textbox>
            </v:oval>
            <v:oval id="_x0000_s1407" style="position:absolute;left:2707;top:7018;width:864;height:576" o:allowincell="f">
              <v:textbox style="mso-next-textbox:#_x0000_s1407">
                <w:txbxContent>
                  <w:p w:rsidR="00102BD1" w:rsidRDefault="00102BD1" w:rsidP="00463244">
                    <w:pPr>
                      <w:jc w:val="center"/>
                    </w:pPr>
                    <w:r>
                      <w:t>4</w:t>
                    </w:r>
                  </w:p>
                </w:txbxContent>
              </v:textbox>
            </v:oval>
            <v:line id="_x0000_s1408" style="position:absolute;flip:y" from="4464,5753" to="5184,6185" o:allowincell="f"/>
            <v:line id="_x0000_s1409" style="position:absolute;flip:x" from="3312,6617" to="4032,7049" o:allowincell="f"/>
            <v:line id="_x0000_s1410" style="position:absolute" from="4435,6596" to="5011,7033" o:allowincell="f"/>
            <v:line id="_x0000_s1411" style="position:absolute" from="6019,5732" to="6595,6169" o:allowincell="f"/>
            <v:line id="_x0000_s1412" style="position:absolute;flip:x" from="6307,6601" to="6739,7033" o:allowincell="f"/>
            <v:line id="_x0000_s1413" style="position:absolute" from="7315,6596" to="8035,7033" o:allowincell="f"/>
          </v:group>
        </w:pict>
      </w:r>
    </w:p>
    <w:p w:rsidR="00463244" w:rsidRPr="004F4BD6" w:rsidRDefault="00463244" w:rsidP="00463244">
      <w:pPr>
        <w:pStyle w:val="ListParagraph"/>
        <w:ind w:right="25"/>
        <w:rPr>
          <w:rFonts w:ascii="Times New Roman" w:hAnsi="Times New Roman" w:cs="Times New Roman"/>
          <w:color w:val="FF0000"/>
        </w:rPr>
      </w:pPr>
    </w:p>
    <w:p w:rsidR="00463244" w:rsidRPr="004F4BD6" w:rsidRDefault="00463244" w:rsidP="00463244">
      <w:pPr>
        <w:pStyle w:val="ListParagraph"/>
        <w:ind w:right="25"/>
        <w:rPr>
          <w:rFonts w:ascii="Times New Roman" w:hAnsi="Times New Roman" w:cs="Times New Roman"/>
          <w:color w:val="FF0000"/>
        </w:rPr>
      </w:pPr>
    </w:p>
    <w:p w:rsidR="00463244" w:rsidRPr="004F4BD6" w:rsidRDefault="00463244" w:rsidP="00463244">
      <w:pPr>
        <w:pStyle w:val="ListParagraph"/>
        <w:ind w:right="25"/>
        <w:rPr>
          <w:rFonts w:ascii="Times New Roman" w:hAnsi="Times New Roman" w:cs="Times New Roman"/>
          <w:color w:val="FF0000"/>
        </w:rPr>
      </w:pPr>
    </w:p>
    <w:p w:rsidR="00463244" w:rsidRPr="004F4BD6" w:rsidRDefault="00463244" w:rsidP="00463244">
      <w:pPr>
        <w:pStyle w:val="ListParagraph"/>
        <w:ind w:right="25"/>
        <w:rPr>
          <w:rFonts w:ascii="Times New Roman" w:hAnsi="Times New Roman" w:cs="Times New Roman"/>
          <w:color w:val="FF0000"/>
        </w:rPr>
      </w:pPr>
    </w:p>
    <w:p w:rsidR="00463244" w:rsidRPr="004F4BD6" w:rsidRDefault="00463244" w:rsidP="00463244">
      <w:pPr>
        <w:pStyle w:val="ListParagraph"/>
        <w:ind w:right="25"/>
        <w:rPr>
          <w:rFonts w:ascii="Times New Roman" w:hAnsi="Times New Roman" w:cs="Times New Roman"/>
          <w:color w:val="FF0000"/>
        </w:rPr>
      </w:pPr>
    </w:p>
    <w:p w:rsidR="00586B91" w:rsidRPr="004F4BD6" w:rsidRDefault="00586B91" w:rsidP="00586B91">
      <w:pPr>
        <w:spacing w:before="100" w:beforeAutospacing="1" w:after="100" w:afterAutospacing="1" w:line="240" w:lineRule="auto"/>
        <w:ind w:left="720"/>
        <w:jc w:val="both"/>
        <w:rPr>
          <w:rFonts w:ascii="Times New Roman" w:hAnsi="Times New Roman" w:cs="Times New Roman"/>
          <w:color w:val="000000"/>
        </w:rPr>
      </w:pPr>
    </w:p>
    <w:p w:rsidR="00586B91" w:rsidRPr="004F4BD6" w:rsidRDefault="00463244" w:rsidP="00463244">
      <w:pPr>
        <w:pStyle w:val="ListParagraph"/>
        <w:ind w:right="25"/>
        <w:jc w:val="center"/>
        <w:rPr>
          <w:rFonts w:ascii="Times New Roman" w:hAnsi="Times New Roman" w:cs="Times New Roman"/>
          <w:color w:val="FF0000"/>
        </w:rPr>
      </w:pPr>
      <w:r w:rsidRPr="004F4BD6">
        <w:rPr>
          <w:rFonts w:ascii="Times New Roman" w:hAnsi="Times New Roman" w:cs="Times New Roman"/>
          <w:color w:val="FF0000"/>
        </w:rPr>
        <w:t xml:space="preserve">Figure </w:t>
      </w:r>
      <w:r w:rsidR="00747135">
        <w:rPr>
          <w:rFonts w:ascii="Times New Roman" w:hAnsi="Times New Roman" w:cs="Times New Roman"/>
          <w:color w:val="FF0000"/>
        </w:rPr>
        <w:t>2</w:t>
      </w:r>
      <w:r w:rsidRPr="004F4BD6">
        <w:rPr>
          <w:rFonts w:ascii="Times New Roman" w:hAnsi="Times New Roman" w:cs="Times New Roman"/>
          <w:color w:val="FF0000"/>
        </w:rPr>
        <w:t>. Min Heap</w:t>
      </w:r>
    </w:p>
    <w:p w:rsidR="0055798E" w:rsidRPr="004F4BD6" w:rsidRDefault="0055798E" w:rsidP="00463244">
      <w:pPr>
        <w:pStyle w:val="ListParagraph"/>
        <w:spacing w:after="0" w:line="240" w:lineRule="auto"/>
        <w:jc w:val="center"/>
        <w:rPr>
          <w:rFonts w:ascii="Times New Roman" w:eastAsia="Times New Roman" w:hAnsi="Times New Roman" w:cs="Times New Roman"/>
          <w:sz w:val="24"/>
          <w:szCs w:val="24"/>
        </w:rPr>
      </w:pPr>
    </w:p>
    <w:p w:rsidR="00B56E89" w:rsidRPr="004F4BD6" w:rsidRDefault="00B56E89" w:rsidP="005C72C3">
      <w:pPr>
        <w:pStyle w:val="ListParagraph"/>
        <w:spacing w:after="0" w:line="240" w:lineRule="auto"/>
        <w:jc w:val="both"/>
        <w:rPr>
          <w:rFonts w:ascii="Times New Roman" w:hAnsi="Times New Roman" w:cs="Times New Roman"/>
          <w:color w:val="FF0000"/>
        </w:rPr>
      </w:pPr>
      <w:r w:rsidRPr="004F4BD6">
        <w:rPr>
          <w:rFonts w:ascii="Times New Roman" w:hAnsi="Times New Roman" w:cs="Times New Roman"/>
        </w:rPr>
        <w:t xml:space="preserve">In a balanced tree the number of links traversed between the root of the tree and any leaf node will differ by only one. The binary tree is allocated sequentially such that the indices of the left and right children (if exist) of elements </w:t>
      </w:r>
      <w:r w:rsidRPr="004F4BD6">
        <w:rPr>
          <w:rFonts w:ascii="Times New Roman" w:hAnsi="Times New Roman" w:cs="Times New Roman"/>
          <w:b/>
        </w:rPr>
        <w:t>i</w:t>
      </w:r>
      <w:r w:rsidRPr="004F4BD6">
        <w:rPr>
          <w:rFonts w:ascii="Times New Roman" w:hAnsi="Times New Roman" w:cs="Times New Roman"/>
        </w:rPr>
        <w:t xml:space="preserve"> are </w:t>
      </w:r>
      <w:r w:rsidRPr="004F4BD6">
        <w:rPr>
          <w:rFonts w:ascii="Times New Roman" w:hAnsi="Times New Roman" w:cs="Times New Roman"/>
          <w:b/>
        </w:rPr>
        <w:t xml:space="preserve">2i </w:t>
      </w:r>
      <w:r w:rsidRPr="004F4BD6">
        <w:rPr>
          <w:rFonts w:ascii="Times New Roman" w:hAnsi="Times New Roman" w:cs="Times New Roman"/>
        </w:rPr>
        <w:t xml:space="preserve">and </w:t>
      </w:r>
      <w:r w:rsidRPr="004F4BD6">
        <w:rPr>
          <w:rFonts w:ascii="Times New Roman" w:hAnsi="Times New Roman" w:cs="Times New Roman"/>
          <w:b/>
        </w:rPr>
        <w:t xml:space="preserve">2i + 1, </w:t>
      </w:r>
      <w:r w:rsidRPr="004F4BD6">
        <w:rPr>
          <w:rFonts w:ascii="Times New Roman" w:hAnsi="Times New Roman" w:cs="Times New Roman"/>
        </w:rPr>
        <w:t xml:space="preserve">respectively. Similarly, the index of the parent of element </w:t>
      </w:r>
      <w:r w:rsidRPr="004F4BD6">
        <w:rPr>
          <w:rFonts w:ascii="Times New Roman" w:hAnsi="Times New Roman" w:cs="Times New Roman"/>
          <w:b/>
        </w:rPr>
        <w:t>i</w:t>
      </w:r>
      <w:r w:rsidRPr="004F4BD6">
        <w:rPr>
          <w:rFonts w:ascii="Times New Roman" w:hAnsi="Times New Roman" w:cs="Times New Roman"/>
        </w:rPr>
        <w:t xml:space="preserve"> (if exists) is  </w:t>
      </w:r>
      <w:r w:rsidRPr="004F4BD6">
        <w:rPr>
          <w:rFonts w:ascii="Times New Roman" w:hAnsi="Times New Roman" w:cs="Times New Roman"/>
          <w:b/>
        </w:rPr>
        <w:t>i / 2</w:t>
      </w:r>
      <w:r w:rsidRPr="004F4BD6">
        <w:rPr>
          <w:rFonts w:ascii="Times New Roman" w:hAnsi="Times New Roman" w:cs="Times New Roman"/>
        </w:rPr>
        <w:t xml:space="preserve">. In other words, let the root of any sub-tree be at position </w:t>
      </w:r>
      <w:r w:rsidRPr="004F4BD6">
        <w:rPr>
          <w:rFonts w:ascii="Times New Roman" w:hAnsi="Times New Roman" w:cs="Times New Roman"/>
          <w:b/>
        </w:rPr>
        <w:t>i</w:t>
      </w:r>
      <w:r w:rsidRPr="004F4BD6">
        <w:rPr>
          <w:rFonts w:ascii="Times New Roman" w:hAnsi="Times New Roman" w:cs="Times New Roman"/>
        </w:rPr>
        <w:t xml:space="preserve">in the list then left child will be at position </w:t>
      </w:r>
      <w:r w:rsidRPr="004F4BD6">
        <w:rPr>
          <w:rFonts w:ascii="Times New Roman" w:hAnsi="Times New Roman" w:cs="Times New Roman"/>
          <w:b/>
        </w:rPr>
        <w:t>2i</w:t>
      </w:r>
      <w:r w:rsidRPr="004F4BD6">
        <w:rPr>
          <w:rFonts w:ascii="Times New Roman" w:hAnsi="Times New Roman" w:cs="Times New Roman"/>
        </w:rPr>
        <w:t xml:space="preserve"> and  the right child will be at position </w:t>
      </w:r>
      <w:r w:rsidRPr="004F4BD6">
        <w:rPr>
          <w:rFonts w:ascii="Times New Roman" w:hAnsi="Times New Roman" w:cs="Times New Roman"/>
          <w:b/>
        </w:rPr>
        <w:t>2i + 1</w:t>
      </w:r>
      <w:r w:rsidRPr="004F4BD6">
        <w:rPr>
          <w:rFonts w:ascii="Times New Roman" w:hAnsi="Times New Roman" w:cs="Times New Roman"/>
        </w:rPr>
        <w:t xml:space="preserve">. </w:t>
      </w:r>
      <w:r w:rsidRPr="004F4BD6">
        <w:rPr>
          <w:rFonts w:ascii="Times New Roman" w:hAnsi="Times New Roman" w:cs="Times New Roman"/>
          <w:color w:val="FF0000"/>
        </w:rPr>
        <w:t>Use this property and construct a Binary Heap Tree from the following data list.</w:t>
      </w:r>
    </w:p>
    <w:p w:rsidR="002D5B99" w:rsidRPr="004F4BD6" w:rsidRDefault="00B56E89" w:rsidP="005C72C3">
      <w:pPr>
        <w:pStyle w:val="ListParagraph"/>
        <w:spacing w:after="0" w:line="240" w:lineRule="auto"/>
        <w:jc w:val="both"/>
        <w:rPr>
          <w:rFonts w:ascii="Times New Roman" w:eastAsia="Times New Roman" w:hAnsi="Times New Roman" w:cs="Times New Roman"/>
          <w:sz w:val="24"/>
          <w:szCs w:val="24"/>
        </w:rPr>
      </w:pPr>
      <w:r w:rsidRPr="004F4BD6">
        <w:rPr>
          <w:rFonts w:ascii="Times New Roman" w:hAnsi="Times New Roman" w:cs="Times New Roman"/>
          <w:b/>
        </w:rPr>
        <w:object w:dxaOrig="9359" w:dyaOrig="10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5pt;height:46pt" o:ole="">
            <v:imagedata r:id="rId6" o:title=""/>
          </v:shape>
          <o:OLEObject Type="Embed" ProgID="Word.Picture.8" ShapeID="_x0000_i1025" DrawAspect="Content" ObjectID="_1792584172" r:id="rId7"/>
        </w:object>
      </w:r>
    </w:p>
    <w:p w:rsidR="002D5B99" w:rsidRPr="004F4BD6" w:rsidRDefault="00DA330D" w:rsidP="005C72C3">
      <w:pPr>
        <w:pStyle w:val="ListParagraph"/>
        <w:spacing w:after="0" w:line="240" w:lineRule="auto"/>
        <w:jc w:val="both"/>
        <w:rPr>
          <w:rFonts w:ascii="Times New Roman" w:eastAsia="Times New Roman" w:hAnsi="Times New Roman" w:cs="Times New Roman"/>
          <w:sz w:val="24"/>
          <w:szCs w:val="24"/>
        </w:rPr>
      </w:pPr>
      <w:r w:rsidRPr="004F4BD6">
        <w:rPr>
          <w:rFonts w:ascii="Times New Roman" w:eastAsia="Times New Roman" w:hAnsi="Times New Roman" w:cs="Times New Roman"/>
          <w:sz w:val="24"/>
          <w:szCs w:val="24"/>
        </w:rPr>
        <w:t xml:space="preserve">Step 1: </w:t>
      </w:r>
      <w:r w:rsidR="00B56E89" w:rsidRPr="004F4BD6">
        <w:rPr>
          <w:rFonts w:ascii="Times New Roman" w:eastAsia="Times New Roman" w:hAnsi="Times New Roman" w:cs="Times New Roman"/>
          <w:sz w:val="24"/>
          <w:szCs w:val="24"/>
        </w:rPr>
        <w:t>i=1 then 2i</w:t>
      </w:r>
      <w:r w:rsidRPr="004F4BD6">
        <w:rPr>
          <w:rFonts w:ascii="Times New Roman" w:eastAsia="Times New Roman" w:hAnsi="Times New Roman" w:cs="Times New Roman"/>
          <w:sz w:val="24"/>
          <w:szCs w:val="24"/>
        </w:rPr>
        <w:t xml:space="preserve"> (left) </w:t>
      </w:r>
      <w:r w:rsidR="00B56E89" w:rsidRPr="004F4BD6">
        <w:rPr>
          <w:rFonts w:ascii="Times New Roman" w:eastAsia="Times New Roman" w:hAnsi="Times New Roman" w:cs="Times New Roman"/>
          <w:sz w:val="24"/>
          <w:szCs w:val="24"/>
        </w:rPr>
        <w:t>= 2 and 2i+1</w:t>
      </w:r>
      <w:r w:rsidRPr="004F4BD6">
        <w:rPr>
          <w:rFonts w:ascii="Times New Roman" w:eastAsia="Times New Roman" w:hAnsi="Times New Roman" w:cs="Times New Roman"/>
          <w:sz w:val="24"/>
          <w:szCs w:val="24"/>
        </w:rPr>
        <w:t xml:space="preserve"> (right) </w:t>
      </w:r>
      <w:r w:rsidR="00B56E89" w:rsidRPr="004F4BD6">
        <w:rPr>
          <w:rFonts w:ascii="Times New Roman" w:eastAsia="Times New Roman" w:hAnsi="Times New Roman" w:cs="Times New Roman"/>
          <w:sz w:val="24"/>
          <w:szCs w:val="24"/>
        </w:rPr>
        <w:t>=3</w:t>
      </w:r>
    </w:p>
    <w:p w:rsidR="002D5B99" w:rsidRPr="004F4BD6" w:rsidRDefault="00935EEC" w:rsidP="005C72C3">
      <w:pPr>
        <w:pStyle w:val="ListParagraph"/>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oval id="_x0000_s1414" style="position:absolute;left:0;text-align:left;margin-left:214.5pt;margin-top:10.85pt;width:36.75pt;height:32.25pt;z-index:251756544">
            <v:textbox>
              <w:txbxContent>
                <w:p w:rsidR="00102BD1" w:rsidRPr="00B56E89" w:rsidRDefault="00102BD1">
                  <w:pPr>
                    <w:rPr>
                      <w:lang w:val="en-IN"/>
                    </w:rPr>
                  </w:pPr>
                  <w:r>
                    <w:rPr>
                      <w:lang w:val="en-IN"/>
                    </w:rPr>
                    <w:t>97</w:t>
                  </w:r>
                </w:p>
              </w:txbxContent>
            </v:textbox>
          </v:oval>
        </w:pict>
      </w: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B56E89" w:rsidRPr="004F4BD6" w:rsidRDefault="00935EEC" w:rsidP="005C72C3">
      <w:pPr>
        <w:pStyle w:val="ListParagraph"/>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pict>
          <v:oval id="_x0000_s1416" style="position:absolute;left:0;text-align:left;margin-left:246.9pt;margin-top:12.6pt;width:36.75pt;height:32.25pt;z-index:251758592">
            <v:textbox>
              <w:txbxContent>
                <w:p w:rsidR="00102BD1" w:rsidRPr="00B56E89" w:rsidRDefault="00102BD1" w:rsidP="00B56E89">
                  <w:pPr>
                    <w:rPr>
                      <w:lang w:val="en-IN"/>
                    </w:rPr>
                  </w:pPr>
                  <w:r>
                    <w:rPr>
                      <w:lang w:val="en-IN"/>
                    </w:rPr>
                    <w:t>95</w:t>
                  </w:r>
                </w:p>
              </w:txbxContent>
            </v:textbox>
          </v:oval>
        </w:pict>
      </w:r>
      <w:r>
        <w:rPr>
          <w:rFonts w:ascii="Times New Roman" w:eastAsia="Times New Roman" w:hAnsi="Times New Roman" w:cs="Times New Roman"/>
          <w:b/>
          <w:noProof/>
          <w:sz w:val="24"/>
          <w:szCs w:val="24"/>
        </w:rPr>
        <w:pict>
          <v:shapetype id="_x0000_t32" coordsize="21600,21600" o:spt="32" o:oned="t" path="m,l21600,21600e" filled="f">
            <v:path arrowok="t" fillok="f" o:connecttype="none"/>
            <o:lock v:ext="edit" shapetype="t"/>
          </v:shapetype>
          <v:shape id="_x0000_s1418" type="#_x0000_t32" style="position:absolute;left:0;text-align:left;margin-left:234.8pt;margin-top:1.7pt;width:22.4pt;height:12.75pt;z-index:251760640" o:connectortype="straight"/>
        </w:pict>
      </w:r>
      <w:r>
        <w:rPr>
          <w:rFonts w:ascii="Times New Roman" w:eastAsia="Times New Roman" w:hAnsi="Times New Roman" w:cs="Times New Roman"/>
          <w:b/>
          <w:noProof/>
          <w:sz w:val="24"/>
          <w:szCs w:val="24"/>
        </w:rPr>
        <w:pict>
          <v:shape id="_x0000_s1417" type="#_x0000_t32" style="position:absolute;left:0;text-align:left;margin-left:214.5pt;margin-top:1.7pt;width:20.3pt;height:15.4pt;flip:x;z-index:251759616" o:connectortype="straight"/>
        </w:pict>
      </w:r>
    </w:p>
    <w:p w:rsidR="00B56E89" w:rsidRPr="004F4BD6" w:rsidRDefault="00935EEC" w:rsidP="005C72C3">
      <w:pPr>
        <w:pStyle w:val="ListParagraph"/>
        <w:spacing w:after="0" w:line="240" w:lineRule="auto"/>
        <w:jc w:val="both"/>
        <w:rPr>
          <w:rFonts w:ascii="Times New Roman" w:eastAsia="Times New Roman" w:hAnsi="Times New Roman" w:cs="Times New Roman"/>
          <w:sz w:val="24"/>
          <w:szCs w:val="24"/>
        </w:rPr>
      </w:pPr>
      <w:r w:rsidRPr="00935EEC">
        <w:rPr>
          <w:rFonts w:ascii="Times New Roman" w:eastAsia="Times New Roman" w:hAnsi="Times New Roman" w:cs="Times New Roman"/>
          <w:b/>
          <w:noProof/>
          <w:sz w:val="24"/>
          <w:szCs w:val="24"/>
        </w:rPr>
        <w:pict>
          <v:oval id="_x0000_s1415" style="position:absolute;left:0;text-align:left;margin-left:185.9pt;margin-top:1.25pt;width:36.75pt;height:32.25pt;z-index:251757568">
            <v:textbox>
              <w:txbxContent>
                <w:p w:rsidR="00102BD1" w:rsidRPr="00DA330D" w:rsidRDefault="00102BD1" w:rsidP="00B56E89">
                  <w:pPr>
                    <w:rPr>
                      <w:color w:val="FF0000"/>
                      <w:lang w:val="en-IN"/>
                    </w:rPr>
                  </w:pPr>
                  <w:r w:rsidRPr="00DA330D">
                    <w:rPr>
                      <w:color w:val="FF0000"/>
                      <w:lang w:val="en-IN"/>
                    </w:rPr>
                    <w:t>88</w:t>
                  </w:r>
                </w:p>
              </w:txbxContent>
            </v:textbox>
          </v:oval>
        </w:pict>
      </w: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DA330D" w:rsidRPr="004F4BD6" w:rsidRDefault="00DA330D" w:rsidP="005C72C3">
      <w:pPr>
        <w:pStyle w:val="ListParagraph"/>
        <w:spacing w:after="0" w:line="240" w:lineRule="auto"/>
        <w:jc w:val="both"/>
        <w:rPr>
          <w:rFonts w:ascii="Times New Roman" w:eastAsia="Times New Roman" w:hAnsi="Times New Roman" w:cs="Times New Roman"/>
          <w:sz w:val="24"/>
          <w:szCs w:val="24"/>
        </w:rPr>
      </w:pPr>
    </w:p>
    <w:p w:rsidR="00DA330D" w:rsidRPr="004F4BD6" w:rsidRDefault="00DA330D" w:rsidP="00DA330D">
      <w:pPr>
        <w:pStyle w:val="ListParagraph"/>
        <w:spacing w:after="0" w:line="240" w:lineRule="auto"/>
        <w:jc w:val="both"/>
        <w:rPr>
          <w:rFonts w:ascii="Times New Roman" w:eastAsia="Times New Roman" w:hAnsi="Times New Roman" w:cs="Times New Roman"/>
          <w:sz w:val="24"/>
          <w:szCs w:val="24"/>
        </w:rPr>
      </w:pPr>
      <w:r w:rsidRPr="004F4BD6">
        <w:rPr>
          <w:rFonts w:ascii="Times New Roman" w:eastAsia="Times New Roman" w:hAnsi="Times New Roman" w:cs="Times New Roman"/>
          <w:sz w:val="24"/>
          <w:szCs w:val="24"/>
        </w:rPr>
        <w:t>Step 2: 2i (root) = 2 and 2i*2(left) =2*2=4 and 2i*2+1 (right)=5</w:t>
      </w:r>
    </w:p>
    <w:p w:rsidR="00DA330D" w:rsidRPr="004F4BD6" w:rsidRDefault="00935EEC" w:rsidP="005C72C3">
      <w:pPr>
        <w:pStyle w:val="ListParagraph"/>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oval id="_x0000_s1419" style="position:absolute;left:0;text-align:left;margin-left:226.5pt;margin-top:1.9pt;width:36.75pt;height:32.25pt;z-index:251761664">
            <v:textbox>
              <w:txbxContent>
                <w:p w:rsidR="00102BD1" w:rsidRPr="00B56E89" w:rsidRDefault="00102BD1" w:rsidP="00DA330D">
                  <w:pPr>
                    <w:rPr>
                      <w:lang w:val="en-IN"/>
                    </w:rPr>
                  </w:pPr>
                  <w:r>
                    <w:rPr>
                      <w:lang w:val="en-IN"/>
                    </w:rPr>
                    <w:t>97</w:t>
                  </w:r>
                </w:p>
              </w:txbxContent>
            </v:textbox>
          </v:oval>
        </w:pict>
      </w:r>
    </w:p>
    <w:p w:rsidR="00DA330D" w:rsidRPr="004F4BD6" w:rsidRDefault="00DA330D" w:rsidP="005C72C3">
      <w:pPr>
        <w:pStyle w:val="ListParagraph"/>
        <w:spacing w:after="0" w:line="240" w:lineRule="auto"/>
        <w:jc w:val="both"/>
        <w:rPr>
          <w:rFonts w:ascii="Times New Roman" w:eastAsia="Times New Roman" w:hAnsi="Times New Roman" w:cs="Times New Roman"/>
          <w:sz w:val="24"/>
          <w:szCs w:val="24"/>
        </w:rPr>
      </w:pPr>
    </w:p>
    <w:p w:rsidR="00DA330D" w:rsidRPr="004F4BD6" w:rsidRDefault="00935EEC" w:rsidP="005C72C3">
      <w:pPr>
        <w:pStyle w:val="ListParagraph"/>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oval id="_x0000_s1421" style="position:absolute;left:0;text-align:left;margin-left:258.9pt;margin-top:17.45pt;width:36.75pt;height:32.25pt;z-index:251763712">
            <v:textbox>
              <w:txbxContent>
                <w:p w:rsidR="00102BD1" w:rsidRPr="00B56E89" w:rsidRDefault="00102BD1" w:rsidP="00DA330D">
                  <w:pPr>
                    <w:rPr>
                      <w:lang w:val="en-IN"/>
                    </w:rPr>
                  </w:pPr>
                  <w:r>
                    <w:rPr>
                      <w:lang w:val="en-IN"/>
                    </w:rPr>
                    <w:t>95</w:t>
                  </w:r>
                </w:p>
              </w:txbxContent>
            </v:textbox>
          </v:oval>
        </w:pict>
      </w:r>
      <w:r>
        <w:rPr>
          <w:rFonts w:ascii="Times New Roman" w:eastAsia="Times New Roman" w:hAnsi="Times New Roman" w:cs="Times New Roman"/>
          <w:noProof/>
          <w:sz w:val="24"/>
          <w:szCs w:val="24"/>
        </w:rPr>
        <w:pict>
          <v:oval id="_x0000_s1420" style="position:absolute;left:0;text-align:left;margin-left:197.9pt;margin-top:19.85pt;width:36.75pt;height:32.25pt;z-index:251762688">
            <v:textbox>
              <w:txbxContent>
                <w:p w:rsidR="00102BD1" w:rsidRPr="00DA330D" w:rsidRDefault="00102BD1" w:rsidP="00DA330D">
                  <w:pPr>
                    <w:rPr>
                      <w:color w:val="FF0000"/>
                      <w:lang w:val="en-IN"/>
                    </w:rPr>
                  </w:pPr>
                  <w:r w:rsidRPr="00DA330D">
                    <w:rPr>
                      <w:color w:val="FF0000"/>
                      <w:lang w:val="en-IN"/>
                    </w:rPr>
                    <w:t>88</w:t>
                  </w:r>
                </w:p>
              </w:txbxContent>
            </v:textbox>
          </v:oval>
        </w:pict>
      </w:r>
      <w:r>
        <w:rPr>
          <w:rFonts w:ascii="Times New Roman" w:eastAsia="Times New Roman" w:hAnsi="Times New Roman" w:cs="Times New Roman"/>
          <w:noProof/>
          <w:sz w:val="24"/>
          <w:szCs w:val="24"/>
        </w:rPr>
        <w:pict>
          <v:shape id="_x0000_s1423" type="#_x0000_t32" style="position:absolute;left:0;text-align:left;margin-left:246.8pt;margin-top:6.55pt;width:22.4pt;height:12.75pt;z-index:251765760" o:connectortype="straight"/>
        </w:pict>
      </w:r>
      <w:r>
        <w:rPr>
          <w:rFonts w:ascii="Times New Roman" w:eastAsia="Times New Roman" w:hAnsi="Times New Roman" w:cs="Times New Roman"/>
          <w:noProof/>
          <w:sz w:val="24"/>
          <w:szCs w:val="24"/>
        </w:rPr>
        <w:pict>
          <v:shape id="_x0000_s1422" type="#_x0000_t32" style="position:absolute;left:0;text-align:left;margin-left:226.5pt;margin-top:6.55pt;width:20.3pt;height:15.4pt;flip:x;z-index:251764736" o:connectortype="straight"/>
        </w:pict>
      </w:r>
    </w:p>
    <w:p w:rsidR="00DA330D" w:rsidRPr="004F4BD6" w:rsidRDefault="00DA330D" w:rsidP="005C72C3">
      <w:pPr>
        <w:pStyle w:val="ListParagraph"/>
        <w:spacing w:after="0" w:line="240" w:lineRule="auto"/>
        <w:jc w:val="both"/>
        <w:rPr>
          <w:rFonts w:ascii="Times New Roman" w:eastAsia="Times New Roman" w:hAnsi="Times New Roman" w:cs="Times New Roman"/>
          <w:sz w:val="24"/>
          <w:szCs w:val="24"/>
        </w:rPr>
      </w:pPr>
    </w:p>
    <w:p w:rsidR="00DA330D" w:rsidRPr="004F4BD6" w:rsidRDefault="00DA330D" w:rsidP="005C72C3">
      <w:pPr>
        <w:pStyle w:val="ListParagraph"/>
        <w:spacing w:after="0" w:line="240" w:lineRule="auto"/>
        <w:jc w:val="both"/>
        <w:rPr>
          <w:rFonts w:ascii="Times New Roman" w:eastAsia="Times New Roman" w:hAnsi="Times New Roman" w:cs="Times New Roman"/>
          <w:sz w:val="24"/>
          <w:szCs w:val="24"/>
        </w:rPr>
      </w:pPr>
    </w:p>
    <w:p w:rsidR="00DA330D" w:rsidRPr="004F4BD6" w:rsidRDefault="00935EEC" w:rsidP="005C72C3">
      <w:pPr>
        <w:pStyle w:val="ListParagraph"/>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426" type="#_x0000_t32" style="position:absolute;left:0;text-align:left;margin-left:191.9pt;margin-top:10.7pt;width:20.3pt;height:15.4pt;flip:x;z-index:251768832" o:connectortype="straight"/>
        </w:pict>
      </w:r>
      <w:r>
        <w:rPr>
          <w:rFonts w:ascii="Times New Roman" w:eastAsia="Times New Roman" w:hAnsi="Times New Roman" w:cs="Times New Roman"/>
          <w:noProof/>
          <w:sz w:val="24"/>
          <w:szCs w:val="24"/>
        </w:rPr>
        <w:pict>
          <v:oval id="_x0000_s1425" style="position:absolute;left:0;text-align:left;margin-left:224.3pt;margin-top:21.6pt;width:36.75pt;height:32.25pt;z-index:251767808">
            <v:textbox>
              <w:txbxContent>
                <w:p w:rsidR="00102BD1" w:rsidRPr="00DA330D" w:rsidRDefault="00102BD1" w:rsidP="00DA330D">
                  <w:pPr>
                    <w:rPr>
                      <w:lang w:val="en-IN"/>
                    </w:rPr>
                  </w:pPr>
                  <w:r>
                    <w:rPr>
                      <w:lang w:val="en-IN"/>
                    </w:rPr>
                    <w:t>55</w:t>
                  </w:r>
                </w:p>
              </w:txbxContent>
            </v:textbox>
          </v:oval>
        </w:pict>
      </w:r>
      <w:r>
        <w:rPr>
          <w:rFonts w:ascii="Times New Roman" w:eastAsia="Times New Roman" w:hAnsi="Times New Roman" w:cs="Times New Roman"/>
          <w:noProof/>
          <w:sz w:val="24"/>
          <w:szCs w:val="24"/>
        </w:rPr>
        <w:pict>
          <v:oval id="_x0000_s1424" style="position:absolute;left:0;text-align:left;margin-left:163.3pt;margin-top:24pt;width:36.75pt;height:32.25pt;z-index:251766784">
            <v:textbox>
              <w:txbxContent>
                <w:p w:rsidR="00102BD1" w:rsidRPr="00DA330D" w:rsidRDefault="00102BD1" w:rsidP="00DA330D">
                  <w:pPr>
                    <w:rPr>
                      <w:lang w:val="en-IN"/>
                    </w:rPr>
                  </w:pPr>
                  <w:r>
                    <w:rPr>
                      <w:lang w:val="en-IN"/>
                    </w:rPr>
                    <w:t>66</w:t>
                  </w:r>
                </w:p>
              </w:txbxContent>
            </v:textbox>
          </v:oval>
        </w:pict>
      </w:r>
      <w:r>
        <w:rPr>
          <w:rFonts w:ascii="Times New Roman" w:eastAsia="Times New Roman" w:hAnsi="Times New Roman" w:cs="Times New Roman"/>
          <w:noProof/>
          <w:sz w:val="24"/>
          <w:szCs w:val="24"/>
        </w:rPr>
        <w:pict>
          <v:shape id="_x0000_s1427" type="#_x0000_t32" style="position:absolute;left:0;text-align:left;margin-left:212.2pt;margin-top:10.7pt;width:22.4pt;height:12.75pt;z-index:251769856" o:connectortype="straight"/>
        </w:pict>
      </w:r>
    </w:p>
    <w:p w:rsidR="00DA330D" w:rsidRPr="004F4BD6" w:rsidRDefault="00DA330D" w:rsidP="005C72C3">
      <w:pPr>
        <w:pStyle w:val="ListParagraph"/>
        <w:spacing w:after="0" w:line="240" w:lineRule="auto"/>
        <w:jc w:val="both"/>
        <w:rPr>
          <w:rFonts w:ascii="Times New Roman" w:eastAsia="Times New Roman" w:hAnsi="Times New Roman" w:cs="Times New Roman"/>
          <w:sz w:val="24"/>
          <w:szCs w:val="24"/>
        </w:rPr>
      </w:pPr>
    </w:p>
    <w:p w:rsidR="00DA330D" w:rsidRPr="004F4BD6" w:rsidRDefault="00DA330D" w:rsidP="005C72C3">
      <w:pPr>
        <w:pStyle w:val="ListParagraph"/>
        <w:spacing w:after="0" w:line="240" w:lineRule="auto"/>
        <w:jc w:val="both"/>
        <w:rPr>
          <w:rFonts w:ascii="Times New Roman" w:eastAsia="Times New Roman" w:hAnsi="Times New Roman" w:cs="Times New Roman"/>
          <w:sz w:val="24"/>
          <w:szCs w:val="24"/>
        </w:rPr>
      </w:pPr>
    </w:p>
    <w:p w:rsidR="00DA330D" w:rsidRPr="004F4BD6" w:rsidRDefault="00DA330D" w:rsidP="005C72C3">
      <w:pPr>
        <w:pStyle w:val="ListParagraph"/>
        <w:spacing w:after="0" w:line="240" w:lineRule="auto"/>
        <w:jc w:val="both"/>
        <w:rPr>
          <w:rFonts w:ascii="Times New Roman" w:eastAsia="Times New Roman" w:hAnsi="Times New Roman" w:cs="Times New Roman"/>
          <w:sz w:val="24"/>
          <w:szCs w:val="24"/>
        </w:rPr>
      </w:pPr>
    </w:p>
    <w:p w:rsidR="00DA330D" w:rsidRPr="004F4BD6" w:rsidRDefault="00DA330D" w:rsidP="005C72C3">
      <w:pPr>
        <w:pStyle w:val="ListParagraph"/>
        <w:spacing w:after="0" w:line="240" w:lineRule="auto"/>
        <w:jc w:val="both"/>
        <w:rPr>
          <w:rFonts w:ascii="Times New Roman" w:eastAsia="Times New Roman" w:hAnsi="Times New Roman" w:cs="Times New Roman"/>
          <w:sz w:val="24"/>
          <w:szCs w:val="24"/>
        </w:rPr>
      </w:pPr>
    </w:p>
    <w:p w:rsidR="00DA330D" w:rsidRPr="004F4BD6" w:rsidRDefault="00DA330D" w:rsidP="00DA330D">
      <w:pPr>
        <w:pStyle w:val="ListParagraph"/>
        <w:spacing w:after="0" w:line="240" w:lineRule="auto"/>
        <w:jc w:val="both"/>
        <w:rPr>
          <w:rFonts w:ascii="Times New Roman" w:eastAsia="Times New Roman" w:hAnsi="Times New Roman" w:cs="Times New Roman"/>
          <w:sz w:val="24"/>
          <w:szCs w:val="24"/>
        </w:rPr>
      </w:pPr>
      <w:r w:rsidRPr="004F4BD6">
        <w:rPr>
          <w:rFonts w:ascii="Times New Roman" w:eastAsia="Times New Roman" w:hAnsi="Times New Roman" w:cs="Times New Roman"/>
          <w:sz w:val="24"/>
          <w:szCs w:val="24"/>
        </w:rPr>
        <w:t>Step 3: 2i +1(root) = 3 and (2i+1)*2(left) =6 and (2i+1)*2+1 (right)=5</w:t>
      </w:r>
    </w:p>
    <w:p w:rsidR="00586B91" w:rsidRPr="004F4BD6" w:rsidRDefault="00935EEC" w:rsidP="00DA330D">
      <w:pPr>
        <w:pStyle w:val="ListParagraph"/>
        <w:spacing w:after="0" w:line="240" w:lineRule="auto"/>
        <w:jc w:val="both"/>
        <w:rPr>
          <w:rFonts w:ascii="Times New Roman" w:eastAsia="Times New Roman" w:hAnsi="Times New Roman" w:cs="Times New Roman"/>
          <w:sz w:val="24"/>
          <w:szCs w:val="24"/>
        </w:rPr>
      </w:pPr>
      <w:r w:rsidRPr="00935EEC">
        <w:rPr>
          <w:rFonts w:ascii="Times New Roman" w:eastAsia="Times New Roman" w:hAnsi="Times New Roman" w:cs="Times New Roman"/>
          <w:noProof/>
          <w:sz w:val="24"/>
          <w:szCs w:val="24"/>
          <w:lang w:val="en-IN" w:eastAsia="en-IN"/>
        </w:rPr>
        <w:pict>
          <v:group id="_x0000_s3097" style="position:absolute;left:0;text-align:left;margin-left:152.85pt;margin-top:7.65pt;width:174pt;height:123.35pt;z-index:251778048" coordorigin="4497,1869" coordsize="3480,2467">
            <v:oval id="_x0000_s1429" style="position:absolute;left:5761;top:1869;width:735;height:645">
              <v:textbox>
                <w:txbxContent>
                  <w:p w:rsidR="00102BD1" w:rsidRPr="00B56E89" w:rsidRDefault="00102BD1" w:rsidP="00DA330D">
                    <w:pPr>
                      <w:rPr>
                        <w:lang w:val="en-IN"/>
                      </w:rPr>
                    </w:pPr>
                    <w:r>
                      <w:rPr>
                        <w:lang w:val="en-IN"/>
                      </w:rPr>
                      <w:t>97</w:t>
                    </w:r>
                  </w:p>
                </w:txbxContent>
              </v:textbox>
            </v:oval>
            <v:oval id="_x0000_s1430" style="position:absolute;left:5189;top:2780;width:735;height:645">
              <v:textbox>
                <w:txbxContent>
                  <w:p w:rsidR="00102BD1" w:rsidRPr="00DA330D" w:rsidRDefault="00102BD1" w:rsidP="00DA330D">
                    <w:pPr>
                      <w:rPr>
                        <w:color w:val="FF0000"/>
                        <w:lang w:val="en-IN"/>
                      </w:rPr>
                    </w:pPr>
                    <w:r w:rsidRPr="00DA330D">
                      <w:rPr>
                        <w:color w:val="FF0000"/>
                        <w:lang w:val="en-IN"/>
                      </w:rPr>
                      <w:t>88</w:t>
                    </w:r>
                  </w:p>
                </w:txbxContent>
              </v:textbox>
            </v:oval>
            <v:oval id="_x0000_s1431" style="position:absolute;left:6409;top:2732;width:735;height:645">
              <v:textbox>
                <w:txbxContent>
                  <w:p w:rsidR="00102BD1" w:rsidRPr="00B56E89" w:rsidRDefault="00102BD1" w:rsidP="00DA330D">
                    <w:pPr>
                      <w:rPr>
                        <w:lang w:val="en-IN"/>
                      </w:rPr>
                    </w:pPr>
                    <w:r>
                      <w:rPr>
                        <w:lang w:val="en-IN"/>
                      </w:rPr>
                      <w:t>95</w:t>
                    </w:r>
                  </w:p>
                </w:txbxContent>
              </v:textbox>
            </v:oval>
            <v:shape id="_x0000_s1432" type="#_x0000_t32" style="position:absolute;left:5761;top:2514;width:406;height:308;flip:x" o:connectortype="straight"/>
            <v:shape id="_x0000_s1433" type="#_x0000_t32" style="position:absolute;left:6167;top:2514;width:448;height:255" o:connectortype="straight"/>
            <v:oval id="_x0000_s1434" style="position:absolute;left:4497;top:3691;width:735;height:645">
              <v:textbox>
                <w:txbxContent>
                  <w:p w:rsidR="00102BD1" w:rsidRPr="00DA330D" w:rsidRDefault="00102BD1" w:rsidP="00DA330D">
                    <w:pPr>
                      <w:rPr>
                        <w:lang w:val="en-IN"/>
                      </w:rPr>
                    </w:pPr>
                    <w:r>
                      <w:rPr>
                        <w:lang w:val="en-IN"/>
                      </w:rPr>
                      <w:t>66</w:t>
                    </w:r>
                  </w:p>
                </w:txbxContent>
              </v:textbox>
            </v:oval>
            <v:oval id="_x0000_s1435" style="position:absolute;left:5432;top:3680;width:735;height:645">
              <v:textbox>
                <w:txbxContent>
                  <w:p w:rsidR="00102BD1" w:rsidRPr="00DA330D" w:rsidRDefault="00102BD1" w:rsidP="00DA330D">
                    <w:pPr>
                      <w:rPr>
                        <w:lang w:val="en-IN"/>
                      </w:rPr>
                    </w:pPr>
                    <w:r>
                      <w:rPr>
                        <w:lang w:val="en-IN"/>
                      </w:rPr>
                      <w:t>55</w:t>
                    </w:r>
                  </w:p>
                </w:txbxContent>
              </v:textbox>
            </v:oval>
            <v:shape id="_x0000_s1436" type="#_x0000_t32" style="position:absolute;left:5069;top:3425;width:406;height:308;flip:x" o:connectortype="straight"/>
            <v:shape id="_x0000_s1437" type="#_x0000_t32" style="position:absolute;left:5475;top:3425;width:448;height:255" o:connectortype="straight"/>
            <v:oval id="_x0000_s1438" style="position:absolute;left:6265;top:3621;width:735;height:645">
              <v:textbox>
                <w:txbxContent>
                  <w:p w:rsidR="00102BD1" w:rsidRPr="00DA330D" w:rsidRDefault="00102BD1" w:rsidP="00DA330D">
                    <w:pPr>
                      <w:rPr>
                        <w:lang w:val="en-IN"/>
                      </w:rPr>
                    </w:pPr>
                    <w:r>
                      <w:rPr>
                        <w:lang w:val="en-IN"/>
                      </w:rPr>
                      <w:t>95</w:t>
                    </w:r>
                  </w:p>
                </w:txbxContent>
              </v:textbox>
            </v:oval>
            <v:oval id="_x0000_s1439" style="position:absolute;left:7242;top:3531;width:735;height:645">
              <v:textbox>
                <w:txbxContent>
                  <w:p w:rsidR="00102BD1" w:rsidRPr="00DA330D" w:rsidRDefault="00102BD1" w:rsidP="00DA330D">
                    <w:pPr>
                      <w:rPr>
                        <w:lang w:val="en-IN"/>
                      </w:rPr>
                    </w:pPr>
                    <w:r>
                      <w:rPr>
                        <w:lang w:val="en-IN"/>
                      </w:rPr>
                      <w:t>48</w:t>
                    </w:r>
                  </w:p>
                </w:txbxContent>
              </v:textbox>
            </v:oval>
            <v:shape id="_x0000_s1440" type="#_x0000_t32" style="position:absolute;left:6594;top:3313;width:406;height:308;flip:x" o:connectortype="straight"/>
            <v:shape id="_x0000_s1441" type="#_x0000_t32" style="position:absolute;left:7000;top:3313;width:448;height:255" o:connectortype="straight"/>
          </v:group>
        </w:pict>
      </w:r>
    </w:p>
    <w:p w:rsidR="002D5B99" w:rsidRPr="004F4BD6" w:rsidRDefault="002D5B99" w:rsidP="005C72C3">
      <w:pPr>
        <w:pStyle w:val="ListParagraph"/>
        <w:spacing w:after="0" w:line="240" w:lineRule="auto"/>
        <w:jc w:val="both"/>
        <w:rPr>
          <w:rFonts w:ascii="Times New Roman" w:eastAsia="Times New Roman" w:hAnsi="Times New Roman" w:cs="Times New Roman"/>
          <w:sz w:val="24"/>
          <w:szCs w:val="24"/>
        </w:rPr>
      </w:pP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B56E89" w:rsidRPr="004F4BD6" w:rsidRDefault="00DA330D" w:rsidP="005C72C3">
      <w:pPr>
        <w:pStyle w:val="ListParagraph"/>
        <w:spacing w:after="0" w:line="240" w:lineRule="auto"/>
        <w:jc w:val="both"/>
        <w:rPr>
          <w:rFonts w:ascii="Times New Roman" w:eastAsia="Times New Roman" w:hAnsi="Times New Roman" w:cs="Times New Roman"/>
          <w:sz w:val="24"/>
          <w:szCs w:val="24"/>
        </w:rPr>
      </w:pPr>
      <w:r w:rsidRPr="004F4BD6">
        <w:rPr>
          <w:rFonts w:ascii="Times New Roman" w:eastAsia="Times New Roman" w:hAnsi="Times New Roman" w:cs="Times New Roman"/>
          <w:sz w:val="24"/>
          <w:szCs w:val="24"/>
        </w:rPr>
        <w:t>If continue this process we will get the final complete binary tree</w:t>
      </w:r>
      <w:r w:rsidR="004A4465" w:rsidRPr="004F4BD6">
        <w:rPr>
          <w:rFonts w:ascii="Times New Roman" w:eastAsia="Times New Roman" w:hAnsi="Times New Roman" w:cs="Times New Roman"/>
          <w:sz w:val="24"/>
          <w:szCs w:val="24"/>
        </w:rPr>
        <w:t xml:space="preserve"> as shown in Figure </w:t>
      </w:r>
      <w:r w:rsidR="00747135">
        <w:rPr>
          <w:rFonts w:ascii="Times New Roman" w:eastAsia="Times New Roman" w:hAnsi="Times New Roman" w:cs="Times New Roman"/>
          <w:sz w:val="24"/>
          <w:szCs w:val="24"/>
        </w:rPr>
        <w:t>3</w:t>
      </w:r>
      <w:r w:rsidRPr="004F4BD6">
        <w:rPr>
          <w:rFonts w:ascii="Times New Roman" w:eastAsia="Times New Roman" w:hAnsi="Times New Roman" w:cs="Times New Roman"/>
          <w:sz w:val="24"/>
          <w:szCs w:val="24"/>
        </w:rPr>
        <w:t xml:space="preserve">. </w:t>
      </w: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B56E89" w:rsidRPr="004F4BD6" w:rsidRDefault="00102BD1" w:rsidP="00102BD1">
      <w:pPr>
        <w:pStyle w:val="ListParagraph"/>
        <w:spacing w:after="0" w:line="240" w:lineRule="auto"/>
        <w:jc w:val="center"/>
        <w:rPr>
          <w:rFonts w:ascii="Times New Roman" w:eastAsia="Times New Roman" w:hAnsi="Times New Roman" w:cs="Times New Roman"/>
          <w:sz w:val="24"/>
          <w:szCs w:val="24"/>
        </w:rPr>
      </w:pPr>
      <w:r w:rsidRPr="004F4BD6">
        <w:rPr>
          <w:rFonts w:ascii="Times New Roman" w:hAnsi="Times New Roman" w:cs="Times New Roman"/>
        </w:rPr>
        <w:object w:dxaOrig="8640" w:dyaOrig="4824">
          <v:shape id="_x0000_i1026" type="#_x0000_t75" style="width:299pt;height:154.5pt" o:ole="">
            <v:imagedata r:id="rId8" o:title=""/>
          </v:shape>
          <o:OLEObject Type="Embed" ProgID="Word.Picture.8" ShapeID="_x0000_i1026" DrawAspect="Content" ObjectID="_1792584173" r:id="rId9"/>
        </w:object>
      </w:r>
    </w:p>
    <w:p w:rsidR="00B56E89" w:rsidRPr="004F4BD6" w:rsidRDefault="004A4465" w:rsidP="004A4465">
      <w:pPr>
        <w:pStyle w:val="ListParagraph"/>
        <w:spacing w:after="0" w:line="240" w:lineRule="auto"/>
        <w:jc w:val="center"/>
        <w:rPr>
          <w:rFonts w:ascii="Times New Roman" w:eastAsia="Times New Roman" w:hAnsi="Times New Roman" w:cs="Times New Roman"/>
          <w:sz w:val="24"/>
          <w:szCs w:val="24"/>
        </w:rPr>
      </w:pPr>
      <w:r w:rsidRPr="004F4BD6">
        <w:rPr>
          <w:rFonts w:ascii="Times New Roman" w:eastAsia="Times New Roman" w:hAnsi="Times New Roman" w:cs="Times New Roman"/>
          <w:sz w:val="24"/>
          <w:szCs w:val="24"/>
        </w:rPr>
        <w:t xml:space="preserve">Figure </w:t>
      </w:r>
      <w:r w:rsidR="00747135">
        <w:rPr>
          <w:rFonts w:ascii="Times New Roman" w:eastAsia="Times New Roman" w:hAnsi="Times New Roman" w:cs="Times New Roman"/>
          <w:sz w:val="24"/>
          <w:szCs w:val="24"/>
        </w:rPr>
        <w:t>3</w:t>
      </w:r>
      <w:r w:rsidRPr="004F4BD6">
        <w:rPr>
          <w:rFonts w:ascii="Times New Roman" w:eastAsia="Times New Roman" w:hAnsi="Times New Roman" w:cs="Times New Roman"/>
          <w:sz w:val="24"/>
          <w:szCs w:val="24"/>
        </w:rPr>
        <w:t>. Binary Heap</w:t>
      </w:r>
    </w:p>
    <w:p w:rsidR="00B56E89" w:rsidRPr="004F4BD6" w:rsidRDefault="00B56E89" w:rsidP="005C72C3">
      <w:pPr>
        <w:pStyle w:val="ListParagraph"/>
        <w:spacing w:after="0" w:line="240" w:lineRule="auto"/>
        <w:jc w:val="both"/>
        <w:rPr>
          <w:rFonts w:ascii="Times New Roman" w:eastAsia="Times New Roman" w:hAnsi="Times New Roman" w:cs="Times New Roman"/>
          <w:sz w:val="24"/>
          <w:szCs w:val="24"/>
        </w:rPr>
      </w:pPr>
    </w:p>
    <w:p w:rsidR="00EE1321" w:rsidRPr="004F4BD6" w:rsidRDefault="00EE1321">
      <w:pPr>
        <w:rPr>
          <w:rFonts w:ascii="Times New Roman" w:eastAsia="Times New Roman" w:hAnsi="Times New Roman" w:cs="Times New Roman"/>
          <w:sz w:val="24"/>
          <w:szCs w:val="24"/>
        </w:rPr>
      </w:pPr>
      <w:r w:rsidRPr="004F4BD6">
        <w:rPr>
          <w:rFonts w:ascii="Times New Roman" w:eastAsia="Times New Roman" w:hAnsi="Times New Roman" w:cs="Times New Roman"/>
          <w:sz w:val="24"/>
          <w:szCs w:val="24"/>
        </w:rPr>
        <w:br w:type="page"/>
      </w:r>
    </w:p>
    <w:p w:rsidR="00351B51" w:rsidRPr="004F4BD6" w:rsidRDefault="00351B51" w:rsidP="005C72C3">
      <w:pPr>
        <w:pStyle w:val="ListParagraph"/>
        <w:spacing w:after="0" w:line="240" w:lineRule="auto"/>
        <w:jc w:val="both"/>
        <w:rPr>
          <w:rFonts w:ascii="Times New Roman" w:hAnsi="Times New Roman" w:cs="Times New Roman"/>
          <w:b/>
          <w:color w:val="243340"/>
          <w:sz w:val="24"/>
          <w:szCs w:val="24"/>
          <w:shd w:val="clear" w:color="auto" w:fill="FFFFFF"/>
        </w:rPr>
      </w:pPr>
      <w:r w:rsidRPr="004F4BD6">
        <w:rPr>
          <w:rFonts w:ascii="Times New Roman" w:hAnsi="Times New Roman" w:cs="Times New Roman"/>
          <w:b/>
          <w:color w:val="243340"/>
          <w:sz w:val="24"/>
          <w:szCs w:val="24"/>
          <w:shd w:val="clear" w:color="auto" w:fill="FFFFFF"/>
        </w:rPr>
        <w:lastRenderedPageBreak/>
        <w:t>Implementation of Priority Queue Using Binary Heap Tree</w:t>
      </w:r>
      <w:r w:rsidR="00297C55" w:rsidRPr="004F4BD6">
        <w:rPr>
          <w:rFonts w:ascii="Times New Roman" w:hAnsi="Times New Roman" w:cs="Times New Roman"/>
          <w:b/>
          <w:color w:val="243340"/>
          <w:sz w:val="24"/>
          <w:szCs w:val="24"/>
          <w:shd w:val="clear" w:color="auto" w:fill="FFFFFF"/>
        </w:rPr>
        <w:t xml:space="preserve"> (Assignment)</w:t>
      </w:r>
    </w:p>
    <w:p w:rsidR="00351B51" w:rsidRPr="004F4BD6" w:rsidRDefault="00351B51" w:rsidP="005C72C3">
      <w:pPr>
        <w:pStyle w:val="ListParagraph"/>
        <w:spacing w:after="0" w:line="240" w:lineRule="auto"/>
        <w:jc w:val="both"/>
        <w:rPr>
          <w:rFonts w:ascii="Times New Roman" w:hAnsi="Times New Roman" w:cs="Times New Roman"/>
          <w:color w:val="243340"/>
          <w:sz w:val="24"/>
          <w:szCs w:val="24"/>
          <w:shd w:val="clear" w:color="auto" w:fill="FFFFFF"/>
        </w:rPr>
      </w:pPr>
    </w:p>
    <w:p w:rsidR="00F14E94" w:rsidRPr="004F4BD6" w:rsidRDefault="00F14E94" w:rsidP="005C72C3">
      <w:pPr>
        <w:pStyle w:val="ListParagraph"/>
        <w:spacing w:after="0" w:line="240" w:lineRule="auto"/>
        <w:jc w:val="both"/>
        <w:rPr>
          <w:rFonts w:ascii="Times New Roman" w:hAnsi="Times New Roman" w:cs="Times New Roman"/>
          <w:color w:val="243340"/>
          <w:sz w:val="24"/>
          <w:szCs w:val="24"/>
          <w:shd w:val="clear" w:color="auto" w:fill="FFFFFF"/>
        </w:rPr>
      </w:pPr>
      <w:r w:rsidRPr="004F4BD6">
        <w:rPr>
          <w:rFonts w:ascii="Times New Roman" w:hAnsi="Times New Roman" w:cs="Times New Roman"/>
          <w:color w:val="243340"/>
          <w:sz w:val="24"/>
          <w:szCs w:val="24"/>
          <w:shd w:val="clear" w:color="auto" w:fill="FFFFFF"/>
        </w:rPr>
        <w:t>One important variation of the queue is the </w:t>
      </w:r>
      <w:r w:rsidRPr="004F4BD6">
        <w:rPr>
          <w:rStyle w:val="Strong"/>
          <w:rFonts w:ascii="Times New Roman" w:hAnsi="Times New Roman" w:cs="Times New Roman"/>
          <w:color w:val="243340"/>
          <w:sz w:val="24"/>
          <w:szCs w:val="24"/>
          <w:shd w:val="clear" w:color="auto" w:fill="FFFFFF"/>
        </w:rPr>
        <w:t>priority queue</w:t>
      </w:r>
      <w:r w:rsidRPr="004F4BD6">
        <w:rPr>
          <w:rFonts w:ascii="Times New Roman" w:hAnsi="Times New Roman" w:cs="Times New Roman"/>
          <w:color w:val="243340"/>
          <w:sz w:val="24"/>
          <w:szCs w:val="24"/>
          <w:shd w:val="clear" w:color="auto" w:fill="FFFFFF"/>
        </w:rPr>
        <w:t xml:space="preserve">. A priority queue acts like a queue in that items remain in it for some time before being dequeued. However, in a priority queue the logical order of items inside a queue is determined by their “priority”. Specifically, the highest priority items are retrieved from the queue ahead of lower priority items. A couple of easy ways to implement a priority queue using sorting functions and arrays or lists. </w:t>
      </w:r>
    </w:p>
    <w:p w:rsidR="002D5B99" w:rsidRPr="004F4BD6" w:rsidRDefault="00F14E94" w:rsidP="005C72C3">
      <w:pPr>
        <w:pStyle w:val="ListParagraph"/>
        <w:spacing w:after="0" w:line="240" w:lineRule="auto"/>
        <w:jc w:val="both"/>
        <w:rPr>
          <w:rFonts w:ascii="Times New Roman" w:hAnsi="Times New Roman" w:cs="Times New Roman"/>
          <w:color w:val="243340"/>
          <w:sz w:val="24"/>
          <w:szCs w:val="24"/>
          <w:shd w:val="clear" w:color="auto" w:fill="FFFFFF"/>
        </w:rPr>
      </w:pPr>
      <w:r w:rsidRPr="004F4BD6">
        <w:rPr>
          <w:rFonts w:ascii="Times New Roman" w:hAnsi="Times New Roman" w:cs="Times New Roman"/>
          <w:color w:val="243340"/>
          <w:sz w:val="24"/>
          <w:szCs w:val="24"/>
          <w:shd w:val="clear" w:color="auto" w:fill="FFFFFF"/>
        </w:rPr>
        <w:t>The classic way to implement a priority queue is using a data structure called a </w:t>
      </w:r>
      <w:r w:rsidRPr="004F4BD6">
        <w:rPr>
          <w:rStyle w:val="Strong"/>
          <w:rFonts w:ascii="Times New Roman" w:hAnsi="Times New Roman" w:cs="Times New Roman"/>
          <w:color w:val="243340"/>
          <w:sz w:val="24"/>
          <w:szCs w:val="24"/>
          <w:shd w:val="clear" w:color="auto" w:fill="FFFFFF"/>
        </w:rPr>
        <w:t>binary heap</w:t>
      </w:r>
      <w:r w:rsidRPr="004F4BD6">
        <w:rPr>
          <w:rFonts w:ascii="Times New Roman" w:hAnsi="Times New Roman" w:cs="Times New Roman"/>
          <w:color w:val="243340"/>
          <w:sz w:val="24"/>
          <w:szCs w:val="24"/>
          <w:shd w:val="clear" w:color="auto" w:fill="FFFFFF"/>
        </w:rPr>
        <w:t>. A binary heap will allow us to enqueue or dequeue items in </w:t>
      </w:r>
      <w:r w:rsidRPr="004F4BD6">
        <w:rPr>
          <w:rStyle w:val="mord"/>
          <w:rFonts w:ascii="Times New Roman" w:hAnsi="Times New Roman" w:cs="Times New Roman"/>
          <w:i/>
          <w:iCs/>
          <w:color w:val="243340"/>
          <w:sz w:val="24"/>
          <w:szCs w:val="24"/>
          <w:shd w:val="clear" w:color="auto" w:fill="FFFFFF"/>
        </w:rPr>
        <w:t>O</w:t>
      </w:r>
      <w:r w:rsidRPr="004F4BD6">
        <w:rPr>
          <w:rStyle w:val="mopen"/>
          <w:rFonts w:ascii="Times New Roman" w:hAnsi="Times New Roman" w:cs="Times New Roman"/>
          <w:color w:val="243340"/>
          <w:sz w:val="24"/>
          <w:szCs w:val="24"/>
          <w:shd w:val="clear" w:color="auto" w:fill="FFFFFF"/>
        </w:rPr>
        <w:t>(</w:t>
      </w:r>
      <w:r w:rsidRPr="004F4BD6">
        <w:rPr>
          <w:rStyle w:val="mop"/>
          <w:rFonts w:ascii="Times New Roman" w:hAnsi="Times New Roman" w:cs="Times New Roman"/>
          <w:color w:val="243340"/>
          <w:sz w:val="24"/>
          <w:szCs w:val="24"/>
          <w:shd w:val="clear" w:color="auto" w:fill="FFFFFF"/>
        </w:rPr>
        <w:t>log</w:t>
      </w:r>
      <w:r w:rsidRPr="004F4BD6">
        <w:rPr>
          <w:rStyle w:val="mord"/>
          <w:rFonts w:ascii="Times New Roman" w:hAnsi="Times New Roman" w:cs="Times New Roman"/>
          <w:i/>
          <w:iCs/>
          <w:color w:val="243340"/>
          <w:sz w:val="24"/>
          <w:szCs w:val="24"/>
          <w:shd w:val="clear" w:color="auto" w:fill="FFFFFF"/>
        </w:rPr>
        <w:t>n</w:t>
      </w:r>
      <w:r w:rsidRPr="004F4BD6">
        <w:rPr>
          <w:rStyle w:val="mclose"/>
          <w:rFonts w:ascii="Times New Roman" w:hAnsi="Times New Roman" w:cs="Times New Roman"/>
          <w:color w:val="243340"/>
          <w:sz w:val="24"/>
          <w:szCs w:val="24"/>
          <w:shd w:val="clear" w:color="auto" w:fill="FFFFFF"/>
        </w:rPr>
        <w:t xml:space="preserve">). </w:t>
      </w:r>
      <w:r w:rsidRPr="004F4BD6">
        <w:rPr>
          <w:rFonts w:ascii="Times New Roman" w:hAnsi="Times New Roman" w:cs="Times New Roman"/>
          <w:color w:val="243340"/>
          <w:sz w:val="24"/>
          <w:szCs w:val="24"/>
          <w:shd w:val="clear" w:color="auto" w:fill="FFFFFF"/>
        </w:rPr>
        <w:t>The binary heap has two common variations: the </w:t>
      </w:r>
      <w:r w:rsidRPr="004F4BD6">
        <w:rPr>
          <w:rStyle w:val="Strong"/>
          <w:rFonts w:ascii="Times New Roman" w:hAnsi="Times New Roman" w:cs="Times New Roman"/>
          <w:color w:val="243340"/>
          <w:sz w:val="24"/>
          <w:szCs w:val="24"/>
          <w:shd w:val="clear" w:color="auto" w:fill="FFFFFF"/>
        </w:rPr>
        <w:t>min heap</w:t>
      </w:r>
      <w:r w:rsidRPr="004F4BD6">
        <w:rPr>
          <w:rFonts w:ascii="Times New Roman" w:hAnsi="Times New Roman" w:cs="Times New Roman"/>
          <w:color w:val="243340"/>
          <w:sz w:val="24"/>
          <w:szCs w:val="24"/>
          <w:shd w:val="clear" w:color="auto" w:fill="FFFFFF"/>
        </w:rPr>
        <w:t>, in which the smallest key is always at the front, and the </w:t>
      </w:r>
      <w:r w:rsidRPr="004F4BD6">
        <w:rPr>
          <w:rStyle w:val="Strong"/>
          <w:rFonts w:ascii="Times New Roman" w:hAnsi="Times New Roman" w:cs="Times New Roman"/>
          <w:color w:val="243340"/>
          <w:sz w:val="24"/>
          <w:szCs w:val="24"/>
          <w:shd w:val="clear" w:color="auto" w:fill="FFFFFF"/>
        </w:rPr>
        <w:t>max heap</w:t>
      </w:r>
      <w:r w:rsidRPr="004F4BD6">
        <w:rPr>
          <w:rFonts w:ascii="Times New Roman" w:hAnsi="Times New Roman" w:cs="Times New Roman"/>
          <w:color w:val="243340"/>
          <w:sz w:val="24"/>
          <w:szCs w:val="24"/>
          <w:shd w:val="clear" w:color="auto" w:fill="FFFFFF"/>
        </w:rPr>
        <w:t>, in which the largest key value is always at the front.</w:t>
      </w:r>
    </w:p>
    <w:p w:rsidR="00297C55" w:rsidRPr="004F4BD6" w:rsidRDefault="00297C55" w:rsidP="005C72C3">
      <w:pPr>
        <w:pStyle w:val="ListParagraph"/>
        <w:spacing w:after="0" w:line="240" w:lineRule="auto"/>
        <w:jc w:val="both"/>
        <w:rPr>
          <w:rFonts w:ascii="Times New Roman" w:eastAsia="Times New Roman" w:hAnsi="Times New Roman" w:cs="Times New Roman"/>
          <w:sz w:val="24"/>
          <w:szCs w:val="24"/>
        </w:rPr>
      </w:pPr>
    </w:p>
    <w:p w:rsidR="00732C97" w:rsidRDefault="00732C9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297C55" w:rsidRPr="004F4BD6" w:rsidRDefault="00297C55" w:rsidP="005C72C3">
      <w:pPr>
        <w:pStyle w:val="ListParagraph"/>
        <w:spacing w:after="0" w:line="240" w:lineRule="auto"/>
        <w:jc w:val="both"/>
        <w:rPr>
          <w:rFonts w:ascii="Times New Roman" w:eastAsia="Times New Roman" w:hAnsi="Times New Roman" w:cs="Times New Roman"/>
          <w:b/>
          <w:sz w:val="24"/>
          <w:szCs w:val="24"/>
        </w:rPr>
      </w:pPr>
      <w:r w:rsidRPr="004F4BD6">
        <w:rPr>
          <w:rFonts w:ascii="Times New Roman" w:eastAsia="Times New Roman" w:hAnsi="Times New Roman" w:cs="Times New Roman"/>
          <w:b/>
          <w:sz w:val="24"/>
          <w:szCs w:val="24"/>
        </w:rPr>
        <w:lastRenderedPageBreak/>
        <w:t>Binary Search Tree (BST)</w:t>
      </w:r>
    </w:p>
    <w:p w:rsidR="00297C55" w:rsidRPr="004F4BD6" w:rsidRDefault="00297C55" w:rsidP="005C72C3">
      <w:pPr>
        <w:pStyle w:val="ListParagraph"/>
        <w:spacing w:after="0" w:line="240" w:lineRule="auto"/>
        <w:jc w:val="both"/>
        <w:rPr>
          <w:rFonts w:ascii="Times New Roman" w:eastAsia="Times New Roman" w:hAnsi="Times New Roman" w:cs="Times New Roman"/>
          <w:sz w:val="24"/>
          <w:szCs w:val="24"/>
        </w:rPr>
      </w:pPr>
    </w:p>
    <w:p w:rsidR="00297C55" w:rsidRPr="004C5B07" w:rsidRDefault="00297C55" w:rsidP="00297C55">
      <w:pPr>
        <w:pStyle w:val="ListParagraph"/>
        <w:jc w:val="both"/>
        <w:rPr>
          <w:rFonts w:ascii="Times New Roman" w:eastAsia="Times New Roman" w:hAnsi="Times New Roman" w:cs="Times New Roman"/>
          <w:sz w:val="24"/>
          <w:szCs w:val="24"/>
        </w:rPr>
      </w:pPr>
      <w:r w:rsidRPr="004C5B07">
        <w:rPr>
          <w:rFonts w:ascii="Times New Roman" w:eastAsia="Times New Roman" w:hAnsi="Times New Roman" w:cs="Times New Roman"/>
          <w:sz w:val="24"/>
          <w:szCs w:val="24"/>
        </w:rPr>
        <w:t xml:space="preserve">The value stored at a node is </w:t>
      </w:r>
      <w:r w:rsidRPr="004C5B07">
        <w:rPr>
          <w:rFonts w:ascii="Times New Roman" w:eastAsia="Times New Roman" w:hAnsi="Times New Roman" w:cs="Times New Roman"/>
          <w:iCs/>
          <w:color w:val="FF0000"/>
          <w:sz w:val="24"/>
          <w:szCs w:val="24"/>
        </w:rPr>
        <w:t>greater</w:t>
      </w:r>
      <w:r w:rsidRPr="004C5B07">
        <w:rPr>
          <w:rFonts w:ascii="Times New Roman" w:eastAsia="Times New Roman" w:hAnsi="Times New Roman" w:cs="Times New Roman"/>
          <w:sz w:val="24"/>
          <w:szCs w:val="24"/>
        </w:rPr>
        <w:t xml:space="preserve"> than the value stored at its left child and </w:t>
      </w:r>
      <w:r w:rsidRPr="004C5B07">
        <w:rPr>
          <w:rFonts w:ascii="Times New Roman" w:eastAsia="Times New Roman" w:hAnsi="Times New Roman" w:cs="Times New Roman"/>
          <w:iCs/>
          <w:color w:val="FF0000"/>
          <w:sz w:val="24"/>
          <w:szCs w:val="24"/>
        </w:rPr>
        <w:t>less</w:t>
      </w:r>
      <w:r w:rsidRPr="004C5B07">
        <w:rPr>
          <w:rFonts w:ascii="Times New Roman" w:eastAsia="Times New Roman" w:hAnsi="Times New Roman" w:cs="Times New Roman"/>
          <w:sz w:val="24"/>
          <w:szCs w:val="24"/>
        </w:rPr>
        <w:t xml:space="preserve"> than the value stored at its right child. </w:t>
      </w:r>
    </w:p>
    <w:p w:rsidR="00297C55" w:rsidRPr="004F4BD6" w:rsidRDefault="00297C55" w:rsidP="005C72C3">
      <w:pPr>
        <w:pStyle w:val="ListParagraph"/>
        <w:spacing w:after="0" w:line="240" w:lineRule="auto"/>
        <w:jc w:val="both"/>
        <w:rPr>
          <w:rFonts w:ascii="Times New Roman" w:eastAsia="Times New Roman" w:hAnsi="Times New Roman" w:cs="Times New Roman"/>
          <w:sz w:val="24"/>
          <w:szCs w:val="24"/>
        </w:rPr>
      </w:pPr>
    </w:p>
    <w:p w:rsidR="00B83B49" w:rsidRPr="004F4BD6" w:rsidRDefault="00B83B49" w:rsidP="00B83B49">
      <w:pPr>
        <w:pStyle w:val="ListParagraph"/>
        <w:spacing w:after="0" w:line="240" w:lineRule="auto"/>
        <w:jc w:val="center"/>
        <w:rPr>
          <w:rFonts w:ascii="Times New Roman" w:eastAsia="Times New Roman" w:hAnsi="Times New Roman" w:cs="Times New Roman"/>
          <w:sz w:val="24"/>
          <w:szCs w:val="24"/>
        </w:rPr>
      </w:pPr>
      <w:r w:rsidRPr="004F4BD6">
        <w:rPr>
          <w:rFonts w:ascii="Times New Roman" w:eastAsia="Times New Roman" w:hAnsi="Times New Roman" w:cs="Times New Roman"/>
          <w:noProof/>
          <w:sz w:val="24"/>
          <w:szCs w:val="24"/>
        </w:rPr>
        <w:drawing>
          <wp:inline distT="0" distB="0" distL="0" distR="0">
            <wp:extent cx="3132138" cy="3962400"/>
            <wp:effectExtent l="19050" t="0" r="0" b="0"/>
            <wp:docPr id="2" name="Picture 1" descr="P456"/>
            <wp:cNvGraphicFramePr/>
            <a:graphic xmlns:a="http://schemas.openxmlformats.org/drawingml/2006/main">
              <a:graphicData uri="http://schemas.openxmlformats.org/drawingml/2006/picture">
                <pic:pic xmlns:pic="http://schemas.openxmlformats.org/drawingml/2006/picture">
                  <pic:nvPicPr>
                    <pic:cNvPr id="13316" name="Picture 2" descr="P456"/>
                    <pic:cNvPicPr>
                      <a:picLocks noChangeAspect="1" noChangeArrowheads="1"/>
                    </pic:cNvPicPr>
                  </pic:nvPicPr>
                  <pic:blipFill>
                    <a:blip r:embed="rId10">
                      <a:lum bright="-18000"/>
                    </a:blip>
                    <a:srcRect/>
                    <a:stretch>
                      <a:fillRect/>
                    </a:stretch>
                  </pic:blipFill>
                  <pic:spPr bwMode="auto">
                    <a:xfrm>
                      <a:off x="0" y="0"/>
                      <a:ext cx="3132138" cy="3962400"/>
                    </a:xfrm>
                    <a:prstGeom prst="rect">
                      <a:avLst/>
                    </a:prstGeom>
                    <a:noFill/>
                    <a:ln w="9525">
                      <a:noFill/>
                      <a:miter lim="800000"/>
                      <a:headEnd/>
                      <a:tailEnd/>
                    </a:ln>
                  </pic:spPr>
                </pic:pic>
              </a:graphicData>
            </a:graphic>
          </wp:inline>
        </w:drawing>
      </w:r>
    </w:p>
    <w:p w:rsidR="0046185F" w:rsidRPr="004F4BD6" w:rsidRDefault="00DF005D" w:rsidP="00B83B49">
      <w:pPr>
        <w:pStyle w:val="ListParagraph"/>
        <w:spacing w:after="0" w:line="240" w:lineRule="auto"/>
        <w:jc w:val="center"/>
        <w:rPr>
          <w:rFonts w:ascii="Times New Roman" w:eastAsia="Times New Roman" w:hAnsi="Times New Roman" w:cs="Times New Roman"/>
          <w:sz w:val="24"/>
          <w:szCs w:val="24"/>
        </w:rPr>
      </w:pPr>
      <w:r w:rsidRPr="004F4BD6">
        <w:rPr>
          <w:rFonts w:ascii="Times New Roman" w:eastAsia="Times New Roman" w:hAnsi="Times New Roman" w:cs="Times New Roman"/>
          <w:sz w:val="24"/>
          <w:szCs w:val="24"/>
        </w:rPr>
        <w:t xml:space="preserve">Figure </w:t>
      </w:r>
      <w:r w:rsidR="0046185F" w:rsidRPr="004F4BD6">
        <w:rPr>
          <w:rFonts w:ascii="Times New Roman" w:eastAsia="Times New Roman" w:hAnsi="Times New Roman" w:cs="Times New Roman"/>
          <w:sz w:val="24"/>
          <w:szCs w:val="24"/>
        </w:rPr>
        <w:t>1.</w:t>
      </w:r>
      <w:r w:rsidRPr="004F4BD6">
        <w:rPr>
          <w:rFonts w:ascii="Times New Roman" w:eastAsia="Times New Roman" w:hAnsi="Times New Roman" w:cs="Times New Roman"/>
          <w:sz w:val="24"/>
          <w:szCs w:val="24"/>
        </w:rPr>
        <w:t>BST or Not</w:t>
      </w:r>
    </w:p>
    <w:p w:rsidR="0046185F" w:rsidRPr="004F4BD6" w:rsidRDefault="0046185F" w:rsidP="0001722A">
      <w:pPr>
        <w:jc w:val="right"/>
        <w:rPr>
          <w:rFonts w:ascii="Times New Roman" w:eastAsia="Times New Roman" w:hAnsi="Times New Roman" w:cs="Times New Roman"/>
          <w:color w:val="FF0000"/>
          <w:sz w:val="24"/>
          <w:szCs w:val="24"/>
        </w:rPr>
      </w:pPr>
      <w:r w:rsidRPr="004F4BD6">
        <w:rPr>
          <w:rFonts w:ascii="Times New Roman" w:eastAsia="Times New Roman" w:hAnsi="Times New Roman" w:cs="Times New Roman"/>
          <w:sz w:val="24"/>
          <w:szCs w:val="24"/>
        </w:rPr>
        <w:br w:type="page"/>
      </w:r>
    </w:p>
    <w:p w:rsidR="0046185F" w:rsidRPr="004F4BD6" w:rsidRDefault="0046185F" w:rsidP="0046185F">
      <w:pPr>
        <w:pStyle w:val="ListParagraph"/>
        <w:spacing w:after="0" w:line="240" w:lineRule="auto"/>
        <w:rPr>
          <w:rFonts w:ascii="Times New Roman" w:eastAsia="Times New Roman" w:hAnsi="Times New Roman" w:cs="Times New Roman"/>
          <w:color w:val="FF0000"/>
          <w:sz w:val="24"/>
          <w:szCs w:val="24"/>
        </w:rPr>
      </w:pPr>
    </w:p>
    <w:p w:rsidR="003A39E9" w:rsidRPr="004F4BD6" w:rsidRDefault="003A39E9" w:rsidP="003A39E9">
      <w:pPr>
        <w:jc w:val="both"/>
        <w:rPr>
          <w:rFonts w:ascii="Times New Roman" w:hAnsi="Times New Roman" w:cs="Times New Roman"/>
          <w:color w:val="000000"/>
        </w:rPr>
      </w:pPr>
      <w:r w:rsidRPr="004F4BD6">
        <w:rPr>
          <w:rFonts w:ascii="Times New Roman" w:hAnsi="Times New Roman" w:cs="Times New Roman"/>
          <w:color w:val="000000"/>
        </w:rPr>
        <w:t xml:space="preserve">Suppose we have a list L and in this list we are searching for a value X. If L has no special properties, if it might be any old list, then there is no better way to search it than to start at the beginning and go through the list one step at a time comparing each element to X in turn. This is called </w:t>
      </w:r>
      <w:r w:rsidRPr="004F4BD6">
        <w:rPr>
          <w:rStyle w:val="Emphasis"/>
          <w:rFonts w:ascii="Times New Roman" w:hAnsi="Times New Roman" w:cs="Times New Roman"/>
          <w:i w:val="0"/>
          <w:color w:val="000000"/>
        </w:rPr>
        <w:t>linear</w:t>
      </w:r>
      <w:r w:rsidRPr="004F4BD6">
        <w:rPr>
          <w:rFonts w:ascii="Times New Roman" w:hAnsi="Times New Roman" w:cs="Times New Roman"/>
          <w:color w:val="000000"/>
        </w:rPr>
        <w:t xml:space="preserve"> search - the time it takes (on average, and in the worst case) is </w:t>
      </w:r>
      <w:r w:rsidRPr="004F4BD6">
        <w:rPr>
          <w:rStyle w:val="Emphasis"/>
          <w:rFonts w:ascii="Times New Roman" w:hAnsi="Times New Roman" w:cs="Times New Roman"/>
          <w:i w:val="0"/>
          <w:color w:val="000000"/>
        </w:rPr>
        <w:t>linear</w:t>
      </w:r>
      <w:r w:rsidRPr="004F4BD6">
        <w:rPr>
          <w:rFonts w:ascii="Times New Roman" w:hAnsi="Times New Roman" w:cs="Times New Roman"/>
          <w:color w:val="000000"/>
        </w:rPr>
        <w:t xml:space="preserve">, or O(n), in the length of the list. But if L is a </w:t>
      </w:r>
      <w:r w:rsidRPr="004F4BD6">
        <w:rPr>
          <w:rFonts w:ascii="Times New Roman" w:hAnsi="Times New Roman" w:cs="Times New Roman"/>
          <w:b/>
          <w:color w:val="FF0000"/>
        </w:rPr>
        <w:t xml:space="preserve">sorted </w:t>
      </w:r>
      <w:r w:rsidRPr="004F4BD6">
        <w:rPr>
          <w:rFonts w:ascii="Times New Roman" w:hAnsi="Times New Roman" w:cs="Times New Roman"/>
          <w:color w:val="000000"/>
        </w:rPr>
        <w:t xml:space="preserve">list, there is a much faster way to search for X: </w:t>
      </w:r>
    </w:p>
    <w:p w:rsidR="003A39E9" w:rsidRPr="004F4BD6" w:rsidRDefault="003A39E9" w:rsidP="00D56B55">
      <w:pPr>
        <w:numPr>
          <w:ilvl w:val="0"/>
          <w:numId w:val="31"/>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 xml:space="preserve">Compare X to the middle value (M) in L. </w:t>
      </w:r>
    </w:p>
    <w:p w:rsidR="003A39E9" w:rsidRPr="004F4BD6" w:rsidRDefault="003A39E9" w:rsidP="00D56B55">
      <w:pPr>
        <w:numPr>
          <w:ilvl w:val="0"/>
          <w:numId w:val="31"/>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 xml:space="preserve">if X = M we are done. </w:t>
      </w:r>
    </w:p>
    <w:p w:rsidR="003A39E9" w:rsidRPr="004F4BD6" w:rsidRDefault="003A39E9" w:rsidP="00D56B55">
      <w:pPr>
        <w:numPr>
          <w:ilvl w:val="0"/>
          <w:numId w:val="31"/>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 xml:space="preserve">if X &lt; M we continue search, but we can confine search to the first half of L and entirely ignore the second half of L. </w:t>
      </w:r>
    </w:p>
    <w:p w:rsidR="003A39E9" w:rsidRPr="004F4BD6" w:rsidRDefault="003A39E9" w:rsidP="00D56B55">
      <w:pPr>
        <w:numPr>
          <w:ilvl w:val="0"/>
          <w:numId w:val="31"/>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 xml:space="preserve">if X &gt; M we continue, but confine ourselves to the second half of L. </w:t>
      </w:r>
    </w:p>
    <w:p w:rsidR="003A39E9" w:rsidRPr="004F4BD6" w:rsidRDefault="003A39E9" w:rsidP="003A39E9">
      <w:pPr>
        <w:pStyle w:val="ListParagraph"/>
        <w:spacing w:after="0" w:line="240" w:lineRule="auto"/>
        <w:jc w:val="both"/>
        <w:rPr>
          <w:rFonts w:ascii="Times New Roman" w:eastAsia="Times New Roman" w:hAnsi="Times New Roman" w:cs="Times New Roman"/>
          <w:color w:val="FF0000"/>
          <w:sz w:val="24"/>
          <w:szCs w:val="24"/>
        </w:rPr>
      </w:pPr>
    </w:p>
    <w:p w:rsidR="003A39E9" w:rsidRPr="004F4BD6" w:rsidRDefault="003A39E9" w:rsidP="00A74F9D">
      <w:pPr>
        <w:pStyle w:val="ListParagraph"/>
        <w:spacing w:after="0" w:line="240" w:lineRule="auto"/>
        <w:ind w:left="360"/>
        <w:jc w:val="both"/>
        <w:rPr>
          <w:rFonts w:ascii="Times New Roman" w:hAnsi="Times New Roman" w:cs="Times New Roman"/>
          <w:color w:val="000000"/>
        </w:rPr>
      </w:pPr>
      <w:r w:rsidRPr="004F4BD6">
        <w:rPr>
          <w:rFonts w:ascii="Times New Roman" w:hAnsi="Times New Roman" w:cs="Times New Roman"/>
          <w:color w:val="000000"/>
        </w:rPr>
        <w:t xml:space="preserve">For example, consider the list,  L = 1, 3, 4, </w:t>
      </w:r>
      <w:r w:rsidRPr="004F4BD6">
        <w:rPr>
          <w:rFonts w:ascii="Times New Roman" w:hAnsi="Times New Roman" w:cs="Times New Roman"/>
          <w:b/>
          <w:color w:val="FF0000"/>
        </w:rPr>
        <w:t>6</w:t>
      </w:r>
      <w:r w:rsidRPr="004F4BD6">
        <w:rPr>
          <w:rFonts w:ascii="Times New Roman" w:hAnsi="Times New Roman" w:cs="Times New Roman"/>
          <w:color w:val="000000"/>
        </w:rPr>
        <w:t>, 8, 9, 11 and search for X = 4. The size of list n=7. Now middle index value=n/2</w:t>
      </w:r>
      <w:r w:rsidR="00D365EA" w:rsidRPr="004F4BD6">
        <w:rPr>
          <w:rFonts w:ascii="Times New Roman" w:hAnsi="Times New Roman" w:cs="Times New Roman"/>
          <w:color w:val="000000"/>
        </w:rPr>
        <w:t xml:space="preserve">= 7/2=3.5=&gt;4. Here 6 is considered as middle element. And x&lt;6, i.e., 4&lt;6 means we take first half of list to search for x. the first half of list is 1, 3, 4. Now find middle element here size of sublist is 3. Middle index value is 3/2=1.5=&gt;2. Now value at index 2 is 3 and this 3&lt;4 means we take up send half of the sublist. The second half of sublist is 4. Size of sublist is 1. No more division is possible. Here 4=4. </w:t>
      </w:r>
    </w:p>
    <w:p w:rsidR="00D365EA" w:rsidRPr="004F4BD6" w:rsidRDefault="00D365EA" w:rsidP="003A39E9">
      <w:pPr>
        <w:pStyle w:val="ListParagraph"/>
        <w:spacing w:after="0" w:line="240" w:lineRule="auto"/>
        <w:jc w:val="both"/>
        <w:rPr>
          <w:rFonts w:ascii="Times New Roman" w:hAnsi="Times New Roman" w:cs="Times New Roman"/>
          <w:color w:val="000000"/>
        </w:rPr>
      </w:pPr>
    </w:p>
    <w:p w:rsidR="00D365EA" w:rsidRPr="004F4BD6" w:rsidRDefault="00D365EA" w:rsidP="00A74F9D">
      <w:pPr>
        <w:pStyle w:val="ListParagraph"/>
        <w:spacing w:after="0" w:line="240" w:lineRule="auto"/>
        <w:ind w:left="360"/>
        <w:jc w:val="both"/>
        <w:rPr>
          <w:rFonts w:ascii="Times New Roman" w:hAnsi="Times New Roman" w:cs="Times New Roman"/>
          <w:color w:val="000000"/>
        </w:rPr>
      </w:pPr>
      <w:r w:rsidRPr="004F4BD6">
        <w:rPr>
          <w:rFonts w:ascii="Times New Roman" w:hAnsi="Times New Roman" w:cs="Times New Roman"/>
          <w:color w:val="000000"/>
        </w:rPr>
        <w:t xml:space="preserve">This is called </w:t>
      </w:r>
      <w:r w:rsidRPr="004F4BD6">
        <w:rPr>
          <w:rStyle w:val="Emphasis"/>
          <w:rFonts w:ascii="Times New Roman" w:hAnsi="Times New Roman" w:cs="Times New Roman"/>
          <w:i w:val="0"/>
          <w:color w:val="000000"/>
        </w:rPr>
        <w:t>Binary Search,</w:t>
      </w:r>
      <w:r w:rsidR="00A74F9D" w:rsidRPr="004F4BD6">
        <w:rPr>
          <w:rFonts w:ascii="Times New Roman" w:hAnsi="Times New Roman" w:cs="Times New Roman"/>
          <w:color w:val="000000"/>
        </w:rPr>
        <w:t xml:space="preserve">each </w:t>
      </w:r>
      <w:r w:rsidRPr="004F4BD6">
        <w:rPr>
          <w:rFonts w:ascii="Times New Roman" w:hAnsi="Times New Roman" w:cs="Times New Roman"/>
          <w:color w:val="000000"/>
        </w:rPr>
        <w:t>iteration of (1)-(4) the length of the list we are looking in gets cut in half.</w:t>
      </w:r>
      <w:r w:rsidR="00A74F9D" w:rsidRPr="004F4BD6">
        <w:rPr>
          <w:rFonts w:ascii="Times New Roman" w:hAnsi="Times New Roman" w:cs="Times New Roman"/>
          <w:color w:val="000000"/>
        </w:rPr>
        <w:t xml:space="preserve"> Therefore, the total number of iterations cannot be greater than log</w:t>
      </w:r>
      <w:r w:rsidR="00A74F9D" w:rsidRPr="004F4BD6">
        <w:rPr>
          <w:rFonts w:ascii="Times New Roman" w:hAnsi="Times New Roman" w:cs="Times New Roman"/>
          <w:color w:val="000000"/>
          <w:vertAlign w:val="subscript"/>
        </w:rPr>
        <w:t>2</w:t>
      </w:r>
      <w:r w:rsidR="00A74F9D" w:rsidRPr="004F4BD6">
        <w:rPr>
          <w:rFonts w:ascii="Times New Roman" w:hAnsi="Times New Roman" w:cs="Times New Roman"/>
          <w:color w:val="000000"/>
        </w:rPr>
        <w:t xml:space="preserve"> n. The difference between O(log</w:t>
      </w:r>
      <w:r w:rsidR="00A74F9D" w:rsidRPr="004F4BD6">
        <w:rPr>
          <w:rFonts w:ascii="Times New Roman" w:hAnsi="Times New Roman" w:cs="Times New Roman"/>
          <w:color w:val="000000"/>
          <w:vertAlign w:val="subscript"/>
        </w:rPr>
        <w:t>2</w:t>
      </w:r>
      <w:r w:rsidR="00A74F9D" w:rsidRPr="004F4BD6">
        <w:rPr>
          <w:rFonts w:ascii="Times New Roman" w:hAnsi="Times New Roman" w:cs="Times New Roman"/>
          <w:color w:val="000000"/>
        </w:rPr>
        <w:t xml:space="preserve"> n) and O(n) is extremely significant when n is large: for any practical problem it is crucial that we avoid O(n) searches.</w:t>
      </w:r>
    </w:p>
    <w:p w:rsidR="00A74F9D" w:rsidRPr="004F4BD6" w:rsidRDefault="00A74F9D" w:rsidP="00A74F9D">
      <w:pPr>
        <w:pStyle w:val="ListParagraph"/>
        <w:spacing w:after="0" w:line="240" w:lineRule="auto"/>
        <w:ind w:left="360"/>
        <w:jc w:val="both"/>
        <w:rPr>
          <w:rFonts w:ascii="Times New Roman" w:hAnsi="Times New Roman" w:cs="Times New Roman"/>
          <w:color w:val="000000"/>
        </w:rPr>
      </w:pPr>
      <w:r w:rsidRPr="004F4BD6">
        <w:rPr>
          <w:rFonts w:ascii="Times New Roman" w:hAnsi="Times New Roman" w:cs="Times New Roman"/>
          <w:color w:val="000000"/>
        </w:rPr>
        <w:t xml:space="preserve">Binary search works perfectly if lists are implemented with </w:t>
      </w:r>
      <w:r w:rsidRPr="004F4BD6">
        <w:rPr>
          <w:rFonts w:ascii="Times New Roman" w:hAnsi="Times New Roman" w:cs="Times New Roman"/>
          <w:color w:val="FF0000"/>
        </w:rPr>
        <w:t>arrays</w:t>
      </w:r>
      <w:r w:rsidRPr="004F4BD6">
        <w:rPr>
          <w:rFonts w:ascii="Times New Roman" w:hAnsi="Times New Roman" w:cs="Times New Roman"/>
          <w:color w:val="000000"/>
        </w:rPr>
        <w:t xml:space="preserve">. But, there is a problem with </w:t>
      </w:r>
      <w:r w:rsidRPr="004F4BD6">
        <w:rPr>
          <w:rStyle w:val="Emphasis"/>
          <w:rFonts w:ascii="Times New Roman" w:hAnsi="Times New Roman" w:cs="Times New Roman"/>
          <w:i w:val="0"/>
          <w:color w:val="000000"/>
        </w:rPr>
        <w:t>linked</w:t>
      </w:r>
      <w:r w:rsidRPr="004F4BD6">
        <w:rPr>
          <w:rFonts w:ascii="Times New Roman" w:hAnsi="Times New Roman" w:cs="Times New Roman"/>
          <w:color w:val="000000"/>
        </w:rPr>
        <w:t xml:space="preserve"> list implementations. </w:t>
      </w:r>
      <w:r w:rsidR="006E46EC" w:rsidRPr="004F4BD6">
        <w:rPr>
          <w:rFonts w:ascii="Times New Roman" w:hAnsi="Times New Roman" w:cs="Times New Roman"/>
          <w:color w:val="000000"/>
        </w:rPr>
        <w:t>With a linked implementation we cannot find the middle of the list in constant time: it takes linear time and this takes away all the speedup we get from binary search. We need linked implementations for their memory efficiency and flexibility, but we cannot afford to do linear search. Let us design a linked structure specifically for doing binary search very efficiently. It will contain exactly the pointers needed for binary search. What is the first thing we need? A pointer to the middle element.</w:t>
      </w:r>
    </w:p>
    <w:p w:rsidR="006E46EC" w:rsidRPr="004F4BD6" w:rsidRDefault="006E46EC" w:rsidP="00A74F9D">
      <w:pPr>
        <w:pStyle w:val="ListParagraph"/>
        <w:spacing w:after="0" w:line="240" w:lineRule="auto"/>
        <w:ind w:left="360"/>
        <w:jc w:val="both"/>
        <w:rPr>
          <w:rFonts w:ascii="Times New Roman" w:hAnsi="Times New Roman" w:cs="Times New Roman"/>
          <w:color w:val="000000"/>
        </w:rPr>
      </w:pPr>
      <w:r w:rsidRPr="004F4BD6">
        <w:rPr>
          <w:rFonts w:ascii="Times New Roman" w:hAnsi="Times New Roman" w:cs="Times New Roman"/>
          <w:color w:val="000000"/>
        </w:rPr>
        <w:t>Using our previous example (L</w:t>
      </w:r>
      <w:r w:rsidRPr="004F4BD6">
        <w:rPr>
          <w:rFonts w:ascii="Times New Roman" w:hAnsi="Times New Roman" w:cs="Times New Roman"/>
          <w:color w:val="000000"/>
        </w:rPr>
        <w:sym w:font="Symbol" w:char="F0AE"/>
      </w:r>
      <w:r w:rsidRPr="004F4BD6">
        <w:rPr>
          <w:rFonts w:ascii="Times New Roman" w:hAnsi="Times New Roman" w:cs="Times New Roman"/>
          <w:color w:val="000000"/>
        </w:rPr>
        <w:t xml:space="preserve"> 6), what should the node ‘6’ point to? Well, when we compare X to 6 there are two possible outcomes that involve further search: X &lt; 6 and X &gt; 6. In the first case we need a pointer from ‘6’ to the middle of the front/first half of L, i.e., from ‘6’ to ‘3’. In the second case we need a pointer from ‘6’ to the middle of the second/last half of L, i.e., to ‘9’. Blue marked in L = 1, </w:t>
      </w:r>
      <w:r w:rsidRPr="004F4BD6">
        <w:rPr>
          <w:rFonts w:ascii="Times New Roman" w:hAnsi="Times New Roman" w:cs="Times New Roman"/>
          <w:color w:val="00B0F0"/>
        </w:rPr>
        <w:t>3</w:t>
      </w:r>
      <w:r w:rsidRPr="004F4BD6">
        <w:rPr>
          <w:rFonts w:ascii="Times New Roman" w:hAnsi="Times New Roman" w:cs="Times New Roman"/>
          <w:color w:val="000000"/>
        </w:rPr>
        <w:t xml:space="preserve">, 4, </w:t>
      </w:r>
      <w:r w:rsidRPr="004F4BD6">
        <w:rPr>
          <w:rFonts w:ascii="Times New Roman" w:hAnsi="Times New Roman" w:cs="Times New Roman"/>
          <w:b/>
          <w:color w:val="FF0000"/>
        </w:rPr>
        <w:t>6</w:t>
      </w:r>
      <w:r w:rsidRPr="004F4BD6">
        <w:rPr>
          <w:rFonts w:ascii="Times New Roman" w:hAnsi="Times New Roman" w:cs="Times New Roman"/>
          <w:color w:val="000000"/>
        </w:rPr>
        <w:t xml:space="preserve">, 8, </w:t>
      </w:r>
      <w:r w:rsidRPr="004F4BD6">
        <w:rPr>
          <w:rFonts w:ascii="Times New Roman" w:hAnsi="Times New Roman" w:cs="Times New Roman"/>
          <w:color w:val="00B0F0"/>
        </w:rPr>
        <w:t>9</w:t>
      </w:r>
      <w:r w:rsidRPr="004F4BD6">
        <w:rPr>
          <w:rFonts w:ascii="Times New Roman" w:hAnsi="Times New Roman" w:cs="Times New Roman"/>
          <w:color w:val="000000"/>
        </w:rPr>
        <w:t xml:space="preserve">, 11. </w:t>
      </w:r>
    </w:p>
    <w:p w:rsidR="006E46EC" w:rsidRPr="004F4BD6" w:rsidRDefault="006E46EC" w:rsidP="00A74F9D">
      <w:pPr>
        <w:pStyle w:val="ListParagraph"/>
        <w:spacing w:after="0" w:line="240" w:lineRule="auto"/>
        <w:ind w:left="360"/>
        <w:jc w:val="both"/>
        <w:rPr>
          <w:rFonts w:ascii="Times New Roman" w:hAnsi="Times New Roman" w:cs="Times New Roman"/>
          <w:color w:val="000000"/>
        </w:rPr>
      </w:pPr>
    </w:p>
    <w:p w:rsidR="006E46EC" w:rsidRPr="004F4BD6" w:rsidRDefault="006E46EC" w:rsidP="006E46EC">
      <w:pPr>
        <w:pStyle w:val="ListParagraph"/>
        <w:spacing w:after="0" w:line="240" w:lineRule="auto"/>
        <w:ind w:left="360"/>
        <w:jc w:val="center"/>
        <w:rPr>
          <w:rFonts w:ascii="Times New Roman" w:hAnsi="Times New Roman" w:cs="Times New Roman"/>
          <w:color w:val="000000"/>
        </w:rPr>
      </w:pPr>
    </w:p>
    <w:p w:rsidR="006E46EC" w:rsidRPr="004F4BD6" w:rsidRDefault="006E46EC" w:rsidP="006E46EC">
      <w:pPr>
        <w:pStyle w:val="ListParagraph"/>
        <w:spacing w:after="0" w:line="240" w:lineRule="auto"/>
        <w:ind w:left="360"/>
        <w:jc w:val="center"/>
        <w:rPr>
          <w:rFonts w:ascii="Times New Roman" w:hAnsi="Times New Roman" w:cs="Times New Roman"/>
          <w:color w:val="000000"/>
        </w:rPr>
      </w:pPr>
    </w:p>
    <w:p w:rsidR="006E46EC" w:rsidRPr="004F4BD6" w:rsidRDefault="006E46EC" w:rsidP="006E46EC">
      <w:pPr>
        <w:pStyle w:val="ListParagraph"/>
        <w:spacing w:after="0" w:line="240" w:lineRule="auto"/>
        <w:ind w:left="360"/>
        <w:jc w:val="center"/>
        <w:rPr>
          <w:rFonts w:ascii="Times New Roman" w:hAnsi="Times New Roman" w:cs="Times New Roman"/>
          <w:color w:val="000000"/>
        </w:rPr>
      </w:pPr>
    </w:p>
    <w:p w:rsidR="006E46EC" w:rsidRPr="004F4BD6" w:rsidRDefault="006E46EC" w:rsidP="0001722A">
      <w:pPr>
        <w:pStyle w:val="ListParagraph"/>
        <w:spacing w:after="0" w:line="240" w:lineRule="auto"/>
        <w:ind w:left="360"/>
        <w:jc w:val="center"/>
        <w:rPr>
          <w:rFonts w:ascii="Times New Roman" w:hAnsi="Times New Roman" w:cs="Times New Roman"/>
          <w:color w:val="000000"/>
        </w:rPr>
      </w:pPr>
      <w:r w:rsidRPr="004F4BD6">
        <w:rPr>
          <w:rFonts w:ascii="Times New Roman" w:hAnsi="Times New Roman" w:cs="Times New Roman"/>
          <w:color w:val="000000"/>
        </w:rPr>
        <w:t>Figure 2. Binary Search Tree</w:t>
      </w:r>
      <w:r w:rsidRPr="004F4BD6">
        <w:rPr>
          <w:rFonts w:ascii="Times New Roman" w:hAnsi="Times New Roman" w:cs="Times New Roman"/>
          <w:color w:val="000000"/>
        </w:rPr>
        <w:object w:dxaOrig="5903" w:dyaOrig="2303">
          <v:shape id="_x0000_i1027" type="#_x0000_t75" style="width:228.5pt;height:89pt" o:ole="">
            <v:imagedata r:id="rId11" o:title=""/>
          </v:shape>
          <o:OLEObject Type="Embed" ProgID="Word.Picture.8" ShapeID="_x0000_i1027" DrawAspect="Content" ObjectID="_1792584174" r:id="rId12"/>
        </w:object>
      </w:r>
    </w:p>
    <w:p w:rsidR="006E46EC" w:rsidRPr="004F4BD6" w:rsidRDefault="006E46EC" w:rsidP="00A74F9D">
      <w:pPr>
        <w:pStyle w:val="ListParagraph"/>
        <w:spacing w:after="0" w:line="240" w:lineRule="auto"/>
        <w:ind w:left="360"/>
        <w:jc w:val="both"/>
        <w:rPr>
          <w:rFonts w:ascii="Times New Roman" w:hAnsi="Times New Roman" w:cs="Times New Roman"/>
          <w:color w:val="000000"/>
        </w:rPr>
      </w:pPr>
    </w:p>
    <w:p w:rsidR="005911C9" w:rsidRPr="004F4BD6" w:rsidRDefault="005911C9" w:rsidP="005911C9">
      <w:pPr>
        <w:ind w:firstLine="360"/>
        <w:jc w:val="both"/>
        <w:rPr>
          <w:rFonts w:ascii="Times New Roman" w:hAnsi="Times New Roman" w:cs="Times New Roman"/>
          <w:color w:val="000000"/>
        </w:rPr>
      </w:pPr>
      <w:r w:rsidRPr="004F4BD6">
        <w:rPr>
          <w:rFonts w:ascii="Times New Roman" w:hAnsi="Times New Roman" w:cs="Times New Roman"/>
          <w:color w:val="000000"/>
        </w:rPr>
        <w:t xml:space="preserve">What pointers do we need emanating out of ‘3’? Again there are two, one for each possible outcome of comparing X to 3 that requires further search. If X &lt; 3 we need a pointer to the middle of the portion of </w:t>
      </w:r>
      <w:r w:rsidRPr="004F4BD6">
        <w:rPr>
          <w:rFonts w:ascii="Times New Roman" w:hAnsi="Times New Roman" w:cs="Times New Roman"/>
          <w:color w:val="000000"/>
        </w:rPr>
        <w:lastRenderedPageBreak/>
        <w:t xml:space="preserve">L less than 3. If X &gt; 3 we need a pointer to be careful here this pointer should not be to the middle of the portion of L bigger than 3. We have already eliminated all the elements bigger than or equal to 6. So, this pointer should point to the middle of the portion of the list between 3 and 6, similarly for 9. As we can see this structure is a binary tree (Figure 2). But is not an arbitrary binary tree; it has two special properties: </w:t>
      </w:r>
    </w:p>
    <w:p w:rsidR="005911C9" w:rsidRPr="004F4BD6" w:rsidRDefault="005911C9" w:rsidP="00D56B55">
      <w:pPr>
        <w:numPr>
          <w:ilvl w:val="0"/>
          <w:numId w:val="32"/>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 xml:space="preserve">Every element in a node’s left subtree is smaller than the node’s value </w:t>
      </w:r>
    </w:p>
    <w:p w:rsidR="005911C9" w:rsidRPr="004F4BD6" w:rsidRDefault="005911C9" w:rsidP="00D56B55">
      <w:pPr>
        <w:numPr>
          <w:ilvl w:val="0"/>
          <w:numId w:val="32"/>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 xml:space="preserve">Every element in a node’s right subtree is bigger than the node’s value </w:t>
      </w:r>
    </w:p>
    <w:p w:rsidR="006E46EC" w:rsidRPr="004F4BD6" w:rsidRDefault="006E46EC" w:rsidP="00A74F9D">
      <w:pPr>
        <w:pStyle w:val="ListParagraph"/>
        <w:spacing w:after="0" w:line="240" w:lineRule="auto"/>
        <w:ind w:left="360"/>
        <w:jc w:val="both"/>
        <w:rPr>
          <w:rFonts w:ascii="Times New Roman" w:hAnsi="Times New Roman" w:cs="Times New Roman"/>
          <w:color w:val="000000"/>
        </w:rPr>
      </w:pPr>
    </w:p>
    <w:p w:rsidR="005911C9" w:rsidRPr="004F4BD6" w:rsidRDefault="005911C9" w:rsidP="005911C9">
      <w:pPr>
        <w:ind w:firstLine="360"/>
        <w:jc w:val="both"/>
        <w:rPr>
          <w:rFonts w:ascii="Times New Roman" w:hAnsi="Times New Roman" w:cs="Times New Roman"/>
          <w:color w:val="000000"/>
        </w:rPr>
      </w:pPr>
      <w:r w:rsidRPr="004F4BD6">
        <w:rPr>
          <w:rFonts w:ascii="Times New Roman" w:hAnsi="Times New Roman" w:cs="Times New Roman"/>
          <w:color w:val="000000"/>
        </w:rPr>
        <w:t xml:space="preserve">These hold for every node in the tree. A binary tree with these properties is called a </w:t>
      </w:r>
      <w:r w:rsidRPr="004F4BD6">
        <w:rPr>
          <w:rStyle w:val="Emphasis"/>
          <w:rFonts w:ascii="Times New Roman" w:hAnsi="Times New Roman" w:cs="Times New Roman"/>
          <w:i w:val="0"/>
          <w:color w:val="000000"/>
        </w:rPr>
        <w:t>Binary Search Tree</w:t>
      </w:r>
      <w:r w:rsidRPr="004F4BD6">
        <w:rPr>
          <w:rFonts w:ascii="Times New Roman" w:hAnsi="Times New Roman" w:cs="Times New Roman"/>
          <w:color w:val="000000"/>
        </w:rPr>
        <w:t>. In other words we can say that a binary search tree is a binary tree that is either empty or in which each node possesses a key that satisfies the following conditions:</w:t>
      </w:r>
    </w:p>
    <w:p w:rsidR="005911C9" w:rsidRPr="004F4BD6" w:rsidRDefault="005911C9" w:rsidP="00D56B55">
      <w:pPr>
        <w:numPr>
          <w:ilvl w:val="0"/>
          <w:numId w:val="33"/>
        </w:numPr>
        <w:spacing w:after="0" w:line="240" w:lineRule="auto"/>
        <w:rPr>
          <w:rFonts w:ascii="Times New Roman" w:hAnsi="Times New Roman" w:cs="Times New Roman"/>
          <w:color w:val="000000"/>
        </w:rPr>
      </w:pPr>
      <w:r w:rsidRPr="004F4BD6">
        <w:rPr>
          <w:rFonts w:ascii="Times New Roman" w:hAnsi="Times New Roman" w:cs="Times New Roman"/>
          <w:color w:val="000000"/>
        </w:rPr>
        <w:t>All keys (if any) in the left sub-tree of the root precede the key in the root.</w:t>
      </w:r>
    </w:p>
    <w:p w:rsidR="005911C9" w:rsidRPr="004F4BD6" w:rsidRDefault="005911C9" w:rsidP="00D56B55">
      <w:pPr>
        <w:numPr>
          <w:ilvl w:val="0"/>
          <w:numId w:val="33"/>
        </w:numPr>
        <w:spacing w:after="0" w:line="240" w:lineRule="auto"/>
        <w:jc w:val="both"/>
        <w:rPr>
          <w:rFonts w:ascii="Times New Roman" w:eastAsia="Times New Roman" w:hAnsi="Times New Roman" w:cs="Times New Roman"/>
          <w:color w:val="FF0000"/>
          <w:sz w:val="24"/>
          <w:szCs w:val="24"/>
        </w:rPr>
      </w:pPr>
      <w:r w:rsidRPr="004F4BD6">
        <w:rPr>
          <w:rFonts w:ascii="Times New Roman" w:hAnsi="Times New Roman" w:cs="Times New Roman"/>
          <w:color w:val="000000"/>
        </w:rPr>
        <w:t>The key in the root precedes all keys (if any) in its right sub-tree.</w:t>
      </w:r>
    </w:p>
    <w:p w:rsidR="006E46EC" w:rsidRPr="004F4BD6" w:rsidRDefault="005911C9" w:rsidP="00D56B55">
      <w:pPr>
        <w:numPr>
          <w:ilvl w:val="0"/>
          <w:numId w:val="33"/>
        </w:numPr>
        <w:spacing w:after="0" w:line="240" w:lineRule="auto"/>
        <w:jc w:val="both"/>
        <w:rPr>
          <w:rFonts w:ascii="Times New Roman" w:eastAsia="Times New Roman" w:hAnsi="Times New Roman" w:cs="Times New Roman"/>
          <w:color w:val="FF0000"/>
          <w:sz w:val="24"/>
          <w:szCs w:val="24"/>
        </w:rPr>
      </w:pPr>
      <w:r w:rsidRPr="004F4BD6">
        <w:rPr>
          <w:rFonts w:ascii="Times New Roman" w:hAnsi="Times New Roman" w:cs="Times New Roman"/>
          <w:color w:val="000000"/>
        </w:rPr>
        <w:t xml:space="preserve">The left and right sub-trees of the root are again search trees. </w:t>
      </w:r>
    </w:p>
    <w:p w:rsidR="004B3DAB" w:rsidRPr="004F4BD6" w:rsidRDefault="004B3DAB" w:rsidP="004B3DAB">
      <w:pPr>
        <w:pStyle w:val="ListParagraph"/>
        <w:spacing w:after="0" w:line="240" w:lineRule="auto"/>
        <w:rPr>
          <w:rFonts w:ascii="Times New Roman" w:eastAsia="Times New Roman" w:hAnsi="Times New Roman" w:cs="Times New Roman"/>
          <w:color w:val="FF0000"/>
          <w:sz w:val="24"/>
          <w:szCs w:val="24"/>
        </w:rPr>
      </w:pPr>
    </w:p>
    <w:p w:rsidR="00BD254C" w:rsidRPr="004F4BD6" w:rsidRDefault="00BD254C" w:rsidP="00BD254C">
      <w:pPr>
        <w:jc w:val="both"/>
        <w:rPr>
          <w:rFonts w:ascii="Times New Roman" w:hAnsi="Times New Roman" w:cs="Times New Roman"/>
          <w:color w:val="000000"/>
        </w:rPr>
      </w:pPr>
      <w:r w:rsidRPr="004F4BD6">
        <w:rPr>
          <w:rFonts w:ascii="Times New Roman" w:hAnsi="Times New Roman" w:cs="Times New Roman"/>
          <w:color w:val="000000"/>
        </w:rPr>
        <w:t xml:space="preserve">To search for the target, we first compare it with the key at the root of the tree. If it is not same, we go to either the left sub-tree or right sub-tree as appropriate and repeat the search in that sub-tree.  What condition will terminate the execution?  Clearly if we find the key, the function succeeds.  If not, then we continue searching until we find an empty sub-tree.  </w:t>
      </w:r>
    </w:p>
    <w:p w:rsidR="00BD254C" w:rsidRPr="004F4BD6" w:rsidRDefault="00BD254C" w:rsidP="00BD254C">
      <w:pPr>
        <w:ind w:firstLine="360"/>
        <w:jc w:val="both"/>
        <w:rPr>
          <w:rFonts w:ascii="Times New Roman" w:hAnsi="Times New Roman" w:cs="Times New Roman"/>
          <w:color w:val="000000"/>
        </w:rPr>
      </w:pPr>
      <w:r w:rsidRPr="004F4BD6">
        <w:rPr>
          <w:rFonts w:ascii="Times New Roman" w:hAnsi="Times New Roman" w:cs="Times New Roman"/>
          <w:color w:val="000000"/>
        </w:rPr>
        <w:t xml:space="preserve"> In a binary search tree we can </w:t>
      </w:r>
      <w:r w:rsidRPr="004F4BD6">
        <w:rPr>
          <w:rStyle w:val="Emphasis"/>
          <w:rFonts w:ascii="Times New Roman" w:hAnsi="Times New Roman" w:cs="Times New Roman"/>
          <w:i w:val="0"/>
          <w:color w:val="000000"/>
        </w:rPr>
        <w:t>search</w:t>
      </w:r>
      <w:r w:rsidRPr="004F4BD6">
        <w:rPr>
          <w:rFonts w:ascii="Times New Roman" w:hAnsi="Times New Roman" w:cs="Times New Roman"/>
          <w:color w:val="000000"/>
        </w:rPr>
        <w:t xml:space="preserve"> for a value in O(log</w:t>
      </w:r>
      <w:r w:rsidRPr="004F4BD6">
        <w:rPr>
          <w:rFonts w:ascii="Times New Roman" w:hAnsi="Times New Roman" w:cs="Times New Roman"/>
          <w:color w:val="000000"/>
          <w:vertAlign w:val="subscript"/>
        </w:rPr>
        <w:t>2</w:t>
      </w:r>
      <w:r w:rsidRPr="004F4BD6">
        <w:rPr>
          <w:rFonts w:ascii="Times New Roman" w:hAnsi="Times New Roman" w:cs="Times New Roman"/>
          <w:color w:val="000000"/>
        </w:rPr>
        <w:t xml:space="preserve"> n) time, where n is the number of nodes in the tree. The algorithm is exactly the binary search algorithm, but translated in terms of root and subtrees:</w:t>
      </w:r>
    </w:p>
    <w:p w:rsidR="00BD254C" w:rsidRPr="004F4BD6" w:rsidRDefault="00BD254C" w:rsidP="00BD254C">
      <w:pPr>
        <w:jc w:val="both"/>
        <w:rPr>
          <w:rFonts w:ascii="Times New Roman" w:hAnsi="Times New Roman" w:cs="Times New Roman"/>
          <w:color w:val="000000"/>
        </w:rPr>
      </w:pPr>
    </w:p>
    <w:p w:rsidR="00BD254C" w:rsidRPr="004F4BD6" w:rsidRDefault="00BD254C" w:rsidP="00D56B55">
      <w:pPr>
        <w:numPr>
          <w:ilvl w:val="0"/>
          <w:numId w:val="34"/>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 xml:space="preserve">Compare item to be searched is X compare with key at the </w:t>
      </w:r>
      <w:r w:rsidRPr="004F4BD6">
        <w:rPr>
          <w:rStyle w:val="Emphasis"/>
          <w:rFonts w:ascii="Times New Roman" w:hAnsi="Times New Roman" w:cs="Times New Roman"/>
          <w:i w:val="0"/>
          <w:color w:val="000000"/>
        </w:rPr>
        <w:t>root</w:t>
      </w:r>
      <w:r w:rsidRPr="004F4BD6">
        <w:rPr>
          <w:rFonts w:ascii="Times New Roman" w:hAnsi="Times New Roman" w:cs="Times New Roman"/>
          <w:color w:val="000000"/>
        </w:rPr>
        <w:t xml:space="preserve"> (i.e., </w:t>
      </w:r>
      <w:r w:rsidRPr="004F4BD6">
        <w:rPr>
          <w:rStyle w:val="Emphasis"/>
          <w:rFonts w:ascii="Times New Roman" w:hAnsi="Times New Roman" w:cs="Times New Roman"/>
          <w:i w:val="0"/>
          <w:color w:val="000000"/>
        </w:rPr>
        <w:t>middle key/value</w:t>
      </w:r>
      <w:r w:rsidRPr="004F4BD6">
        <w:rPr>
          <w:rFonts w:ascii="Times New Roman" w:hAnsi="Times New Roman" w:cs="Times New Roman"/>
          <w:color w:val="000000"/>
        </w:rPr>
        <w:t xml:space="preserve">) (M) in L (List of elements or keys). </w:t>
      </w:r>
    </w:p>
    <w:p w:rsidR="00BD254C" w:rsidRPr="004F4BD6" w:rsidRDefault="00BD254C" w:rsidP="00D56B55">
      <w:pPr>
        <w:numPr>
          <w:ilvl w:val="0"/>
          <w:numId w:val="34"/>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 xml:space="preserve">If X = M we are done. </w:t>
      </w:r>
    </w:p>
    <w:p w:rsidR="00BD254C" w:rsidRPr="004F4BD6" w:rsidRDefault="00BD254C" w:rsidP="00D56B55">
      <w:pPr>
        <w:numPr>
          <w:ilvl w:val="0"/>
          <w:numId w:val="34"/>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 xml:space="preserve">If X &lt; M we recursively search for X in L’s </w:t>
      </w:r>
      <w:r w:rsidRPr="004F4BD6">
        <w:rPr>
          <w:rStyle w:val="Emphasis"/>
          <w:rFonts w:ascii="Times New Roman" w:hAnsi="Times New Roman" w:cs="Times New Roman"/>
          <w:i w:val="0"/>
          <w:color w:val="000000"/>
        </w:rPr>
        <w:t>left subtree</w:t>
      </w:r>
      <w:r w:rsidRPr="004F4BD6">
        <w:rPr>
          <w:rFonts w:ascii="Times New Roman" w:hAnsi="Times New Roman" w:cs="Times New Roman"/>
          <w:color w:val="000000"/>
        </w:rPr>
        <w:t xml:space="preserve">. </w:t>
      </w:r>
    </w:p>
    <w:p w:rsidR="00BD254C" w:rsidRPr="004F4BD6" w:rsidRDefault="00BD254C" w:rsidP="00D56B55">
      <w:pPr>
        <w:numPr>
          <w:ilvl w:val="0"/>
          <w:numId w:val="34"/>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 xml:space="preserve">If X &gt; M we recursively search for X in L’s </w:t>
      </w:r>
      <w:r w:rsidRPr="004F4BD6">
        <w:rPr>
          <w:rStyle w:val="Emphasis"/>
          <w:rFonts w:ascii="Times New Roman" w:hAnsi="Times New Roman" w:cs="Times New Roman"/>
          <w:i w:val="0"/>
          <w:color w:val="000000"/>
        </w:rPr>
        <w:t>right subtree</w:t>
      </w:r>
      <w:r w:rsidRPr="004F4BD6">
        <w:rPr>
          <w:rFonts w:ascii="Times New Roman" w:hAnsi="Times New Roman" w:cs="Times New Roman"/>
          <w:color w:val="000000"/>
        </w:rPr>
        <w:t xml:space="preserve">. </w:t>
      </w:r>
    </w:p>
    <w:p w:rsidR="004B3DAB" w:rsidRPr="004F4BD6" w:rsidRDefault="004B3DAB" w:rsidP="004B3DAB">
      <w:pPr>
        <w:spacing w:after="0" w:line="240" w:lineRule="auto"/>
        <w:ind w:left="720"/>
        <w:jc w:val="both"/>
        <w:rPr>
          <w:rFonts w:ascii="Times New Roman" w:eastAsia="Times New Roman" w:hAnsi="Times New Roman" w:cs="Times New Roman"/>
          <w:color w:val="FF0000"/>
          <w:sz w:val="24"/>
          <w:szCs w:val="24"/>
        </w:rPr>
      </w:pPr>
    </w:p>
    <w:p w:rsidR="00BD254C" w:rsidRPr="004F4BD6" w:rsidRDefault="00BD254C" w:rsidP="00BD254C">
      <w:pPr>
        <w:spacing w:after="0" w:line="240" w:lineRule="auto"/>
        <w:jc w:val="both"/>
        <w:rPr>
          <w:rFonts w:ascii="Times New Roman" w:eastAsia="Times New Roman" w:hAnsi="Times New Roman" w:cs="Times New Roman"/>
          <w:color w:val="FF0000"/>
          <w:sz w:val="24"/>
          <w:szCs w:val="24"/>
        </w:rPr>
      </w:pPr>
      <w:r w:rsidRPr="004F4BD6">
        <w:rPr>
          <w:rFonts w:ascii="Times New Roman" w:eastAsia="Times New Roman" w:hAnsi="Times New Roman" w:cs="Times New Roman"/>
          <w:color w:val="FF0000"/>
          <w:sz w:val="24"/>
          <w:szCs w:val="24"/>
        </w:rPr>
        <w:t xml:space="preserve">In which subtree smallest key will be kept and where will be biggest key value in the tree? </w:t>
      </w:r>
    </w:p>
    <w:p w:rsidR="00BD254C" w:rsidRPr="004F4BD6" w:rsidRDefault="00935EEC" w:rsidP="00BD254C">
      <w:pPr>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noProof/>
          <w:color w:val="FF0000"/>
          <w:sz w:val="24"/>
          <w:szCs w:val="24"/>
        </w:rPr>
        <w:pict>
          <v:group id="_x0000_s1458" style="position:absolute;left:0;text-align:left;margin-left:198.75pt;margin-top:8.15pt;width:134.25pt;height:108pt;z-index:251786240" coordorigin="9396,8640" coordsize="2685,2160">
            <v:oval id="_x0000_s1459" style="position:absolute;left:10506;top:8663;width:720;height:423">
              <v:textbox style="mso-next-textbox:#_x0000_s1459">
                <w:txbxContent>
                  <w:p w:rsidR="00102BD1" w:rsidRPr="00A327BB" w:rsidRDefault="00102BD1" w:rsidP="00BD254C">
                    <w:pPr>
                      <w:jc w:val="center"/>
                      <w:rPr>
                        <w:sz w:val="20"/>
                        <w:szCs w:val="20"/>
                      </w:rPr>
                    </w:pPr>
                    <w:r w:rsidRPr="00A327BB">
                      <w:rPr>
                        <w:sz w:val="20"/>
                        <w:szCs w:val="20"/>
                      </w:rPr>
                      <w:t>6</w:t>
                    </w:r>
                  </w:p>
                </w:txbxContent>
              </v:textbox>
            </v:oval>
            <v:group id="_x0000_s1460" style="position:absolute;left:9396;top:10354;width:1260;height:423" coordorigin="7740,10800" coordsize="1260,540">
              <v:shapetype id="_x0000_t202" coordsize="21600,21600" o:spt="202" path="m,l,21600r21600,l21600,xe">
                <v:stroke joinstyle="miter"/>
                <v:path gradientshapeok="t" o:connecttype="rect"/>
              </v:shapetype>
              <v:shape id="_x0000_s1461" type="#_x0000_t202" style="position:absolute;left:7740;top:10800;width:540;height:540">
                <v:textbox style="mso-next-textbox:#_x0000_s1461">
                  <w:txbxContent>
                    <w:p w:rsidR="00102BD1" w:rsidRPr="00A327BB" w:rsidRDefault="00102BD1" w:rsidP="00BD254C">
                      <w:pPr>
                        <w:jc w:val="center"/>
                        <w:rPr>
                          <w:sz w:val="20"/>
                          <w:szCs w:val="20"/>
                        </w:rPr>
                      </w:pPr>
                      <w:r>
                        <w:rPr>
                          <w:sz w:val="20"/>
                          <w:szCs w:val="20"/>
                        </w:rPr>
                        <w:t>1</w:t>
                      </w:r>
                    </w:p>
                  </w:txbxContent>
                </v:textbox>
              </v:shape>
              <v:shape id="_x0000_s1462" type="#_x0000_t202" style="position:absolute;left:8460;top:10800;width:540;height:540">
                <v:textbox style="mso-next-textbox:#_x0000_s1462">
                  <w:txbxContent>
                    <w:p w:rsidR="00102BD1" w:rsidRPr="00A327BB" w:rsidRDefault="00102BD1" w:rsidP="00BD254C">
                      <w:pPr>
                        <w:jc w:val="center"/>
                        <w:rPr>
                          <w:sz w:val="20"/>
                          <w:szCs w:val="20"/>
                        </w:rPr>
                      </w:pPr>
                      <w:r>
                        <w:rPr>
                          <w:sz w:val="20"/>
                          <w:szCs w:val="20"/>
                        </w:rPr>
                        <w:t>4</w:t>
                      </w:r>
                    </w:p>
                  </w:txbxContent>
                </v:textbox>
              </v:shape>
            </v:group>
            <v:group id="_x0000_s1463" style="position:absolute;left:9771;top:9931;width:720;height:423" coordorigin="8700,9210" coordsize="720,540">
              <v:line id="_x0000_s1464" style="position:absolute;flip:y" from="8700,9210" to="9060,9750"/>
              <v:line id="_x0000_s1465" style="position:absolute" from="9060,9210" to="9420,9750"/>
            </v:group>
            <v:shape id="_x0000_s1466" type="#_x0000_t202" style="position:absolute;left:9681;top:8640;width:720;height:540" strokecolor="white">
              <v:textbox>
                <w:txbxContent>
                  <w:p w:rsidR="00102BD1" w:rsidRDefault="00102BD1" w:rsidP="00BD254C">
                    <w:pPr>
                      <w:jc w:val="right"/>
                    </w:pPr>
                    <w:r w:rsidRPr="00A327BB">
                      <w:rPr>
                        <w:sz w:val="20"/>
                        <w:szCs w:val="20"/>
                      </w:rPr>
                      <w:t>L</w:t>
                    </w:r>
                  </w:p>
                </w:txbxContent>
              </v:textbox>
            </v:shape>
            <v:oval id="_x0000_s1467" style="position:absolute;left:11046;top:9520;width:720;height:423">
              <v:textbox style="mso-next-textbox:#_x0000_s1467">
                <w:txbxContent>
                  <w:p w:rsidR="00102BD1" w:rsidRPr="00A327BB" w:rsidRDefault="00102BD1" w:rsidP="00BD254C">
                    <w:pPr>
                      <w:jc w:val="center"/>
                      <w:rPr>
                        <w:sz w:val="20"/>
                        <w:szCs w:val="20"/>
                      </w:rPr>
                    </w:pPr>
                    <w:r>
                      <w:rPr>
                        <w:sz w:val="20"/>
                        <w:szCs w:val="20"/>
                      </w:rPr>
                      <w:t>9</w:t>
                    </w:r>
                  </w:p>
                </w:txbxContent>
              </v:textbox>
            </v:oval>
            <v:oval id="_x0000_s1468" style="position:absolute;left:9906;top:9520;width:720;height:423">
              <v:textbox style="mso-next-textbox:#_x0000_s1468">
                <w:txbxContent>
                  <w:p w:rsidR="00102BD1" w:rsidRPr="00A327BB" w:rsidRDefault="00102BD1" w:rsidP="00BD254C">
                    <w:pPr>
                      <w:jc w:val="center"/>
                      <w:rPr>
                        <w:sz w:val="20"/>
                        <w:szCs w:val="20"/>
                      </w:rPr>
                    </w:pPr>
                    <w:r>
                      <w:rPr>
                        <w:sz w:val="20"/>
                        <w:szCs w:val="20"/>
                      </w:rPr>
                      <w:t>3</w:t>
                    </w:r>
                  </w:p>
                </w:txbxContent>
              </v:textbox>
            </v:oval>
            <v:group id="_x0000_s1469" style="position:absolute;left:10326;top:9098;width:1080;height:422" coordorigin="8700,9210" coordsize="720,540">
              <v:line id="_x0000_s1470" style="position:absolute;flip:y" from="8700,9210" to="9060,9750"/>
              <v:line id="_x0000_s1471" style="position:absolute" from="9060,9210" to="9420,9750"/>
            </v:group>
            <v:group id="_x0000_s1472" style="position:absolute;left:11061;top:9955;width:720;height:422" coordorigin="8700,9210" coordsize="720,540">
              <v:line id="_x0000_s1473" style="position:absolute;flip:y" from="8700,9210" to="9060,9750"/>
              <v:line id="_x0000_s1474" style="position:absolute" from="9060,9210" to="9420,9750"/>
            </v:group>
            <v:group id="_x0000_s1475" style="position:absolute;left:10821;top:10377;width:1260;height:423" coordorigin="7740,10800" coordsize="1260,540">
              <v:shape id="_x0000_s1476" type="#_x0000_t202" style="position:absolute;left:7740;top:10800;width:540;height:540">
                <v:textbox style="mso-next-textbox:#_x0000_s1476">
                  <w:txbxContent>
                    <w:p w:rsidR="00102BD1" w:rsidRPr="00A327BB" w:rsidRDefault="00102BD1" w:rsidP="00BD254C">
                      <w:pPr>
                        <w:jc w:val="center"/>
                        <w:rPr>
                          <w:sz w:val="20"/>
                          <w:szCs w:val="20"/>
                        </w:rPr>
                      </w:pPr>
                      <w:r>
                        <w:rPr>
                          <w:sz w:val="20"/>
                          <w:szCs w:val="20"/>
                        </w:rPr>
                        <w:t>8</w:t>
                      </w:r>
                    </w:p>
                  </w:txbxContent>
                </v:textbox>
              </v:shape>
              <v:shape id="_x0000_s1477" type="#_x0000_t202" style="position:absolute;left:8460;top:10800;width:540;height:540">
                <v:textbox style="mso-next-textbox:#_x0000_s1477">
                  <w:txbxContent>
                    <w:p w:rsidR="00102BD1" w:rsidRPr="00BD254C" w:rsidRDefault="00102BD1" w:rsidP="00BD254C">
                      <w:pPr>
                        <w:rPr>
                          <w:szCs w:val="20"/>
                        </w:rPr>
                      </w:pPr>
                    </w:p>
                  </w:txbxContent>
                </v:textbox>
              </v:shape>
            </v:group>
          </v:group>
        </w:pict>
      </w:r>
    </w:p>
    <w:p w:rsidR="0095117D" w:rsidRPr="004F4BD6" w:rsidRDefault="0095117D" w:rsidP="00BD254C">
      <w:pPr>
        <w:spacing w:after="0" w:line="240" w:lineRule="auto"/>
        <w:jc w:val="both"/>
        <w:rPr>
          <w:rFonts w:ascii="Times New Roman" w:eastAsia="Times New Roman" w:hAnsi="Times New Roman" w:cs="Times New Roman"/>
          <w:color w:val="FF0000"/>
          <w:sz w:val="24"/>
          <w:szCs w:val="24"/>
        </w:rPr>
      </w:pPr>
    </w:p>
    <w:p w:rsidR="0095117D" w:rsidRPr="004F4BD6" w:rsidRDefault="0095117D" w:rsidP="00BD254C">
      <w:pPr>
        <w:spacing w:after="0" w:line="240" w:lineRule="auto"/>
        <w:jc w:val="both"/>
        <w:rPr>
          <w:rFonts w:ascii="Times New Roman" w:eastAsia="Times New Roman" w:hAnsi="Times New Roman" w:cs="Times New Roman"/>
          <w:color w:val="FF0000"/>
          <w:sz w:val="24"/>
          <w:szCs w:val="24"/>
        </w:rPr>
      </w:pPr>
    </w:p>
    <w:p w:rsidR="0095117D" w:rsidRPr="004F4BD6" w:rsidRDefault="0095117D" w:rsidP="00BD254C">
      <w:pPr>
        <w:spacing w:after="0" w:line="240" w:lineRule="auto"/>
        <w:jc w:val="both"/>
        <w:rPr>
          <w:rFonts w:ascii="Times New Roman" w:eastAsia="Times New Roman" w:hAnsi="Times New Roman" w:cs="Times New Roman"/>
          <w:color w:val="FF0000"/>
          <w:sz w:val="24"/>
          <w:szCs w:val="24"/>
        </w:rPr>
      </w:pPr>
    </w:p>
    <w:p w:rsidR="00BD254C" w:rsidRPr="004F4BD6" w:rsidRDefault="00BD254C" w:rsidP="00BD254C">
      <w:pPr>
        <w:spacing w:after="0" w:line="240" w:lineRule="auto"/>
        <w:jc w:val="both"/>
        <w:rPr>
          <w:rFonts w:ascii="Times New Roman" w:eastAsia="Times New Roman" w:hAnsi="Times New Roman" w:cs="Times New Roman"/>
          <w:color w:val="FF0000"/>
          <w:sz w:val="24"/>
          <w:szCs w:val="24"/>
        </w:rPr>
      </w:pPr>
    </w:p>
    <w:p w:rsidR="0095117D" w:rsidRPr="004F4BD6" w:rsidRDefault="0095117D" w:rsidP="00BD254C">
      <w:pPr>
        <w:spacing w:after="0" w:line="240" w:lineRule="auto"/>
        <w:jc w:val="both"/>
        <w:rPr>
          <w:rFonts w:ascii="Times New Roman" w:eastAsia="Times New Roman" w:hAnsi="Times New Roman" w:cs="Times New Roman"/>
          <w:color w:val="FF0000"/>
          <w:sz w:val="24"/>
          <w:szCs w:val="24"/>
        </w:rPr>
      </w:pPr>
    </w:p>
    <w:p w:rsidR="0095117D" w:rsidRPr="004F4BD6" w:rsidRDefault="0095117D" w:rsidP="00BD254C">
      <w:pPr>
        <w:spacing w:after="0" w:line="240" w:lineRule="auto"/>
        <w:jc w:val="both"/>
        <w:rPr>
          <w:rFonts w:ascii="Times New Roman" w:eastAsia="Times New Roman" w:hAnsi="Times New Roman" w:cs="Times New Roman"/>
          <w:color w:val="FF0000"/>
          <w:sz w:val="24"/>
          <w:szCs w:val="24"/>
        </w:rPr>
      </w:pPr>
    </w:p>
    <w:p w:rsidR="0095117D" w:rsidRPr="004F4BD6" w:rsidRDefault="0095117D" w:rsidP="00BD254C">
      <w:pPr>
        <w:spacing w:after="0" w:line="240" w:lineRule="auto"/>
        <w:jc w:val="both"/>
        <w:rPr>
          <w:rFonts w:ascii="Times New Roman" w:eastAsia="Times New Roman" w:hAnsi="Times New Roman" w:cs="Times New Roman"/>
          <w:color w:val="FF0000"/>
          <w:sz w:val="24"/>
          <w:szCs w:val="24"/>
        </w:rPr>
      </w:pPr>
    </w:p>
    <w:p w:rsidR="0095117D" w:rsidRPr="004F4BD6" w:rsidRDefault="0095117D" w:rsidP="00BD254C">
      <w:pPr>
        <w:spacing w:after="0" w:line="240" w:lineRule="auto"/>
        <w:jc w:val="both"/>
        <w:rPr>
          <w:rFonts w:ascii="Times New Roman" w:eastAsia="Times New Roman" w:hAnsi="Times New Roman" w:cs="Times New Roman"/>
          <w:color w:val="FF0000"/>
          <w:sz w:val="24"/>
          <w:szCs w:val="24"/>
        </w:rPr>
      </w:pPr>
    </w:p>
    <w:p w:rsidR="0095117D" w:rsidRPr="004F4BD6" w:rsidRDefault="00F30202" w:rsidP="00F30202">
      <w:pPr>
        <w:spacing w:after="0" w:line="240" w:lineRule="auto"/>
        <w:jc w:val="center"/>
        <w:rPr>
          <w:rFonts w:ascii="Times New Roman" w:eastAsia="Times New Roman" w:hAnsi="Times New Roman" w:cs="Times New Roman"/>
          <w:color w:val="FF0000"/>
          <w:sz w:val="24"/>
          <w:szCs w:val="24"/>
        </w:rPr>
      </w:pPr>
      <w:r w:rsidRPr="004F4BD6">
        <w:rPr>
          <w:rFonts w:ascii="Times New Roman" w:eastAsia="Times New Roman" w:hAnsi="Times New Roman" w:cs="Times New Roman"/>
          <w:color w:val="FF0000"/>
          <w:sz w:val="24"/>
          <w:szCs w:val="24"/>
        </w:rPr>
        <w:t>Figure 3</w:t>
      </w:r>
      <w:r w:rsidR="00747135">
        <w:rPr>
          <w:rFonts w:ascii="Times New Roman" w:eastAsia="Times New Roman" w:hAnsi="Times New Roman" w:cs="Times New Roman"/>
          <w:color w:val="FF0000"/>
          <w:sz w:val="24"/>
          <w:szCs w:val="24"/>
        </w:rPr>
        <w:t>.</w:t>
      </w:r>
      <w:r w:rsidRPr="004F4BD6">
        <w:rPr>
          <w:rFonts w:ascii="Times New Roman" w:eastAsia="Times New Roman" w:hAnsi="Times New Roman" w:cs="Times New Roman"/>
          <w:color w:val="FF0000"/>
          <w:sz w:val="24"/>
          <w:szCs w:val="24"/>
        </w:rPr>
        <w:t xml:space="preserve"> BST</w:t>
      </w:r>
    </w:p>
    <w:p w:rsidR="0095117D" w:rsidRPr="004F4BD6" w:rsidRDefault="0095117D" w:rsidP="00BD254C">
      <w:pPr>
        <w:spacing w:after="0" w:line="240" w:lineRule="auto"/>
        <w:jc w:val="both"/>
        <w:rPr>
          <w:rFonts w:ascii="Times New Roman" w:hAnsi="Times New Roman" w:cs="Times New Roman"/>
          <w:color w:val="000000"/>
        </w:rPr>
      </w:pPr>
      <w:r w:rsidRPr="004F4BD6">
        <w:rPr>
          <w:rFonts w:ascii="Times New Roman" w:hAnsi="Times New Roman" w:cs="Times New Roman"/>
          <w:color w:val="000000"/>
        </w:rPr>
        <w:t xml:space="preserve">The properties defining a BST, mean that it is very easy to </w:t>
      </w:r>
      <w:r w:rsidRPr="004F4BD6">
        <w:rPr>
          <w:rStyle w:val="Emphasis"/>
          <w:rFonts w:ascii="Times New Roman" w:hAnsi="Times New Roman" w:cs="Times New Roman"/>
          <w:i w:val="0"/>
          <w:color w:val="000000"/>
        </w:rPr>
        <w:t>traverse</w:t>
      </w:r>
      <w:r w:rsidRPr="004F4BD6">
        <w:rPr>
          <w:rFonts w:ascii="Times New Roman" w:hAnsi="Times New Roman" w:cs="Times New Roman"/>
          <w:color w:val="000000"/>
        </w:rPr>
        <w:t xml:space="preserve"> the tree in increasing/ascending order (in-order traversal algorithm can used) (or in decreasing order). What algorithm(s) can be applied for each type of traversal? </w:t>
      </w:r>
    </w:p>
    <w:p w:rsidR="0095117D" w:rsidRPr="004F4BD6" w:rsidRDefault="0095117D" w:rsidP="00BD254C">
      <w:pPr>
        <w:spacing w:after="0" w:line="240" w:lineRule="auto"/>
        <w:jc w:val="both"/>
        <w:rPr>
          <w:rFonts w:ascii="Times New Roman" w:hAnsi="Times New Roman" w:cs="Times New Roman"/>
          <w:color w:val="000000"/>
        </w:rPr>
      </w:pPr>
    </w:p>
    <w:p w:rsidR="0095117D" w:rsidRPr="004F4BD6" w:rsidRDefault="0095117D" w:rsidP="00BD254C">
      <w:pPr>
        <w:spacing w:after="0" w:line="240" w:lineRule="auto"/>
        <w:jc w:val="both"/>
        <w:rPr>
          <w:rFonts w:ascii="Times New Roman" w:hAnsi="Times New Roman" w:cs="Times New Roman"/>
          <w:b/>
          <w:color w:val="000000"/>
        </w:rPr>
      </w:pPr>
      <w:r w:rsidRPr="004F4BD6">
        <w:rPr>
          <w:rFonts w:ascii="Times New Roman" w:hAnsi="Times New Roman" w:cs="Times New Roman"/>
          <w:b/>
          <w:color w:val="000000"/>
        </w:rPr>
        <w:t>Assignment 5: Write algorithm to generate descending order list from a binary search tree(BST)</w:t>
      </w:r>
    </w:p>
    <w:p w:rsidR="0095117D" w:rsidRPr="004F4BD6" w:rsidRDefault="0095117D" w:rsidP="00BD254C">
      <w:pPr>
        <w:spacing w:after="0" w:line="240" w:lineRule="auto"/>
        <w:jc w:val="both"/>
        <w:rPr>
          <w:rFonts w:ascii="Times New Roman" w:eastAsia="Times New Roman" w:hAnsi="Times New Roman" w:cs="Times New Roman"/>
          <w:b/>
          <w:color w:val="FF0000"/>
          <w:sz w:val="24"/>
          <w:szCs w:val="24"/>
        </w:rPr>
      </w:pPr>
    </w:p>
    <w:p w:rsidR="00835B2F" w:rsidRPr="004F4BD6" w:rsidRDefault="00835B2F" w:rsidP="00BD254C">
      <w:pPr>
        <w:spacing w:after="0" w:line="240" w:lineRule="auto"/>
        <w:jc w:val="both"/>
        <w:rPr>
          <w:rFonts w:ascii="Times New Roman" w:hAnsi="Times New Roman" w:cs="Times New Roman"/>
          <w:b/>
          <w:color w:val="000000"/>
        </w:rPr>
      </w:pPr>
      <w:r w:rsidRPr="004F4BD6">
        <w:rPr>
          <w:rFonts w:ascii="Times New Roman" w:hAnsi="Times New Roman" w:cs="Times New Roman"/>
          <w:b/>
          <w:color w:val="000000"/>
        </w:rPr>
        <w:t>Insertion In Binary Search Tree</w:t>
      </w:r>
      <w:r w:rsidR="008E5428" w:rsidRPr="004F4BD6">
        <w:rPr>
          <w:rFonts w:ascii="Times New Roman" w:hAnsi="Times New Roman" w:cs="Times New Roman"/>
          <w:b/>
          <w:color w:val="000000"/>
        </w:rPr>
        <w:t xml:space="preserve"> (BST)</w:t>
      </w:r>
    </w:p>
    <w:p w:rsidR="00835B2F" w:rsidRPr="004F4BD6" w:rsidRDefault="00835B2F" w:rsidP="00BD254C">
      <w:pPr>
        <w:spacing w:after="0" w:line="240" w:lineRule="auto"/>
        <w:jc w:val="both"/>
        <w:rPr>
          <w:rFonts w:ascii="Times New Roman" w:eastAsia="Times New Roman" w:hAnsi="Times New Roman" w:cs="Times New Roman"/>
          <w:b/>
          <w:color w:val="FF0000"/>
          <w:sz w:val="24"/>
          <w:szCs w:val="24"/>
        </w:rPr>
      </w:pPr>
    </w:p>
    <w:p w:rsidR="008E5428" w:rsidRPr="004F4BD6" w:rsidRDefault="008E5428" w:rsidP="00F30202">
      <w:pPr>
        <w:pStyle w:val="ListParagraph"/>
        <w:spacing w:after="0" w:line="240" w:lineRule="auto"/>
        <w:ind w:left="0"/>
        <w:jc w:val="both"/>
        <w:rPr>
          <w:rFonts w:ascii="Times New Roman" w:hAnsi="Times New Roman" w:cs="Times New Roman"/>
          <w:color w:val="000000"/>
        </w:rPr>
      </w:pPr>
      <w:r w:rsidRPr="004F4BD6">
        <w:rPr>
          <w:rFonts w:ascii="Times New Roman" w:eastAsia="Times New Roman" w:hAnsi="Times New Roman" w:cs="Times New Roman"/>
          <w:color w:val="000000" w:themeColor="text1"/>
          <w:sz w:val="24"/>
          <w:szCs w:val="24"/>
        </w:rPr>
        <w:t>It is process/operation to add to an item/key into a BST without disturbing the property of binary search tree.</w:t>
      </w:r>
      <w:r w:rsidRPr="004F4BD6">
        <w:rPr>
          <w:rFonts w:ascii="Times New Roman" w:eastAsia="Times New Roman" w:hAnsi="Times New Roman" w:cs="Times New Roman"/>
          <w:b/>
          <w:color w:val="FF0000"/>
          <w:sz w:val="24"/>
          <w:szCs w:val="24"/>
        </w:rPr>
        <w:t xml:space="preserve"> For example consider the list </w:t>
      </w:r>
      <w:r w:rsidRPr="004F4BD6">
        <w:rPr>
          <w:rFonts w:ascii="Times New Roman" w:hAnsi="Times New Roman" w:cs="Times New Roman"/>
          <w:color w:val="000000"/>
        </w:rPr>
        <w:t xml:space="preserve">L = 1, </w:t>
      </w:r>
      <w:r w:rsidRPr="004F4BD6">
        <w:rPr>
          <w:rFonts w:ascii="Times New Roman" w:hAnsi="Times New Roman" w:cs="Times New Roman"/>
          <w:color w:val="00B0F0"/>
        </w:rPr>
        <w:t>3</w:t>
      </w:r>
      <w:r w:rsidRPr="004F4BD6">
        <w:rPr>
          <w:rFonts w:ascii="Times New Roman" w:hAnsi="Times New Roman" w:cs="Times New Roman"/>
          <w:color w:val="000000"/>
        </w:rPr>
        <w:t xml:space="preserve">, 4, </w:t>
      </w:r>
      <w:r w:rsidRPr="004F4BD6">
        <w:rPr>
          <w:rFonts w:ascii="Times New Roman" w:hAnsi="Times New Roman" w:cs="Times New Roman"/>
          <w:b/>
          <w:color w:val="FF0000"/>
        </w:rPr>
        <w:t>6</w:t>
      </w:r>
      <w:r w:rsidRPr="004F4BD6">
        <w:rPr>
          <w:rFonts w:ascii="Times New Roman" w:hAnsi="Times New Roman" w:cs="Times New Roman"/>
          <w:color w:val="000000"/>
        </w:rPr>
        <w:t xml:space="preserve">, 8, </w:t>
      </w:r>
      <w:r w:rsidRPr="004F4BD6">
        <w:rPr>
          <w:rFonts w:ascii="Times New Roman" w:hAnsi="Times New Roman" w:cs="Times New Roman"/>
          <w:color w:val="00B0F0"/>
        </w:rPr>
        <w:t>9</w:t>
      </w:r>
      <w:r w:rsidRPr="004F4BD6">
        <w:rPr>
          <w:rFonts w:ascii="Times New Roman" w:hAnsi="Times New Roman" w:cs="Times New Roman"/>
          <w:color w:val="000000"/>
        </w:rPr>
        <w:t>, 11 and construct a BST f</w:t>
      </w:r>
      <w:r w:rsidR="00F30202" w:rsidRPr="004F4BD6">
        <w:rPr>
          <w:rFonts w:ascii="Times New Roman" w:hAnsi="Times New Roman" w:cs="Times New Roman"/>
          <w:color w:val="000000"/>
        </w:rPr>
        <w:t>o</w:t>
      </w:r>
      <w:r w:rsidRPr="004F4BD6">
        <w:rPr>
          <w:rFonts w:ascii="Times New Roman" w:hAnsi="Times New Roman" w:cs="Times New Roman"/>
          <w:color w:val="000000"/>
        </w:rPr>
        <w:t xml:space="preserve">r this list. </w:t>
      </w:r>
      <w:r w:rsidR="00F30202" w:rsidRPr="004F4BD6">
        <w:rPr>
          <w:rFonts w:ascii="Times New Roman" w:hAnsi="Times New Roman" w:cs="Times New Roman"/>
          <w:color w:val="000000"/>
        </w:rPr>
        <w:t xml:space="preserve">If BST is empty then very fist element is added into the tree and that will be root of initial tree. Here 1 is added to T. now we go </w:t>
      </w:r>
      <w:r w:rsidR="00B41171" w:rsidRPr="004F4BD6">
        <w:rPr>
          <w:rFonts w:ascii="Times New Roman" w:hAnsi="Times New Roman" w:cs="Times New Roman"/>
          <w:color w:val="000000"/>
        </w:rPr>
        <w:t xml:space="preserve">for </w:t>
      </w:r>
      <w:r w:rsidR="00F30202" w:rsidRPr="004F4BD6">
        <w:rPr>
          <w:rFonts w:ascii="Times New Roman" w:hAnsi="Times New Roman" w:cs="Times New Roman"/>
          <w:color w:val="000000"/>
        </w:rPr>
        <w:t>2</w:t>
      </w:r>
      <w:r w:rsidR="00F30202" w:rsidRPr="004F4BD6">
        <w:rPr>
          <w:rFonts w:ascii="Times New Roman" w:hAnsi="Times New Roman" w:cs="Times New Roman"/>
          <w:color w:val="000000"/>
          <w:vertAlign w:val="superscript"/>
        </w:rPr>
        <w:t>nd</w:t>
      </w:r>
      <w:r w:rsidR="00F30202" w:rsidRPr="004F4BD6">
        <w:rPr>
          <w:rFonts w:ascii="Times New Roman" w:hAnsi="Times New Roman" w:cs="Times New Roman"/>
          <w:color w:val="000000"/>
        </w:rPr>
        <w:t xml:space="preserve"> element, i.e., 3</w:t>
      </w:r>
      <w:r w:rsidR="00747135">
        <w:rPr>
          <w:rFonts w:ascii="Times New Roman" w:hAnsi="Times New Roman" w:cs="Times New Roman"/>
          <w:color w:val="000000"/>
        </w:rPr>
        <w:t xml:space="preserve"> t</w:t>
      </w:r>
      <w:r w:rsidR="00F30202" w:rsidRPr="004F4BD6">
        <w:rPr>
          <w:rFonts w:ascii="Times New Roman" w:hAnsi="Times New Roman" w:cs="Times New Roman"/>
          <w:color w:val="000000"/>
        </w:rPr>
        <w:t xml:space="preserve">hen 4 and so on. </w:t>
      </w:r>
    </w:p>
    <w:p w:rsidR="0001722A" w:rsidRPr="004F4BD6" w:rsidRDefault="0001722A"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935EEC" w:rsidP="00BD254C">
      <w:pPr>
        <w:spacing w:after="0" w:line="24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noProof/>
          <w:color w:val="FF0000"/>
          <w:sz w:val="24"/>
          <w:szCs w:val="24"/>
        </w:rPr>
        <w:pict>
          <v:group id="_x0000_s1506" style="position:absolute;left:0;text-align:left;margin-left:207.7pt;margin-top:5.2pt;width:278.3pt;height:250.45pt;z-index:251787264" coordorigin="5594,1544" coordsize="5566,5009">
            <v:shape id="_x0000_s1507" type="#_x0000_t202" style="position:absolute;left:10590;top:6081;width:570;height:472">
              <v:textbox>
                <w:txbxContent>
                  <w:p w:rsidR="00102BD1" w:rsidRPr="00F30202" w:rsidRDefault="00102BD1" w:rsidP="00F30202">
                    <w:pPr>
                      <w:rPr>
                        <w:lang w:val="en-IN"/>
                      </w:rPr>
                    </w:pPr>
                    <w:r>
                      <w:rPr>
                        <w:lang w:val="en-IN"/>
                      </w:rPr>
                      <w:t>11</w:t>
                    </w:r>
                  </w:p>
                </w:txbxContent>
              </v:textbox>
            </v:shape>
            <v:oval id="_x0000_s1508" style="position:absolute;left:5594;top:1544;width:758;height:638">
              <v:textbox>
                <w:txbxContent>
                  <w:p w:rsidR="00102BD1" w:rsidRPr="00F30202" w:rsidRDefault="00102BD1" w:rsidP="00F30202">
                    <w:pPr>
                      <w:rPr>
                        <w:lang w:val="en-IN"/>
                      </w:rPr>
                    </w:pPr>
                    <w:r>
                      <w:rPr>
                        <w:lang w:val="en-IN"/>
                      </w:rPr>
                      <w:t>1</w:t>
                    </w:r>
                  </w:p>
                </w:txbxContent>
              </v:textbox>
            </v:oval>
            <v:shape id="_x0000_s1509" type="#_x0000_t32" style="position:absolute;left:6262;top:2084;width:367;height:255" o:connectortype="straight"/>
            <v:oval id="_x0000_s1510" style="position:absolute;left:6449;top:2286;width:758;height:638">
              <v:textbox>
                <w:txbxContent>
                  <w:p w:rsidR="00102BD1" w:rsidRPr="00F30202" w:rsidRDefault="00102BD1" w:rsidP="00F30202">
                    <w:pPr>
                      <w:rPr>
                        <w:lang w:val="en-IN"/>
                      </w:rPr>
                    </w:pPr>
                    <w:r>
                      <w:rPr>
                        <w:lang w:val="en-IN"/>
                      </w:rPr>
                      <w:t>3</w:t>
                    </w:r>
                  </w:p>
                </w:txbxContent>
              </v:textbox>
            </v:oval>
            <v:group id="_x0000_s1511" style="position:absolute;left:7207;top:2736;width:862;height:893" coordorigin="7207,2736" coordsize="862,893">
              <v:shape id="_x0000_s1512" type="#_x0000_t32" style="position:absolute;left:7207;top:2736;width:367;height:255" o:connectortype="straight"/>
              <v:oval id="_x0000_s1513" style="position:absolute;left:7311;top:2991;width:758;height:638">
                <v:textbox>
                  <w:txbxContent>
                    <w:p w:rsidR="00102BD1" w:rsidRPr="00F30202" w:rsidRDefault="00102BD1" w:rsidP="00F30202">
                      <w:pPr>
                        <w:rPr>
                          <w:lang w:val="en-IN"/>
                        </w:rPr>
                      </w:pPr>
                      <w:r>
                        <w:rPr>
                          <w:lang w:val="en-IN"/>
                        </w:rPr>
                        <w:t>4</w:t>
                      </w:r>
                    </w:p>
                  </w:txbxContent>
                </v:textbox>
              </v:oval>
            </v:group>
            <v:group id="_x0000_s1514" style="position:absolute;left:8024;top:3456;width:862;height:893" coordorigin="7207,2736" coordsize="862,893">
              <v:shape id="_x0000_s1515" type="#_x0000_t32" style="position:absolute;left:7207;top:2736;width:367;height:255" o:connectortype="straight"/>
              <v:oval id="_x0000_s1516" style="position:absolute;left:7311;top:2991;width:758;height:638">
                <v:textbox>
                  <w:txbxContent>
                    <w:p w:rsidR="00102BD1" w:rsidRPr="00F30202" w:rsidRDefault="00102BD1" w:rsidP="00F30202">
                      <w:pPr>
                        <w:rPr>
                          <w:lang w:val="en-IN"/>
                        </w:rPr>
                      </w:pPr>
                      <w:r>
                        <w:rPr>
                          <w:lang w:val="en-IN"/>
                        </w:rPr>
                        <w:t>6</w:t>
                      </w:r>
                    </w:p>
                  </w:txbxContent>
                </v:textbox>
              </v:oval>
            </v:group>
            <v:group id="_x0000_s1517" style="position:absolute;left:8827;top:4223;width:862;height:893" coordorigin="7207,2736" coordsize="862,893">
              <v:shape id="_x0000_s1518" type="#_x0000_t32" style="position:absolute;left:7207;top:2736;width:367;height:255" o:connectortype="straight"/>
              <v:oval id="_x0000_s1519" style="position:absolute;left:7311;top:2991;width:758;height:638">
                <v:textbox>
                  <w:txbxContent>
                    <w:p w:rsidR="00102BD1" w:rsidRPr="00F30202" w:rsidRDefault="00102BD1" w:rsidP="00F30202">
                      <w:pPr>
                        <w:rPr>
                          <w:lang w:val="en-IN"/>
                        </w:rPr>
                      </w:pPr>
                      <w:r>
                        <w:rPr>
                          <w:lang w:val="en-IN"/>
                        </w:rPr>
                        <w:t>8</w:t>
                      </w:r>
                    </w:p>
                  </w:txbxContent>
                </v:textbox>
              </v:oval>
            </v:group>
            <v:group id="_x0000_s1520" style="position:absolute;left:9622;top:5038;width:862;height:893" coordorigin="7207,2736" coordsize="862,893">
              <v:shape id="_x0000_s1521" type="#_x0000_t32" style="position:absolute;left:7207;top:2736;width:367;height:255" o:connectortype="straight"/>
              <v:oval id="_x0000_s1522" style="position:absolute;left:7311;top:2991;width:758;height:638">
                <v:textbox>
                  <w:txbxContent>
                    <w:p w:rsidR="00102BD1" w:rsidRPr="00F30202" w:rsidRDefault="00102BD1" w:rsidP="00F30202">
                      <w:pPr>
                        <w:rPr>
                          <w:lang w:val="en-IN"/>
                        </w:rPr>
                      </w:pPr>
                      <w:r>
                        <w:rPr>
                          <w:lang w:val="en-IN"/>
                        </w:rPr>
                        <w:t>9</w:t>
                      </w:r>
                    </w:p>
                  </w:txbxContent>
                </v:textbox>
              </v:oval>
            </v:group>
            <v:shape id="_x0000_s1523" type="#_x0000_t32" style="position:absolute;left:10387;top:5826;width:367;height:255" o:connectortype="straight"/>
          </v:group>
        </w:pict>
      </w: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F30202">
      <w:pPr>
        <w:spacing w:after="0" w:line="240" w:lineRule="auto"/>
        <w:jc w:val="center"/>
        <w:rPr>
          <w:rFonts w:ascii="Times New Roman" w:eastAsia="Times New Roman" w:hAnsi="Times New Roman" w:cs="Times New Roman"/>
          <w:color w:val="000000" w:themeColor="text1"/>
          <w:sz w:val="24"/>
          <w:szCs w:val="24"/>
        </w:rPr>
      </w:pPr>
      <w:r w:rsidRPr="004F4BD6">
        <w:rPr>
          <w:rFonts w:ascii="Times New Roman" w:eastAsia="Times New Roman" w:hAnsi="Times New Roman" w:cs="Times New Roman"/>
          <w:color w:val="000000" w:themeColor="text1"/>
          <w:sz w:val="24"/>
          <w:szCs w:val="24"/>
        </w:rPr>
        <w:t>Figure 4.</w:t>
      </w:r>
      <w:r w:rsidR="00471952" w:rsidRPr="004F4BD6">
        <w:rPr>
          <w:rFonts w:ascii="Times New Roman" w:eastAsia="Times New Roman" w:hAnsi="Times New Roman" w:cs="Times New Roman"/>
          <w:color w:val="000000" w:themeColor="text1"/>
          <w:sz w:val="24"/>
          <w:szCs w:val="24"/>
        </w:rPr>
        <w:t xml:space="preserve">Right skewed </w:t>
      </w:r>
      <w:r w:rsidRPr="004F4BD6">
        <w:rPr>
          <w:rFonts w:ascii="Times New Roman" w:eastAsia="Times New Roman" w:hAnsi="Times New Roman" w:cs="Times New Roman"/>
          <w:color w:val="000000" w:themeColor="text1"/>
          <w:sz w:val="24"/>
          <w:szCs w:val="24"/>
        </w:rPr>
        <w:t>Binary</w:t>
      </w:r>
      <w:r w:rsidR="00B41171" w:rsidRPr="004F4BD6">
        <w:rPr>
          <w:rFonts w:ascii="Times New Roman" w:eastAsia="Times New Roman" w:hAnsi="Times New Roman" w:cs="Times New Roman"/>
          <w:color w:val="000000" w:themeColor="text1"/>
          <w:sz w:val="24"/>
          <w:szCs w:val="24"/>
        </w:rPr>
        <w:t xml:space="preserve"> Search</w:t>
      </w:r>
      <w:r w:rsidRPr="004F4BD6">
        <w:rPr>
          <w:rFonts w:ascii="Times New Roman" w:eastAsia="Times New Roman" w:hAnsi="Times New Roman" w:cs="Times New Roman"/>
          <w:color w:val="000000" w:themeColor="text1"/>
          <w:sz w:val="24"/>
          <w:szCs w:val="24"/>
        </w:rPr>
        <w:t xml:space="preserve"> tree with height (n</w:t>
      </w:r>
      <w:r w:rsidR="00471952" w:rsidRPr="004F4BD6">
        <w:rPr>
          <w:rFonts w:ascii="Times New Roman" w:eastAsia="Times New Roman" w:hAnsi="Times New Roman" w:cs="Times New Roman"/>
          <w:color w:val="000000" w:themeColor="text1"/>
          <w:sz w:val="24"/>
          <w:szCs w:val="24"/>
        </w:rPr>
        <w:t>=7</w:t>
      </w:r>
      <w:r w:rsidRPr="004F4BD6">
        <w:rPr>
          <w:rFonts w:ascii="Times New Roman" w:eastAsia="Times New Roman" w:hAnsi="Times New Roman" w:cs="Times New Roman"/>
          <w:color w:val="000000" w:themeColor="text1"/>
          <w:sz w:val="24"/>
          <w:szCs w:val="24"/>
        </w:rPr>
        <w:t>)</w:t>
      </w:r>
    </w:p>
    <w:p w:rsidR="00F30202" w:rsidRPr="004F4BD6" w:rsidRDefault="00F30202" w:rsidP="00F30202">
      <w:pPr>
        <w:spacing w:after="0" w:line="240" w:lineRule="auto"/>
        <w:jc w:val="center"/>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color w:val="000000" w:themeColor="text1"/>
          <w:sz w:val="24"/>
          <w:szCs w:val="24"/>
        </w:rPr>
      </w:pPr>
      <w:r w:rsidRPr="004F4BD6">
        <w:rPr>
          <w:rFonts w:ascii="Times New Roman" w:eastAsia="Times New Roman" w:hAnsi="Times New Roman" w:cs="Times New Roman"/>
          <w:color w:val="000000" w:themeColor="text1"/>
          <w:sz w:val="24"/>
          <w:szCs w:val="24"/>
        </w:rPr>
        <w:t xml:space="preserve">If we look into Figure </w:t>
      </w:r>
      <w:r w:rsidR="00924522" w:rsidRPr="004F4BD6">
        <w:rPr>
          <w:rFonts w:ascii="Times New Roman" w:eastAsia="Times New Roman" w:hAnsi="Times New Roman" w:cs="Times New Roman"/>
          <w:color w:val="000000" w:themeColor="text1"/>
          <w:sz w:val="24"/>
          <w:szCs w:val="24"/>
        </w:rPr>
        <w:t xml:space="preserve">4 </w:t>
      </w:r>
      <w:r w:rsidRPr="004F4BD6">
        <w:rPr>
          <w:rFonts w:ascii="Times New Roman" w:eastAsia="Times New Roman" w:hAnsi="Times New Roman" w:cs="Times New Roman"/>
          <w:color w:val="000000" w:themeColor="text1"/>
          <w:sz w:val="24"/>
          <w:szCs w:val="24"/>
        </w:rPr>
        <w:t xml:space="preserve">we find that here search time will be O(n) because it is right skewed binary tree. </w:t>
      </w:r>
      <w:r w:rsidR="00924522" w:rsidRPr="004F4BD6">
        <w:rPr>
          <w:rFonts w:ascii="Times New Roman" w:eastAsia="Times New Roman" w:hAnsi="Times New Roman" w:cs="Times New Roman"/>
          <w:color w:val="C00000"/>
          <w:sz w:val="24"/>
          <w:szCs w:val="24"/>
        </w:rPr>
        <w:t xml:space="preserve">The above process to </w:t>
      </w:r>
      <w:r w:rsidR="00094D82" w:rsidRPr="004F4BD6">
        <w:rPr>
          <w:rFonts w:ascii="Times New Roman" w:eastAsia="Times New Roman" w:hAnsi="Times New Roman" w:cs="Times New Roman"/>
          <w:color w:val="C00000"/>
          <w:sz w:val="24"/>
          <w:szCs w:val="24"/>
        </w:rPr>
        <w:t>build</w:t>
      </w:r>
      <w:r w:rsidR="00924522" w:rsidRPr="004F4BD6">
        <w:rPr>
          <w:rFonts w:ascii="Times New Roman" w:eastAsia="Times New Roman" w:hAnsi="Times New Roman" w:cs="Times New Roman"/>
          <w:color w:val="C00000"/>
          <w:sz w:val="24"/>
          <w:szCs w:val="24"/>
        </w:rPr>
        <w:t xml:space="preserve"> a BST is not acceptable</w:t>
      </w:r>
      <w:r w:rsidR="00924522" w:rsidRPr="004F4BD6">
        <w:rPr>
          <w:rFonts w:ascii="Times New Roman" w:eastAsia="Times New Roman" w:hAnsi="Times New Roman" w:cs="Times New Roman"/>
          <w:color w:val="000000" w:themeColor="text1"/>
          <w:sz w:val="24"/>
          <w:szCs w:val="24"/>
        </w:rPr>
        <w:t>. We should always observe Binary Search Algorithm if we are building a BST from initial/scratch stage. Thus</w:t>
      </w:r>
      <w:r w:rsidR="00094D82" w:rsidRPr="004F4BD6">
        <w:rPr>
          <w:rFonts w:ascii="Times New Roman" w:eastAsia="Times New Roman" w:hAnsi="Times New Roman" w:cs="Times New Roman"/>
          <w:color w:val="000000" w:themeColor="text1"/>
          <w:sz w:val="24"/>
          <w:szCs w:val="24"/>
        </w:rPr>
        <w:t>,</w:t>
      </w:r>
      <w:r w:rsidR="00924522" w:rsidRPr="004F4BD6">
        <w:rPr>
          <w:rFonts w:ascii="Times New Roman" w:eastAsia="Times New Roman" w:hAnsi="Times New Roman" w:cs="Times New Roman"/>
          <w:color w:val="000000" w:themeColor="text1"/>
          <w:sz w:val="24"/>
          <w:szCs w:val="24"/>
        </w:rPr>
        <w:t xml:space="preserve"> we get the BST when applied Binary Search Algorithm for above data list.</w:t>
      </w:r>
    </w:p>
    <w:p w:rsidR="00924522" w:rsidRPr="004F4BD6" w:rsidRDefault="00935EEC" w:rsidP="00BD254C">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pict>
          <v:group id="_x0000_s1524" style="position:absolute;left:0;text-align:left;margin-left:174.75pt;margin-top:7.15pt;width:134.25pt;height:108pt;z-index:251788288" coordorigin="9396,8640" coordsize="2685,2160">
            <v:oval id="_x0000_s1525" style="position:absolute;left:10506;top:8663;width:720;height:423">
              <v:textbox style="mso-next-textbox:#_x0000_s1525">
                <w:txbxContent>
                  <w:p w:rsidR="00102BD1" w:rsidRPr="00A327BB" w:rsidRDefault="00102BD1" w:rsidP="00924522">
                    <w:pPr>
                      <w:jc w:val="center"/>
                      <w:rPr>
                        <w:sz w:val="20"/>
                        <w:szCs w:val="20"/>
                      </w:rPr>
                    </w:pPr>
                    <w:r w:rsidRPr="00A327BB">
                      <w:rPr>
                        <w:sz w:val="20"/>
                        <w:szCs w:val="20"/>
                      </w:rPr>
                      <w:t>6</w:t>
                    </w:r>
                  </w:p>
                </w:txbxContent>
              </v:textbox>
            </v:oval>
            <v:group id="_x0000_s1526" style="position:absolute;left:9396;top:10354;width:1260;height:423" coordorigin="7740,10800" coordsize="1260,540">
              <v:shape id="_x0000_s1527" type="#_x0000_t202" style="position:absolute;left:7740;top:10800;width:540;height:540">
                <v:textbox style="mso-next-textbox:#_x0000_s1527">
                  <w:txbxContent>
                    <w:p w:rsidR="00102BD1" w:rsidRPr="00A327BB" w:rsidRDefault="00102BD1" w:rsidP="00924522">
                      <w:pPr>
                        <w:jc w:val="center"/>
                        <w:rPr>
                          <w:sz w:val="20"/>
                          <w:szCs w:val="20"/>
                        </w:rPr>
                      </w:pPr>
                      <w:r>
                        <w:rPr>
                          <w:sz w:val="20"/>
                          <w:szCs w:val="20"/>
                        </w:rPr>
                        <w:t>1</w:t>
                      </w:r>
                    </w:p>
                  </w:txbxContent>
                </v:textbox>
              </v:shape>
              <v:shape id="_x0000_s1528" type="#_x0000_t202" style="position:absolute;left:8460;top:10800;width:540;height:540">
                <v:textbox style="mso-next-textbox:#_x0000_s1528">
                  <w:txbxContent>
                    <w:p w:rsidR="00102BD1" w:rsidRPr="00A327BB" w:rsidRDefault="00102BD1" w:rsidP="00924522">
                      <w:pPr>
                        <w:jc w:val="center"/>
                        <w:rPr>
                          <w:sz w:val="20"/>
                          <w:szCs w:val="20"/>
                        </w:rPr>
                      </w:pPr>
                      <w:r>
                        <w:rPr>
                          <w:sz w:val="20"/>
                          <w:szCs w:val="20"/>
                        </w:rPr>
                        <w:t>4</w:t>
                      </w:r>
                    </w:p>
                  </w:txbxContent>
                </v:textbox>
              </v:shape>
            </v:group>
            <v:group id="_x0000_s1529" style="position:absolute;left:9771;top:9931;width:720;height:423" coordorigin="8700,9210" coordsize="720,540">
              <v:line id="_x0000_s1530" style="position:absolute;flip:y" from="8700,9210" to="9060,9750"/>
              <v:line id="_x0000_s1531" style="position:absolute" from="9060,9210" to="9420,9750"/>
            </v:group>
            <v:shape id="_x0000_s1532" type="#_x0000_t202" style="position:absolute;left:9681;top:8640;width:720;height:540" strokecolor="white">
              <v:textbox>
                <w:txbxContent>
                  <w:p w:rsidR="00102BD1" w:rsidRDefault="00102BD1" w:rsidP="00924522">
                    <w:pPr>
                      <w:jc w:val="right"/>
                    </w:pPr>
                    <w:r w:rsidRPr="00A327BB">
                      <w:rPr>
                        <w:sz w:val="20"/>
                        <w:szCs w:val="20"/>
                      </w:rPr>
                      <w:t>L</w:t>
                    </w:r>
                  </w:p>
                </w:txbxContent>
              </v:textbox>
            </v:shape>
            <v:oval id="_x0000_s1533" style="position:absolute;left:11046;top:9520;width:720;height:423">
              <v:textbox style="mso-next-textbox:#_x0000_s1533">
                <w:txbxContent>
                  <w:p w:rsidR="00102BD1" w:rsidRPr="00A327BB" w:rsidRDefault="00102BD1" w:rsidP="00924522">
                    <w:pPr>
                      <w:jc w:val="center"/>
                      <w:rPr>
                        <w:sz w:val="20"/>
                        <w:szCs w:val="20"/>
                      </w:rPr>
                    </w:pPr>
                    <w:r>
                      <w:rPr>
                        <w:sz w:val="20"/>
                        <w:szCs w:val="20"/>
                      </w:rPr>
                      <w:t>9</w:t>
                    </w:r>
                  </w:p>
                </w:txbxContent>
              </v:textbox>
            </v:oval>
            <v:oval id="_x0000_s1534" style="position:absolute;left:9906;top:9520;width:720;height:423">
              <v:textbox style="mso-next-textbox:#_x0000_s1534">
                <w:txbxContent>
                  <w:p w:rsidR="00102BD1" w:rsidRPr="00A327BB" w:rsidRDefault="00102BD1" w:rsidP="00924522">
                    <w:pPr>
                      <w:jc w:val="center"/>
                      <w:rPr>
                        <w:sz w:val="20"/>
                        <w:szCs w:val="20"/>
                      </w:rPr>
                    </w:pPr>
                    <w:r>
                      <w:rPr>
                        <w:sz w:val="20"/>
                        <w:szCs w:val="20"/>
                      </w:rPr>
                      <w:t>3</w:t>
                    </w:r>
                  </w:p>
                </w:txbxContent>
              </v:textbox>
            </v:oval>
            <v:group id="_x0000_s1535" style="position:absolute;left:10326;top:9098;width:1080;height:422" coordorigin="8700,9210" coordsize="720,540">
              <v:line id="_x0000_s1536" style="position:absolute;flip:y" from="8700,9210" to="9060,9750"/>
              <v:line id="_x0000_s1537" style="position:absolute" from="9060,9210" to="9420,9750"/>
            </v:group>
            <v:group id="_x0000_s1538" style="position:absolute;left:11061;top:9955;width:720;height:422" coordorigin="8700,9210" coordsize="720,540">
              <v:line id="_x0000_s1539" style="position:absolute;flip:y" from="8700,9210" to="9060,9750"/>
              <v:line id="_x0000_s1540" style="position:absolute" from="9060,9210" to="9420,9750"/>
            </v:group>
            <v:group id="_x0000_s1541" style="position:absolute;left:10821;top:10377;width:1260;height:423" coordorigin="7740,10800" coordsize="1260,540">
              <v:shape id="_x0000_s1542" type="#_x0000_t202" style="position:absolute;left:7740;top:10800;width:540;height:540">
                <v:textbox style="mso-next-textbox:#_x0000_s1542">
                  <w:txbxContent>
                    <w:p w:rsidR="00102BD1" w:rsidRPr="00A327BB" w:rsidRDefault="00102BD1" w:rsidP="00924522">
                      <w:pPr>
                        <w:jc w:val="center"/>
                        <w:rPr>
                          <w:sz w:val="20"/>
                          <w:szCs w:val="20"/>
                        </w:rPr>
                      </w:pPr>
                      <w:r>
                        <w:rPr>
                          <w:sz w:val="20"/>
                          <w:szCs w:val="20"/>
                        </w:rPr>
                        <w:t>8</w:t>
                      </w:r>
                    </w:p>
                  </w:txbxContent>
                </v:textbox>
              </v:shape>
              <v:shape id="_x0000_s1543" type="#_x0000_t202" style="position:absolute;left:8460;top:10800;width:540;height:540">
                <v:textbox style="mso-next-textbox:#_x0000_s1543">
                  <w:txbxContent>
                    <w:p w:rsidR="00102BD1" w:rsidRPr="00924522" w:rsidRDefault="00102BD1" w:rsidP="00924522">
                      <w:pPr>
                        <w:rPr>
                          <w:szCs w:val="20"/>
                          <w:lang w:val="en-IN"/>
                        </w:rPr>
                      </w:pPr>
                      <w:r>
                        <w:rPr>
                          <w:szCs w:val="20"/>
                          <w:lang w:val="en-IN"/>
                        </w:rPr>
                        <w:t>11</w:t>
                      </w:r>
                    </w:p>
                  </w:txbxContent>
                </v:textbox>
              </v:shape>
            </v:group>
          </v:group>
        </w:pict>
      </w:r>
    </w:p>
    <w:p w:rsidR="00924522" w:rsidRPr="004F4BD6" w:rsidRDefault="00924522" w:rsidP="00BD254C">
      <w:pPr>
        <w:spacing w:after="0" w:line="240" w:lineRule="auto"/>
        <w:jc w:val="both"/>
        <w:rPr>
          <w:rFonts w:ascii="Times New Roman" w:eastAsia="Times New Roman" w:hAnsi="Times New Roman" w:cs="Times New Roman"/>
          <w:color w:val="000000" w:themeColor="text1"/>
          <w:sz w:val="24"/>
          <w:szCs w:val="24"/>
        </w:rPr>
      </w:pPr>
    </w:p>
    <w:p w:rsidR="00924522" w:rsidRPr="004F4BD6" w:rsidRDefault="00924522" w:rsidP="00BD254C">
      <w:pPr>
        <w:spacing w:after="0" w:line="240" w:lineRule="auto"/>
        <w:jc w:val="both"/>
        <w:rPr>
          <w:rFonts w:ascii="Times New Roman" w:eastAsia="Times New Roman" w:hAnsi="Times New Roman" w:cs="Times New Roman"/>
          <w:color w:val="000000" w:themeColor="text1"/>
          <w:sz w:val="24"/>
          <w:szCs w:val="24"/>
        </w:rPr>
      </w:pPr>
    </w:p>
    <w:p w:rsidR="00924522" w:rsidRPr="004F4BD6" w:rsidRDefault="00924522" w:rsidP="00BD254C">
      <w:pPr>
        <w:spacing w:after="0" w:line="240" w:lineRule="auto"/>
        <w:jc w:val="both"/>
        <w:rPr>
          <w:rFonts w:ascii="Times New Roman" w:eastAsia="Times New Roman" w:hAnsi="Times New Roman" w:cs="Times New Roman"/>
          <w:color w:val="000000" w:themeColor="text1"/>
          <w:sz w:val="24"/>
          <w:szCs w:val="24"/>
        </w:rPr>
      </w:pPr>
    </w:p>
    <w:p w:rsidR="00924522" w:rsidRPr="004F4BD6" w:rsidRDefault="00924522" w:rsidP="00BD254C">
      <w:pPr>
        <w:spacing w:after="0" w:line="240" w:lineRule="auto"/>
        <w:jc w:val="both"/>
        <w:rPr>
          <w:rFonts w:ascii="Times New Roman" w:eastAsia="Times New Roman" w:hAnsi="Times New Roman" w:cs="Times New Roman"/>
          <w:color w:val="000000" w:themeColor="text1"/>
          <w:sz w:val="24"/>
          <w:szCs w:val="24"/>
        </w:rPr>
      </w:pPr>
    </w:p>
    <w:p w:rsidR="00924522" w:rsidRPr="004F4BD6" w:rsidRDefault="00924522" w:rsidP="00BD254C">
      <w:pPr>
        <w:spacing w:after="0" w:line="240" w:lineRule="auto"/>
        <w:jc w:val="both"/>
        <w:rPr>
          <w:rFonts w:ascii="Times New Roman" w:eastAsia="Times New Roman" w:hAnsi="Times New Roman" w:cs="Times New Roman"/>
          <w:color w:val="000000" w:themeColor="text1"/>
          <w:sz w:val="24"/>
          <w:szCs w:val="24"/>
        </w:rPr>
      </w:pPr>
    </w:p>
    <w:p w:rsidR="00924522" w:rsidRPr="004F4BD6" w:rsidRDefault="00924522" w:rsidP="00BD254C">
      <w:pPr>
        <w:spacing w:after="0" w:line="240" w:lineRule="auto"/>
        <w:jc w:val="both"/>
        <w:rPr>
          <w:rFonts w:ascii="Times New Roman" w:eastAsia="Times New Roman" w:hAnsi="Times New Roman" w:cs="Times New Roman"/>
          <w:color w:val="000000" w:themeColor="text1"/>
          <w:sz w:val="24"/>
          <w:szCs w:val="24"/>
        </w:rPr>
      </w:pPr>
    </w:p>
    <w:p w:rsidR="00924522" w:rsidRPr="004F4BD6" w:rsidRDefault="00924522" w:rsidP="00BD254C">
      <w:pPr>
        <w:spacing w:after="0" w:line="240" w:lineRule="auto"/>
        <w:jc w:val="both"/>
        <w:rPr>
          <w:rFonts w:ascii="Times New Roman" w:eastAsia="Times New Roman" w:hAnsi="Times New Roman" w:cs="Times New Roman"/>
          <w:color w:val="000000" w:themeColor="text1"/>
          <w:sz w:val="24"/>
          <w:szCs w:val="24"/>
        </w:rPr>
      </w:pPr>
    </w:p>
    <w:p w:rsidR="00924522" w:rsidRPr="004F4BD6" w:rsidRDefault="00924522" w:rsidP="00BD254C">
      <w:pPr>
        <w:spacing w:after="0" w:line="240" w:lineRule="auto"/>
        <w:jc w:val="both"/>
        <w:rPr>
          <w:rFonts w:ascii="Times New Roman" w:eastAsia="Times New Roman" w:hAnsi="Times New Roman" w:cs="Times New Roman"/>
          <w:color w:val="000000" w:themeColor="text1"/>
          <w:sz w:val="24"/>
          <w:szCs w:val="24"/>
        </w:rPr>
      </w:pPr>
    </w:p>
    <w:p w:rsidR="00924522" w:rsidRPr="004F4BD6" w:rsidRDefault="00924522" w:rsidP="00924522">
      <w:pPr>
        <w:spacing w:after="0" w:line="240" w:lineRule="auto"/>
        <w:jc w:val="center"/>
        <w:rPr>
          <w:rFonts w:ascii="Times New Roman" w:eastAsia="Times New Roman" w:hAnsi="Times New Roman" w:cs="Times New Roman"/>
          <w:color w:val="000000" w:themeColor="text1"/>
          <w:sz w:val="24"/>
          <w:szCs w:val="24"/>
        </w:rPr>
      </w:pPr>
      <w:r w:rsidRPr="004F4BD6">
        <w:rPr>
          <w:rFonts w:ascii="Times New Roman" w:eastAsia="Times New Roman" w:hAnsi="Times New Roman" w:cs="Times New Roman"/>
          <w:color w:val="000000" w:themeColor="text1"/>
          <w:sz w:val="24"/>
          <w:szCs w:val="24"/>
        </w:rPr>
        <w:t>Figure 5. BST using Binary Search Algorithm</w:t>
      </w: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094D82" w:rsidRPr="004F4BD6" w:rsidRDefault="00094D82" w:rsidP="00BD254C">
      <w:pPr>
        <w:spacing w:after="0" w:line="240" w:lineRule="auto"/>
        <w:jc w:val="both"/>
        <w:rPr>
          <w:rFonts w:ascii="Times New Roman" w:eastAsia="Times New Roman" w:hAnsi="Times New Roman" w:cs="Times New Roman"/>
          <w:b/>
          <w:color w:val="FF0000"/>
          <w:sz w:val="24"/>
          <w:szCs w:val="24"/>
        </w:rPr>
      </w:pPr>
      <w:r w:rsidRPr="004F4BD6">
        <w:rPr>
          <w:rFonts w:ascii="Times New Roman" w:eastAsia="Times New Roman" w:hAnsi="Times New Roman" w:cs="Times New Roman"/>
          <w:b/>
          <w:color w:val="FF0000"/>
          <w:sz w:val="24"/>
          <w:szCs w:val="24"/>
        </w:rPr>
        <w:t xml:space="preserve">Now insert item 7 to the BST shown in Figure 5. </w:t>
      </w: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030A0B" w:rsidRPr="004F4BD6" w:rsidRDefault="00030A0B" w:rsidP="00030A0B">
      <w:pPr>
        <w:pStyle w:val="ListParagraph"/>
        <w:spacing w:after="0" w:line="240" w:lineRule="auto"/>
        <w:jc w:val="right"/>
        <w:rPr>
          <w:rFonts w:ascii="Times New Roman" w:eastAsia="Times New Roman" w:hAnsi="Times New Roman" w:cs="Times New Roman"/>
          <w:color w:val="FF0000"/>
          <w:sz w:val="24"/>
          <w:szCs w:val="24"/>
        </w:rPr>
      </w:pPr>
    </w:p>
    <w:p w:rsidR="00030A0B" w:rsidRPr="00747135" w:rsidRDefault="00030A0B" w:rsidP="00747135">
      <w:pPr>
        <w:spacing w:after="0" w:line="240" w:lineRule="auto"/>
        <w:rPr>
          <w:rFonts w:ascii="Times New Roman" w:hAnsi="Times New Roman" w:cs="Times New Roman"/>
          <w:b/>
          <w:color w:val="000000"/>
        </w:rPr>
      </w:pPr>
      <w:r w:rsidRPr="00747135">
        <w:rPr>
          <w:rFonts w:ascii="Times New Roman" w:hAnsi="Times New Roman" w:cs="Times New Roman"/>
          <w:b/>
          <w:color w:val="000000"/>
        </w:rPr>
        <w:t xml:space="preserve">Deletion From a Binary Search Tree  (BST) </w:t>
      </w: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030A0B" w:rsidRPr="004F4BD6" w:rsidRDefault="00030A0B" w:rsidP="00030A0B">
      <w:pPr>
        <w:jc w:val="both"/>
        <w:rPr>
          <w:rFonts w:ascii="Times New Roman" w:hAnsi="Times New Roman" w:cs="Times New Roman"/>
          <w:color w:val="000000"/>
        </w:rPr>
      </w:pPr>
      <w:r w:rsidRPr="004F4BD6">
        <w:rPr>
          <w:rFonts w:ascii="Times New Roman" w:hAnsi="Times New Roman" w:cs="Times New Roman"/>
          <w:color w:val="000000"/>
        </w:rPr>
        <w:t xml:space="preserve">If we are trying to delete a leaf, there is no problem. We just delete it and rest of the tree is exactly as it was, so it is still a BST.  There is another simple situation: suppose the node we are deleting has only one subtree. In the three of  </w:t>
      </w:r>
      <w:r w:rsidRPr="004F4BD6">
        <w:rPr>
          <w:rFonts w:ascii="Times New Roman" w:hAnsi="Times New Roman" w:cs="Times New Roman"/>
          <w:b/>
          <w:color w:val="000000"/>
        </w:rPr>
        <w:t>Figure7(a)</w:t>
      </w:r>
      <w:r w:rsidRPr="004F4BD6">
        <w:rPr>
          <w:rFonts w:ascii="Times New Roman" w:hAnsi="Times New Roman" w:cs="Times New Roman"/>
          <w:color w:val="000000"/>
        </w:rPr>
        <w:t xml:space="preserve">, ‘3’ has only 1 subtree. </w:t>
      </w:r>
    </w:p>
    <w:p w:rsidR="00030A0B" w:rsidRPr="004F4BD6" w:rsidRDefault="00030A0B" w:rsidP="00030A0B">
      <w:pPr>
        <w:jc w:val="both"/>
        <w:rPr>
          <w:rFonts w:ascii="Times New Roman" w:hAnsi="Times New Roman" w:cs="Times New Roman"/>
          <w:color w:val="000000"/>
        </w:rPr>
      </w:pPr>
    </w:p>
    <w:p w:rsidR="00030A0B" w:rsidRPr="004F4BD6" w:rsidRDefault="00030A0B" w:rsidP="00030A0B">
      <w:pPr>
        <w:jc w:val="center"/>
        <w:rPr>
          <w:rFonts w:ascii="Times New Roman" w:hAnsi="Times New Roman" w:cs="Times New Roman"/>
          <w:color w:val="000000"/>
        </w:rPr>
      </w:pPr>
      <w:r w:rsidRPr="004F4BD6">
        <w:rPr>
          <w:rFonts w:ascii="Times New Roman" w:hAnsi="Times New Roman" w:cs="Times New Roman"/>
          <w:color w:val="000000"/>
        </w:rPr>
        <w:object w:dxaOrig="9360" w:dyaOrig="4032">
          <v:shape id="_x0000_i1028" type="#_x0000_t75" style="width:363pt;height:116.5pt" o:ole="">
            <v:imagedata r:id="rId13" o:title=""/>
          </v:shape>
          <o:OLEObject Type="Embed" ProgID="Word.Picture.8" ShapeID="_x0000_i1028" DrawAspect="Content" ObjectID="_1792584175" r:id="rId14"/>
        </w:object>
      </w:r>
    </w:p>
    <w:p w:rsidR="00030A0B" w:rsidRPr="004F4BD6" w:rsidRDefault="00030A0B" w:rsidP="00030A0B">
      <w:pPr>
        <w:jc w:val="center"/>
        <w:rPr>
          <w:rFonts w:ascii="Times New Roman" w:hAnsi="Times New Roman" w:cs="Times New Roman"/>
        </w:rPr>
      </w:pPr>
      <w:r w:rsidRPr="004F4BD6">
        <w:rPr>
          <w:rFonts w:ascii="Times New Roman" w:hAnsi="Times New Roman" w:cs="Times New Roman"/>
          <w:bCs/>
          <w:color w:val="000000"/>
        </w:rPr>
        <w:t xml:space="preserve"> (a) Binary tree (b)After deletion of 3 form (c)</w:t>
      </w:r>
      <w:r w:rsidRPr="004F4BD6">
        <w:rPr>
          <w:rFonts w:ascii="Times New Roman" w:hAnsi="Times New Roman" w:cs="Times New Roman"/>
          <w:color w:val="000000"/>
        </w:rPr>
        <w:t xml:space="preserve"> Final resulting tree</w:t>
      </w:r>
    </w:p>
    <w:p w:rsidR="00030A0B" w:rsidRPr="004F4BD6" w:rsidRDefault="00030A0B" w:rsidP="00030A0B">
      <w:pPr>
        <w:pStyle w:val="Preformatted"/>
        <w:tabs>
          <w:tab w:val="clear" w:pos="9590"/>
        </w:tabs>
        <w:jc w:val="center"/>
        <w:rPr>
          <w:rFonts w:ascii="Times New Roman" w:hAnsi="Times New Roman"/>
          <w:bCs/>
          <w:color w:val="000000"/>
          <w:sz w:val="22"/>
          <w:szCs w:val="22"/>
        </w:rPr>
      </w:pPr>
      <w:r w:rsidRPr="004F4BD6">
        <w:rPr>
          <w:rFonts w:ascii="Times New Roman" w:hAnsi="Times New Roman"/>
          <w:b/>
          <w:bCs/>
          <w:color w:val="000000"/>
          <w:sz w:val="22"/>
          <w:szCs w:val="22"/>
        </w:rPr>
        <w:t>Figure 7.</w:t>
      </w:r>
      <w:r w:rsidRPr="004F4BD6">
        <w:rPr>
          <w:rFonts w:ascii="Times New Roman" w:hAnsi="Times New Roman"/>
          <w:bCs/>
          <w:color w:val="000000"/>
          <w:sz w:val="22"/>
          <w:szCs w:val="22"/>
        </w:rPr>
        <w:t>Deletion in Binary Search Tree</w:t>
      </w:r>
    </w:p>
    <w:p w:rsidR="00030A0B" w:rsidRPr="004F4BD6" w:rsidRDefault="00030A0B" w:rsidP="00030A0B">
      <w:pPr>
        <w:pStyle w:val="Preformatted"/>
        <w:tabs>
          <w:tab w:val="clear" w:pos="9590"/>
        </w:tabs>
        <w:jc w:val="center"/>
        <w:rPr>
          <w:rFonts w:ascii="Times New Roman" w:hAnsi="Times New Roman"/>
          <w:b/>
          <w:bCs/>
          <w:color w:val="000000"/>
          <w:sz w:val="22"/>
          <w:szCs w:val="22"/>
        </w:rPr>
      </w:pPr>
    </w:p>
    <w:p w:rsidR="004B41DA" w:rsidRPr="004F4BD6" w:rsidRDefault="004B41DA" w:rsidP="004B41DA">
      <w:pPr>
        <w:ind w:firstLine="360"/>
        <w:jc w:val="both"/>
        <w:rPr>
          <w:rFonts w:ascii="Times New Roman" w:hAnsi="Times New Roman" w:cs="Times New Roman"/>
          <w:color w:val="000000"/>
        </w:rPr>
      </w:pPr>
      <w:r w:rsidRPr="004F4BD6">
        <w:rPr>
          <w:rFonts w:ascii="Times New Roman" w:hAnsi="Times New Roman" w:cs="Times New Roman"/>
          <w:color w:val="000000"/>
        </w:rPr>
        <w:t>Finally, let us consider the only remaining case: how to delete a node having two subtrees. For example, how to delete ‘6’ {</w:t>
      </w:r>
      <w:r w:rsidRPr="004F4BD6">
        <w:rPr>
          <w:rFonts w:ascii="Times New Roman" w:hAnsi="Times New Roman" w:cs="Times New Roman"/>
          <w:b/>
          <w:color w:val="000000"/>
        </w:rPr>
        <w:t>Figure</w:t>
      </w:r>
      <w:r w:rsidRPr="004F4BD6">
        <w:rPr>
          <w:rFonts w:ascii="Times New Roman" w:hAnsi="Times New Roman" w:cs="Times New Roman"/>
          <w:color w:val="000000"/>
        </w:rPr>
        <w:t xml:space="preserve"> 8(a)}? We had like to do this with minimum amount of work and disruption to the structure of the BST. </w:t>
      </w:r>
    </w:p>
    <w:p w:rsidR="004B41DA" w:rsidRPr="004F4BD6" w:rsidRDefault="004B41DA" w:rsidP="004B41DA">
      <w:pPr>
        <w:ind w:firstLine="360"/>
        <w:jc w:val="both"/>
        <w:rPr>
          <w:rFonts w:ascii="Times New Roman" w:hAnsi="Times New Roman" w:cs="Times New Roman"/>
          <w:color w:val="000000"/>
        </w:rPr>
      </w:pPr>
      <w:r w:rsidRPr="004F4BD6">
        <w:rPr>
          <w:rFonts w:ascii="Times New Roman" w:hAnsi="Times New Roman" w:cs="Times New Roman"/>
          <w:color w:val="000000"/>
        </w:rPr>
        <w:t xml:space="preserve">The standard solution is based on this idea: we leave the node containing ‘6’ exactly where it is, but we get rid of the value 6 and find another value to store in the ‘6’ node. This value is taken from a node below the ‘6’s node, and it is </w:t>
      </w:r>
      <w:r w:rsidRPr="004F4BD6">
        <w:rPr>
          <w:rStyle w:val="Emphasis"/>
          <w:rFonts w:ascii="Times New Roman" w:hAnsi="Times New Roman" w:cs="Times New Roman"/>
          <w:i w:val="0"/>
          <w:color w:val="000000"/>
        </w:rPr>
        <w:t>that</w:t>
      </w:r>
      <w:r w:rsidRPr="004F4BD6">
        <w:rPr>
          <w:rFonts w:ascii="Times New Roman" w:hAnsi="Times New Roman" w:cs="Times New Roman"/>
          <w:color w:val="000000"/>
        </w:rPr>
        <w:t xml:space="preserve"> node that is actually removed from the tree. So, here is the plan. Starting with </w:t>
      </w:r>
      <w:r w:rsidRPr="004F4BD6">
        <w:rPr>
          <w:rFonts w:ascii="Times New Roman" w:hAnsi="Times New Roman" w:cs="Times New Roman"/>
          <w:b/>
          <w:color w:val="000000"/>
        </w:rPr>
        <w:t>Figure</w:t>
      </w:r>
      <w:r w:rsidRPr="004F4BD6">
        <w:rPr>
          <w:rFonts w:ascii="Times New Roman" w:hAnsi="Times New Roman" w:cs="Times New Roman"/>
          <w:color w:val="000000"/>
        </w:rPr>
        <w:t xml:space="preserve"> 8(a). Erase 6, but keep its node is given in </w:t>
      </w:r>
      <w:r w:rsidRPr="004F4BD6">
        <w:rPr>
          <w:rFonts w:ascii="Times New Roman" w:hAnsi="Times New Roman" w:cs="Times New Roman"/>
          <w:b/>
          <w:color w:val="000000"/>
        </w:rPr>
        <w:t>Figure</w:t>
      </w:r>
      <w:r w:rsidRPr="004F4BD6">
        <w:rPr>
          <w:rFonts w:ascii="Times New Roman" w:hAnsi="Times New Roman" w:cs="Times New Roman"/>
          <w:color w:val="000000"/>
        </w:rPr>
        <w:t xml:space="preserve"> 8(b).</w:t>
      </w:r>
    </w:p>
    <w:p w:rsidR="004B41DA" w:rsidRPr="004F4BD6" w:rsidRDefault="004B41DA" w:rsidP="004B41DA">
      <w:pPr>
        <w:pStyle w:val="Preformatted"/>
        <w:tabs>
          <w:tab w:val="clear" w:pos="9590"/>
        </w:tabs>
        <w:jc w:val="both"/>
        <w:rPr>
          <w:rFonts w:ascii="Times New Roman" w:hAnsi="Times New Roman"/>
          <w:color w:val="000000"/>
          <w:sz w:val="22"/>
          <w:szCs w:val="22"/>
        </w:rPr>
      </w:pPr>
    </w:p>
    <w:p w:rsidR="004B41DA" w:rsidRPr="004F4BD6" w:rsidRDefault="004B41DA" w:rsidP="004B41DA">
      <w:pPr>
        <w:jc w:val="center"/>
        <w:rPr>
          <w:rFonts w:ascii="Times New Roman" w:hAnsi="Times New Roman" w:cs="Times New Roman"/>
          <w:b/>
          <w:bCs/>
          <w:color w:val="000000"/>
        </w:rPr>
      </w:pPr>
      <w:r w:rsidRPr="004F4BD6">
        <w:rPr>
          <w:rFonts w:ascii="Times New Roman" w:hAnsi="Times New Roman" w:cs="Times New Roman"/>
          <w:color w:val="000000"/>
        </w:rPr>
        <w:object w:dxaOrig="9359" w:dyaOrig="4031">
          <v:shape id="_x0000_i1029" type="#_x0000_t75" style="width:363pt;height:115.5pt" o:ole="">
            <v:imagedata r:id="rId15" o:title=""/>
          </v:shape>
          <o:OLEObject Type="Embed" ProgID="Word.Picture.8" ShapeID="_x0000_i1029" DrawAspect="Content" ObjectID="_1792584176" r:id="rId16"/>
        </w:object>
      </w:r>
    </w:p>
    <w:p w:rsidR="004B41DA" w:rsidRPr="004F4BD6" w:rsidRDefault="004B41DA" w:rsidP="004B41DA">
      <w:pPr>
        <w:pStyle w:val="Preformatted"/>
        <w:tabs>
          <w:tab w:val="clear" w:pos="9590"/>
          <w:tab w:val="num" w:pos="720"/>
        </w:tabs>
        <w:jc w:val="both"/>
        <w:rPr>
          <w:rFonts w:ascii="Times New Roman" w:hAnsi="Times New Roman"/>
          <w:bCs/>
          <w:color w:val="000000"/>
          <w:sz w:val="22"/>
          <w:szCs w:val="22"/>
        </w:rPr>
      </w:pPr>
      <w:r w:rsidRPr="004F4BD6">
        <w:rPr>
          <w:rFonts w:ascii="Times New Roman" w:hAnsi="Times New Roman"/>
          <w:b/>
          <w:color w:val="000000"/>
          <w:sz w:val="22"/>
          <w:szCs w:val="22"/>
        </w:rPr>
        <w:t>Figure 8</w:t>
      </w:r>
      <w:r w:rsidRPr="004F4BD6">
        <w:rPr>
          <w:rFonts w:ascii="Times New Roman" w:hAnsi="Times New Roman"/>
          <w:color w:val="000000"/>
          <w:sz w:val="22"/>
          <w:szCs w:val="22"/>
        </w:rPr>
        <w:t xml:space="preserve"> (a) Binary tree (b) </w:t>
      </w:r>
      <w:r w:rsidRPr="004F4BD6">
        <w:rPr>
          <w:rFonts w:ascii="Times New Roman" w:hAnsi="Times New Roman"/>
          <w:bCs/>
          <w:color w:val="000000"/>
        </w:rPr>
        <w:t xml:space="preserve">Binary tree after removal of 6 (c) </w:t>
      </w:r>
      <w:r w:rsidRPr="004F4BD6">
        <w:rPr>
          <w:rFonts w:ascii="Times New Roman" w:hAnsi="Times New Roman"/>
          <w:bCs/>
          <w:color w:val="000000"/>
          <w:sz w:val="22"/>
          <w:szCs w:val="22"/>
        </w:rPr>
        <w:t>Binary tree after deleting a node having left and right subtree.</w:t>
      </w:r>
    </w:p>
    <w:p w:rsidR="00F30202" w:rsidRPr="004F4BD6" w:rsidRDefault="00F30202" w:rsidP="00BD254C">
      <w:pPr>
        <w:spacing w:after="0" w:line="240" w:lineRule="auto"/>
        <w:jc w:val="both"/>
        <w:rPr>
          <w:rFonts w:ascii="Times New Roman" w:eastAsia="Times New Roman" w:hAnsi="Times New Roman" w:cs="Times New Roman"/>
          <w:b/>
          <w:color w:val="FF0000"/>
          <w:sz w:val="24"/>
          <w:szCs w:val="24"/>
        </w:rPr>
      </w:pPr>
    </w:p>
    <w:p w:rsidR="00B41171" w:rsidRPr="004F4BD6" w:rsidRDefault="00B41171" w:rsidP="00B41171">
      <w:pPr>
        <w:jc w:val="both"/>
        <w:rPr>
          <w:rFonts w:ascii="Times New Roman" w:hAnsi="Times New Roman" w:cs="Times New Roman"/>
          <w:color w:val="000000"/>
        </w:rPr>
      </w:pPr>
      <w:r w:rsidRPr="004F4BD6">
        <w:rPr>
          <w:rFonts w:ascii="Times New Roman" w:hAnsi="Times New Roman" w:cs="Times New Roman"/>
          <w:color w:val="000000"/>
        </w:rPr>
        <w:t xml:space="preserve">Now, what value can we move into the vacated node and have a binary search tree? Well, here’s how to figure it out. If we choose value X, then: </w:t>
      </w:r>
    </w:p>
    <w:p w:rsidR="00B41171" w:rsidRPr="004F4BD6" w:rsidRDefault="00B41171" w:rsidP="00D56B55">
      <w:pPr>
        <w:numPr>
          <w:ilvl w:val="0"/>
          <w:numId w:val="35"/>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lastRenderedPageBreak/>
        <w:t xml:space="preserve">every element in the left subtree must be smaller than X. </w:t>
      </w:r>
    </w:p>
    <w:p w:rsidR="00B41171" w:rsidRPr="004F4BD6" w:rsidRDefault="00B41171" w:rsidP="00D56B55">
      <w:pPr>
        <w:numPr>
          <w:ilvl w:val="0"/>
          <w:numId w:val="35"/>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 xml:space="preserve">every element in the right subtree must be bigger than X. </w:t>
      </w:r>
    </w:p>
    <w:p w:rsidR="00B41171" w:rsidRPr="004F4BD6" w:rsidRDefault="00B41171" w:rsidP="00BD254C">
      <w:pPr>
        <w:spacing w:after="0" w:line="240" w:lineRule="auto"/>
        <w:jc w:val="both"/>
        <w:rPr>
          <w:rFonts w:ascii="Times New Roman" w:eastAsia="Times New Roman" w:hAnsi="Times New Roman" w:cs="Times New Roman"/>
          <w:b/>
          <w:color w:val="FF0000"/>
          <w:sz w:val="24"/>
          <w:szCs w:val="24"/>
        </w:rPr>
      </w:pPr>
    </w:p>
    <w:p w:rsidR="00732C97" w:rsidRDefault="00732C97">
      <w:pPr>
        <w:rPr>
          <w:rFonts w:ascii="Times New Roman" w:eastAsia="Times New Roman" w:hAnsi="Times New Roman" w:cs="Times New Roman"/>
          <w:b/>
          <w:snapToGrid w:val="0"/>
          <w:color w:val="000000"/>
          <w:kern w:val="36"/>
        </w:rPr>
      </w:pPr>
      <w:r>
        <w:rPr>
          <w:color w:val="000000"/>
        </w:rPr>
        <w:br w:type="page"/>
      </w:r>
    </w:p>
    <w:p w:rsidR="00B41171" w:rsidRPr="004F4BD6" w:rsidRDefault="00B41171" w:rsidP="00B41171">
      <w:pPr>
        <w:pStyle w:val="H1"/>
        <w:jc w:val="both"/>
        <w:rPr>
          <w:color w:val="000000"/>
          <w:sz w:val="22"/>
          <w:szCs w:val="22"/>
        </w:rPr>
      </w:pPr>
      <w:r w:rsidRPr="004F4BD6">
        <w:rPr>
          <w:color w:val="000000"/>
          <w:sz w:val="22"/>
          <w:szCs w:val="22"/>
        </w:rPr>
        <w:lastRenderedPageBreak/>
        <w:t>Binary Search Trees: A Problem</w:t>
      </w:r>
    </w:p>
    <w:p w:rsidR="00B41171" w:rsidRPr="004F4BD6" w:rsidRDefault="00B41171" w:rsidP="00747135">
      <w:pPr>
        <w:pStyle w:val="BodyText"/>
        <w:jc w:val="both"/>
        <w:rPr>
          <w:rFonts w:ascii="Times New Roman" w:hAnsi="Times New Roman" w:cs="Times New Roman"/>
          <w:color w:val="C00000"/>
        </w:rPr>
      </w:pPr>
      <w:r w:rsidRPr="004F4BD6">
        <w:rPr>
          <w:rFonts w:ascii="Times New Roman" w:hAnsi="Times New Roman" w:cs="Times New Roman"/>
          <w:color w:val="C00000"/>
        </w:rPr>
        <w:t>To finish off the discussion of binary search trees, we would like to return to the issue that originally motivated them - we wanted a data structure that could be searched in O(log</w:t>
      </w:r>
      <w:r w:rsidRPr="004F4BD6">
        <w:rPr>
          <w:rFonts w:ascii="Times New Roman" w:hAnsi="Times New Roman" w:cs="Times New Roman"/>
          <w:color w:val="C00000"/>
          <w:vertAlign w:val="subscript"/>
        </w:rPr>
        <w:t>2</w:t>
      </w:r>
      <w:r w:rsidRPr="004F4BD6">
        <w:rPr>
          <w:rFonts w:ascii="Times New Roman" w:hAnsi="Times New Roman" w:cs="Times New Roman"/>
          <w:color w:val="C00000"/>
        </w:rPr>
        <w:t xml:space="preserve"> n) time, where n is the number of values in the data structure. </w:t>
      </w:r>
      <w:r w:rsidRPr="001F226D">
        <w:rPr>
          <w:rFonts w:ascii="Times New Roman" w:hAnsi="Times New Roman" w:cs="Times New Roman"/>
        </w:rPr>
        <w:t>Do BSTs actually meet this requirement?</w:t>
      </w:r>
      <w:r w:rsidRPr="004F4BD6">
        <w:rPr>
          <w:rFonts w:ascii="Times New Roman" w:hAnsi="Times New Roman" w:cs="Times New Roman"/>
          <w:color w:val="00B0F0"/>
        </w:rPr>
        <w:t xml:space="preserve"> In other words, is it true that we can find any value X in any BST in O(log</w:t>
      </w:r>
      <w:r w:rsidRPr="004F4BD6">
        <w:rPr>
          <w:rFonts w:ascii="Times New Roman" w:hAnsi="Times New Roman" w:cs="Times New Roman"/>
          <w:color w:val="00B0F0"/>
          <w:vertAlign w:val="subscript"/>
        </w:rPr>
        <w:t>2</w:t>
      </w:r>
      <w:r w:rsidRPr="004F4BD6">
        <w:rPr>
          <w:rFonts w:ascii="Times New Roman" w:hAnsi="Times New Roman" w:cs="Times New Roman"/>
          <w:color w:val="00B0F0"/>
        </w:rPr>
        <w:t xml:space="preserve"> n) time? What does one think? Yes, no?</w:t>
      </w:r>
    </w:p>
    <w:p w:rsidR="00B41171" w:rsidRPr="004F4BD6" w:rsidRDefault="00A83AC9" w:rsidP="00BD254C">
      <w:pPr>
        <w:spacing w:after="0" w:line="240" w:lineRule="auto"/>
        <w:jc w:val="both"/>
        <w:rPr>
          <w:rFonts w:ascii="Times New Roman" w:eastAsia="Times New Roman" w:hAnsi="Times New Roman" w:cs="Times New Roman"/>
          <w:b/>
          <w:color w:val="FF0000"/>
          <w:sz w:val="24"/>
          <w:szCs w:val="24"/>
        </w:rPr>
      </w:pPr>
      <w:r w:rsidRPr="004F4BD6">
        <w:rPr>
          <w:rFonts w:ascii="Times New Roman" w:eastAsia="Times New Roman" w:hAnsi="Times New Roman" w:cs="Times New Roman"/>
          <w:b/>
          <w:color w:val="FF0000"/>
          <w:sz w:val="24"/>
          <w:szCs w:val="24"/>
        </w:rPr>
        <w:t xml:space="preserve">It is does not fulfill all </w:t>
      </w:r>
      <w:r w:rsidR="00747135">
        <w:rPr>
          <w:rFonts w:ascii="Times New Roman" w:eastAsia="Times New Roman" w:hAnsi="Times New Roman" w:cs="Times New Roman"/>
          <w:b/>
          <w:color w:val="FF0000"/>
          <w:sz w:val="24"/>
          <w:szCs w:val="24"/>
        </w:rPr>
        <w:t xml:space="preserve">the </w:t>
      </w:r>
      <w:r w:rsidRPr="004F4BD6">
        <w:rPr>
          <w:rFonts w:ascii="Times New Roman" w:eastAsia="Times New Roman" w:hAnsi="Times New Roman" w:cs="Times New Roman"/>
          <w:b/>
          <w:color w:val="FF0000"/>
          <w:sz w:val="24"/>
          <w:szCs w:val="24"/>
        </w:rPr>
        <w:t xml:space="preserve">above property. </w:t>
      </w:r>
    </w:p>
    <w:p w:rsidR="00B36040" w:rsidRPr="004F4BD6" w:rsidRDefault="00B36040" w:rsidP="00A83AC9">
      <w:pPr>
        <w:pStyle w:val="Heading1"/>
        <w:rPr>
          <w:rFonts w:ascii="Times New Roman" w:eastAsia="Times New Roman" w:hAnsi="Times New Roman" w:cs="Times New Roman"/>
          <w:color w:val="C00000"/>
          <w:sz w:val="24"/>
          <w:szCs w:val="24"/>
        </w:rPr>
      </w:pPr>
      <w:r w:rsidRPr="004F4BD6">
        <w:rPr>
          <w:rFonts w:ascii="Times New Roman" w:eastAsia="Times New Roman" w:hAnsi="Times New Roman" w:cs="Times New Roman"/>
          <w:color w:val="C00000"/>
          <w:sz w:val="24"/>
          <w:szCs w:val="24"/>
        </w:rPr>
        <w:t>AVL Tree</w:t>
      </w:r>
    </w:p>
    <w:p w:rsidR="00A83AC9" w:rsidRPr="004F4BD6" w:rsidRDefault="00A83AC9" w:rsidP="00A83AC9">
      <w:pPr>
        <w:pStyle w:val="Heading1"/>
        <w:rPr>
          <w:rFonts w:ascii="Times New Roman" w:eastAsia="Times New Roman" w:hAnsi="Times New Roman" w:cs="Times New Roman"/>
          <w:color w:val="00B0F0"/>
          <w:sz w:val="24"/>
          <w:szCs w:val="24"/>
        </w:rPr>
      </w:pPr>
      <w:r w:rsidRPr="004F4BD6">
        <w:rPr>
          <w:rFonts w:ascii="Times New Roman" w:eastAsia="Times New Roman" w:hAnsi="Times New Roman" w:cs="Times New Roman"/>
          <w:color w:val="00B0F0"/>
          <w:sz w:val="24"/>
          <w:szCs w:val="24"/>
        </w:rPr>
        <w:t xml:space="preserve">To address this issue </w:t>
      </w:r>
      <w:r w:rsidRPr="004F4BD6">
        <w:rPr>
          <w:rFonts w:ascii="Times New Roman" w:hAnsi="Times New Roman" w:cs="Times New Roman"/>
          <w:color w:val="000000"/>
          <w:sz w:val="22"/>
          <w:szCs w:val="22"/>
        </w:rPr>
        <w:t>Balanced Binary Tree/</w:t>
      </w:r>
      <w:r w:rsidRPr="004F4BD6">
        <w:rPr>
          <w:rFonts w:ascii="Times New Roman" w:eastAsia="Times New Roman" w:hAnsi="Times New Roman" w:cs="Times New Roman"/>
          <w:color w:val="00B0F0"/>
          <w:sz w:val="24"/>
          <w:szCs w:val="24"/>
        </w:rPr>
        <w:t xml:space="preserve">AVL Tree is invented.  </w:t>
      </w:r>
    </w:p>
    <w:p w:rsidR="00A83AC9" w:rsidRPr="004F4BD6" w:rsidRDefault="00630668" w:rsidP="00630668">
      <w:pPr>
        <w:pStyle w:val="Heading1"/>
        <w:jc w:val="both"/>
        <w:rPr>
          <w:rFonts w:ascii="Times New Roman" w:eastAsia="Times New Roman" w:hAnsi="Times New Roman" w:cs="Times New Roman"/>
          <w:color w:val="00B0F0"/>
          <w:sz w:val="24"/>
          <w:szCs w:val="24"/>
        </w:rPr>
      </w:pPr>
      <w:r w:rsidRPr="004F4BD6">
        <w:rPr>
          <w:rFonts w:ascii="Times New Roman" w:hAnsi="Times New Roman" w:cs="Times New Roman"/>
          <w:color w:val="000000"/>
          <w:sz w:val="22"/>
          <w:szCs w:val="22"/>
        </w:rPr>
        <w:t xml:space="preserve">Two Russian mathematicians, </w:t>
      </w:r>
      <w:r w:rsidRPr="004F4BD6">
        <w:rPr>
          <w:rFonts w:ascii="Times New Roman" w:hAnsi="Times New Roman" w:cs="Times New Roman"/>
          <w:b w:val="0"/>
          <w:color w:val="000000"/>
          <w:sz w:val="22"/>
          <w:szCs w:val="22"/>
        </w:rPr>
        <w:t>G. M. ADELSON-VELSKII</w:t>
      </w:r>
      <w:r w:rsidRPr="004F4BD6">
        <w:rPr>
          <w:rFonts w:ascii="Times New Roman" w:hAnsi="Times New Roman" w:cs="Times New Roman"/>
          <w:color w:val="000000"/>
          <w:sz w:val="22"/>
          <w:szCs w:val="22"/>
        </w:rPr>
        <w:t xml:space="preserve"> and </w:t>
      </w:r>
      <w:r w:rsidRPr="004F4BD6">
        <w:rPr>
          <w:rFonts w:ascii="Times New Roman" w:hAnsi="Times New Roman" w:cs="Times New Roman"/>
          <w:b w:val="0"/>
          <w:color w:val="000000"/>
          <w:sz w:val="22"/>
          <w:szCs w:val="22"/>
        </w:rPr>
        <w:t>E.M. LANDIS</w:t>
      </w:r>
      <w:r w:rsidRPr="004F4BD6">
        <w:rPr>
          <w:rFonts w:ascii="Times New Roman" w:hAnsi="Times New Roman" w:cs="Times New Roman"/>
          <w:color w:val="000000"/>
          <w:sz w:val="22"/>
          <w:szCs w:val="22"/>
        </w:rPr>
        <w:t xml:space="preserve">, gave a technique in 1962. It is feasible to balance the height of binary trees using this technique and the resulting tree is called </w:t>
      </w:r>
      <w:r w:rsidRPr="004F4BD6">
        <w:rPr>
          <w:rFonts w:ascii="Times New Roman" w:hAnsi="Times New Roman" w:cs="Times New Roman"/>
          <w:b w:val="0"/>
          <w:color w:val="000000"/>
          <w:sz w:val="22"/>
          <w:szCs w:val="22"/>
        </w:rPr>
        <w:t>AVL</w:t>
      </w:r>
      <w:r w:rsidRPr="004F4BD6">
        <w:rPr>
          <w:rFonts w:ascii="Times New Roman" w:hAnsi="Times New Roman" w:cs="Times New Roman"/>
          <w:color w:val="000000"/>
          <w:sz w:val="22"/>
          <w:szCs w:val="22"/>
        </w:rPr>
        <w:t xml:space="preserve"> trees in their honor. </w:t>
      </w:r>
      <w:r w:rsidRPr="004F4BD6">
        <w:rPr>
          <w:rFonts w:ascii="Times New Roman" w:eastAsia="Times New Roman" w:hAnsi="Times New Roman" w:cs="Times New Roman"/>
          <w:color w:val="00B0F0"/>
          <w:sz w:val="24"/>
          <w:szCs w:val="24"/>
        </w:rPr>
        <w:t xml:space="preserve">Difference of height of left and right subtree of a node should not be more than 1 for a balanced </w:t>
      </w:r>
      <w:r w:rsidRPr="001F226D">
        <w:rPr>
          <w:rFonts w:ascii="Times New Roman" w:eastAsia="Times New Roman" w:hAnsi="Times New Roman" w:cs="Times New Roman"/>
          <w:color w:val="auto"/>
          <w:sz w:val="24"/>
          <w:szCs w:val="24"/>
        </w:rPr>
        <w:t>binary search tree</w:t>
      </w:r>
      <w:r w:rsidRPr="004F4BD6">
        <w:rPr>
          <w:rFonts w:ascii="Times New Roman" w:eastAsia="Times New Roman" w:hAnsi="Times New Roman" w:cs="Times New Roman"/>
          <w:color w:val="00B0F0"/>
          <w:sz w:val="24"/>
          <w:szCs w:val="24"/>
        </w:rPr>
        <w:t>. It means following Binary tree does not contain the property of BST.</w:t>
      </w:r>
    </w:p>
    <w:p w:rsidR="00630668" w:rsidRPr="004F4BD6" w:rsidRDefault="00630668" w:rsidP="00630668">
      <w:pPr>
        <w:jc w:val="both"/>
        <w:rPr>
          <w:rFonts w:ascii="Times New Roman" w:hAnsi="Times New Roman" w:cs="Times New Roman"/>
          <w:color w:val="000000"/>
        </w:rPr>
      </w:pPr>
      <w:r w:rsidRPr="004F4BD6">
        <w:rPr>
          <w:rFonts w:ascii="Times New Roman" w:hAnsi="Times New Roman" w:cs="Times New Roman"/>
          <w:color w:val="C00000"/>
        </w:rPr>
        <w:t xml:space="preserve">With the help of </w:t>
      </w:r>
      <w:r w:rsidRPr="004F4BD6">
        <w:rPr>
          <w:rFonts w:ascii="Times New Roman" w:hAnsi="Times New Roman" w:cs="Times New Roman"/>
          <w:b/>
          <w:color w:val="C00000"/>
        </w:rPr>
        <w:t xml:space="preserve">AVL </w:t>
      </w:r>
      <w:r w:rsidRPr="004F4BD6">
        <w:rPr>
          <w:rFonts w:ascii="Times New Roman" w:hAnsi="Times New Roman" w:cs="Times New Roman"/>
          <w:color w:val="C00000"/>
        </w:rPr>
        <w:t xml:space="preserve">trees searching, insertions and deletions in a tree with </w:t>
      </w:r>
      <w:r w:rsidRPr="004F4BD6">
        <w:rPr>
          <w:rFonts w:ascii="Times New Roman" w:hAnsi="Times New Roman" w:cs="Times New Roman"/>
          <w:b/>
          <w:color w:val="C00000"/>
        </w:rPr>
        <w:t>n</w:t>
      </w:r>
      <w:r w:rsidRPr="004F4BD6">
        <w:rPr>
          <w:rFonts w:ascii="Times New Roman" w:hAnsi="Times New Roman" w:cs="Times New Roman"/>
          <w:color w:val="C00000"/>
        </w:rPr>
        <w:t xml:space="preserve"> nodes achieved in time of order </w:t>
      </w:r>
      <w:r w:rsidRPr="004F4BD6">
        <w:rPr>
          <w:rFonts w:ascii="Times New Roman" w:hAnsi="Times New Roman" w:cs="Times New Roman"/>
          <w:b/>
          <w:color w:val="C00000"/>
        </w:rPr>
        <w:t>O (n),</w:t>
      </w:r>
      <w:r w:rsidRPr="004F4BD6">
        <w:rPr>
          <w:rFonts w:ascii="Times New Roman" w:hAnsi="Times New Roman" w:cs="Times New Roman"/>
          <w:color w:val="C00000"/>
        </w:rPr>
        <w:t xml:space="preserve"> even in the worst case.</w:t>
      </w:r>
      <w:r w:rsidRPr="004F4BD6">
        <w:rPr>
          <w:rFonts w:ascii="Times New Roman" w:hAnsi="Times New Roman" w:cs="Times New Roman"/>
          <w:color w:val="000000"/>
        </w:rPr>
        <w:t xml:space="preserve"> The height of an </w:t>
      </w:r>
      <w:r w:rsidRPr="004F4BD6">
        <w:rPr>
          <w:rFonts w:ascii="Times New Roman" w:hAnsi="Times New Roman" w:cs="Times New Roman"/>
          <w:b/>
          <w:color w:val="000000"/>
        </w:rPr>
        <w:t xml:space="preserve">AVL </w:t>
      </w:r>
      <w:r w:rsidRPr="004F4BD6">
        <w:rPr>
          <w:rFonts w:ascii="Times New Roman" w:hAnsi="Times New Roman" w:cs="Times New Roman"/>
          <w:color w:val="000000"/>
        </w:rPr>
        <w:t xml:space="preserve">tree with </w:t>
      </w:r>
      <w:r w:rsidRPr="004F4BD6">
        <w:rPr>
          <w:rFonts w:ascii="Times New Roman" w:hAnsi="Times New Roman" w:cs="Times New Roman"/>
          <w:b/>
          <w:color w:val="000000"/>
        </w:rPr>
        <w:t>n</w:t>
      </w:r>
      <w:r w:rsidRPr="004F4BD6">
        <w:rPr>
          <w:rFonts w:ascii="Times New Roman" w:hAnsi="Times New Roman" w:cs="Times New Roman"/>
          <w:color w:val="000000"/>
        </w:rPr>
        <w:t xml:space="preserve"> nodes can never exceed by </w:t>
      </w:r>
      <w:r w:rsidRPr="004F4BD6">
        <w:rPr>
          <w:rFonts w:ascii="Times New Roman" w:hAnsi="Times New Roman" w:cs="Times New Roman"/>
          <w:b/>
          <w:color w:val="000000"/>
        </w:rPr>
        <w:t>1.44 log</w:t>
      </w:r>
      <w:r w:rsidRPr="004F4BD6">
        <w:rPr>
          <w:rFonts w:ascii="Times New Roman" w:hAnsi="Times New Roman" w:cs="Times New Roman"/>
          <w:b/>
          <w:color w:val="000000"/>
          <w:vertAlign w:val="subscript"/>
        </w:rPr>
        <w:t>2</w:t>
      </w:r>
      <w:r w:rsidRPr="004F4BD6">
        <w:rPr>
          <w:rFonts w:ascii="Times New Roman" w:hAnsi="Times New Roman" w:cs="Times New Roman"/>
          <w:b/>
          <w:color w:val="000000"/>
        </w:rPr>
        <w:t xml:space="preserve">n </w:t>
      </w:r>
      <w:r w:rsidRPr="004F4BD6">
        <w:rPr>
          <w:rFonts w:ascii="Times New Roman" w:hAnsi="Times New Roman" w:cs="Times New Roman"/>
          <w:color w:val="000000"/>
        </w:rPr>
        <w:t xml:space="preserve">and thus the behavior of an </w:t>
      </w:r>
      <w:r w:rsidRPr="004F4BD6">
        <w:rPr>
          <w:rFonts w:ascii="Times New Roman" w:hAnsi="Times New Roman" w:cs="Times New Roman"/>
          <w:b/>
          <w:color w:val="000000"/>
        </w:rPr>
        <w:t>AVL</w:t>
      </w:r>
      <w:r w:rsidRPr="004F4BD6">
        <w:rPr>
          <w:rFonts w:ascii="Times New Roman" w:hAnsi="Times New Roman" w:cs="Times New Roman"/>
          <w:color w:val="000000"/>
        </w:rPr>
        <w:t xml:space="preserve"> tree could not be much below that of a random binary search tree.  The actual length of a search is near to </w:t>
      </w:r>
      <w:r w:rsidRPr="004F4BD6">
        <w:rPr>
          <w:rFonts w:ascii="Times New Roman" w:hAnsi="Times New Roman" w:cs="Times New Roman"/>
          <w:b/>
          <w:color w:val="C00000"/>
        </w:rPr>
        <w:t>log</w:t>
      </w:r>
      <w:r w:rsidRPr="004F4BD6">
        <w:rPr>
          <w:rFonts w:ascii="Times New Roman" w:hAnsi="Times New Roman" w:cs="Times New Roman"/>
          <w:b/>
          <w:color w:val="C00000"/>
          <w:vertAlign w:val="subscript"/>
        </w:rPr>
        <w:t>2</w:t>
      </w:r>
      <w:r w:rsidRPr="004F4BD6">
        <w:rPr>
          <w:rFonts w:ascii="Times New Roman" w:hAnsi="Times New Roman" w:cs="Times New Roman"/>
          <w:b/>
          <w:color w:val="C00000"/>
        </w:rPr>
        <w:t>n</w:t>
      </w:r>
      <w:r w:rsidRPr="004F4BD6">
        <w:rPr>
          <w:rFonts w:ascii="Times New Roman" w:hAnsi="Times New Roman" w:cs="Times New Roman"/>
          <w:color w:val="000000"/>
        </w:rPr>
        <w:t xml:space="preserve"> and thus the behavior of </w:t>
      </w:r>
      <w:r w:rsidRPr="004F4BD6">
        <w:rPr>
          <w:rFonts w:ascii="Times New Roman" w:hAnsi="Times New Roman" w:cs="Times New Roman"/>
          <w:b/>
          <w:color w:val="000000"/>
        </w:rPr>
        <w:t>AVL</w:t>
      </w:r>
      <w:r w:rsidRPr="004F4BD6">
        <w:rPr>
          <w:rFonts w:ascii="Times New Roman" w:hAnsi="Times New Roman" w:cs="Times New Roman"/>
          <w:color w:val="000000"/>
        </w:rPr>
        <w:t xml:space="preserve"> trees are closed to ideal balanced binary tree</w:t>
      </w:r>
      <w:r w:rsidR="001F226D">
        <w:rPr>
          <w:rFonts w:ascii="Times New Roman" w:hAnsi="Times New Roman" w:cs="Times New Roman"/>
          <w:color w:val="000000"/>
        </w:rPr>
        <w:t xml:space="preserve"> (B</w:t>
      </w:r>
      <w:r w:rsidR="001F169B">
        <w:rPr>
          <w:rFonts w:ascii="Times New Roman" w:hAnsi="Times New Roman" w:cs="Times New Roman"/>
          <w:color w:val="000000"/>
        </w:rPr>
        <w:t>B</w:t>
      </w:r>
      <w:r w:rsidR="001F226D">
        <w:rPr>
          <w:rFonts w:ascii="Times New Roman" w:hAnsi="Times New Roman" w:cs="Times New Roman"/>
          <w:color w:val="000000"/>
        </w:rPr>
        <w:t>T)</w:t>
      </w:r>
      <w:r w:rsidRPr="004F4BD6">
        <w:rPr>
          <w:rFonts w:ascii="Times New Roman" w:hAnsi="Times New Roman" w:cs="Times New Roman"/>
          <w:color w:val="000000"/>
        </w:rPr>
        <w:t>.</w:t>
      </w:r>
    </w:p>
    <w:p w:rsidR="00630668" w:rsidRPr="004F4BD6" w:rsidRDefault="00630668" w:rsidP="00630668">
      <w:pPr>
        <w:jc w:val="both"/>
        <w:rPr>
          <w:rFonts w:ascii="Times New Roman" w:hAnsi="Times New Roman" w:cs="Times New Roman"/>
          <w:color w:val="000000"/>
        </w:rPr>
      </w:pPr>
      <w:r w:rsidRPr="004F4BD6">
        <w:rPr>
          <w:rFonts w:ascii="Times New Roman" w:hAnsi="Times New Roman" w:cs="Times New Roman"/>
          <w:color w:val="000000"/>
        </w:rPr>
        <w:t xml:space="preserve">A tree is called </w:t>
      </w:r>
      <w:r w:rsidRPr="004F4BD6">
        <w:rPr>
          <w:rFonts w:ascii="Times New Roman" w:hAnsi="Times New Roman" w:cs="Times New Roman"/>
          <w:b/>
          <w:color w:val="000000"/>
        </w:rPr>
        <w:t>AVL</w:t>
      </w:r>
      <w:r w:rsidRPr="004F4BD6">
        <w:rPr>
          <w:rFonts w:ascii="Times New Roman" w:hAnsi="Times New Roman" w:cs="Times New Roman"/>
          <w:color w:val="000000"/>
        </w:rPr>
        <w:t xml:space="preserve"> tree (Balanced binary tree), if each node possesses one of the following properties:</w:t>
      </w:r>
    </w:p>
    <w:p w:rsidR="00630668" w:rsidRPr="004F4BD6" w:rsidRDefault="00630668" w:rsidP="00D56B55">
      <w:pPr>
        <w:numPr>
          <w:ilvl w:val="0"/>
          <w:numId w:val="36"/>
        </w:numPr>
        <w:spacing w:after="0" w:line="240" w:lineRule="auto"/>
        <w:jc w:val="both"/>
        <w:rPr>
          <w:rFonts w:ascii="Times New Roman" w:hAnsi="Times New Roman" w:cs="Times New Roman"/>
          <w:color w:val="000000"/>
        </w:rPr>
      </w:pPr>
      <w:r w:rsidRPr="004F4BD6">
        <w:rPr>
          <w:rFonts w:ascii="Times New Roman" w:hAnsi="Times New Roman" w:cs="Times New Roman"/>
          <w:color w:val="000000"/>
        </w:rPr>
        <w:t>A node is called left heavy, if the longest path in its left sub-tree is one longer than the longest path of its right sub-tree.</w:t>
      </w:r>
    </w:p>
    <w:p w:rsidR="00630668" w:rsidRPr="004F4BD6" w:rsidRDefault="00630668" w:rsidP="00D56B55">
      <w:pPr>
        <w:numPr>
          <w:ilvl w:val="0"/>
          <w:numId w:val="36"/>
        </w:numPr>
        <w:spacing w:after="0" w:line="240" w:lineRule="auto"/>
        <w:jc w:val="both"/>
        <w:rPr>
          <w:rFonts w:ascii="Times New Roman" w:hAnsi="Times New Roman" w:cs="Times New Roman"/>
          <w:color w:val="000000"/>
        </w:rPr>
      </w:pPr>
      <w:r w:rsidRPr="004F4BD6">
        <w:rPr>
          <w:rFonts w:ascii="Times New Roman" w:hAnsi="Times New Roman" w:cs="Times New Roman"/>
          <w:color w:val="000000"/>
        </w:rPr>
        <w:t>A node is called right heavy, if the longest path in the right sub-tree is one longer than the longest path in its left sub-tree.</w:t>
      </w:r>
    </w:p>
    <w:p w:rsidR="00630668" w:rsidRPr="004F4BD6" w:rsidRDefault="00630668" w:rsidP="00D56B55">
      <w:pPr>
        <w:numPr>
          <w:ilvl w:val="0"/>
          <w:numId w:val="36"/>
        </w:numPr>
        <w:spacing w:after="0" w:line="240" w:lineRule="auto"/>
        <w:rPr>
          <w:rFonts w:ascii="Times New Roman" w:hAnsi="Times New Roman" w:cs="Times New Roman"/>
        </w:rPr>
      </w:pPr>
      <w:r w:rsidRPr="004F4BD6">
        <w:rPr>
          <w:rFonts w:ascii="Times New Roman" w:hAnsi="Times New Roman" w:cs="Times New Roman"/>
        </w:rPr>
        <w:t xml:space="preserve">A node is called balanced, if the longest paths in both the right and left sub-trees are equal.  For example, </w:t>
      </w:r>
      <w:r w:rsidRPr="004F4BD6">
        <w:rPr>
          <w:rFonts w:ascii="Times New Roman" w:hAnsi="Times New Roman" w:cs="Times New Roman"/>
          <w:b/>
        </w:rPr>
        <w:t>Figure 9(a)</w:t>
      </w:r>
      <w:r w:rsidRPr="004F4BD6">
        <w:rPr>
          <w:rFonts w:ascii="Times New Roman" w:hAnsi="Times New Roman" w:cs="Times New Roman"/>
        </w:rPr>
        <w:t xml:space="preserve"> illustrates a balanced binary tree. </w:t>
      </w: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Default="00630668" w:rsidP="00BD254C">
      <w:pPr>
        <w:spacing w:after="0" w:line="240" w:lineRule="auto"/>
        <w:jc w:val="both"/>
        <w:rPr>
          <w:rFonts w:ascii="Times New Roman" w:eastAsia="Times New Roman" w:hAnsi="Times New Roman" w:cs="Times New Roman"/>
          <w:b/>
          <w:color w:val="00B0F0"/>
          <w:sz w:val="24"/>
          <w:szCs w:val="24"/>
        </w:rPr>
      </w:pPr>
    </w:p>
    <w:p w:rsidR="00732C97" w:rsidRDefault="00732C97" w:rsidP="00BD254C">
      <w:pPr>
        <w:spacing w:after="0" w:line="240" w:lineRule="auto"/>
        <w:jc w:val="both"/>
        <w:rPr>
          <w:rFonts w:ascii="Times New Roman" w:eastAsia="Times New Roman" w:hAnsi="Times New Roman" w:cs="Times New Roman"/>
          <w:b/>
          <w:color w:val="00B0F0"/>
          <w:sz w:val="24"/>
          <w:szCs w:val="24"/>
        </w:rPr>
      </w:pPr>
    </w:p>
    <w:p w:rsidR="00732C97" w:rsidRPr="004F4BD6" w:rsidRDefault="00732C97"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935EEC" w:rsidP="00BD254C">
      <w:pPr>
        <w:spacing w:after="0" w:line="240" w:lineRule="auto"/>
        <w:jc w:val="both"/>
        <w:rPr>
          <w:rFonts w:ascii="Times New Roman" w:eastAsia="Times New Roman" w:hAnsi="Times New Roman" w:cs="Times New Roman"/>
          <w:b/>
          <w:color w:val="00B0F0"/>
          <w:sz w:val="24"/>
          <w:szCs w:val="24"/>
        </w:rPr>
      </w:pPr>
      <w:r>
        <w:rPr>
          <w:rFonts w:ascii="Times New Roman" w:eastAsia="Times New Roman" w:hAnsi="Times New Roman" w:cs="Times New Roman"/>
          <w:b/>
          <w:noProof/>
          <w:color w:val="00B0F0"/>
          <w:sz w:val="24"/>
          <w:szCs w:val="24"/>
        </w:rPr>
        <w:lastRenderedPageBreak/>
        <w:pict>
          <v:group id="_x0000_s1560" style="position:absolute;left:0;text-align:left;margin-left:241.4pt;margin-top:3.1pt;width:259.5pt;height:203.7pt;z-index:251789312" coordorigin="5594,1544" coordsize="5566,5009">
            <v:shape id="_x0000_s1561" type="#_x0000_t202" style="position:absolute;left:10590;top:6081;width:570;height:472">
              <v:textbox>
                <w:txbxContent>
                  <w:p w:rsidR="00102BD1" w:rsidRPr="00F30202" w:rsidRDefault="00102BD1" w:rsidP="006B70D3">
                    <w:pPr>
                      <w:rPr>
                        <w:lang w:val="en-IN"/>
                      </w:rPr>
                    </w:pPr>
                    <w:r>
                      <w:rPr>
                        <w:lang w:val="en-IN"/>
                      </w:rPr>
                      <w:t>11</w:t>
                    </w:r>
                  </w:p>
                </w:txbxContent>
              </v:textbox>
            </v:shape>
            <v:oval id="_x0000_s1562" style="position:absolute;left:5594;top:1544;width:758;height:638">
              <v:textbox>
                <w:txbxContent>
                  <w:p w:rsidR="00102BD1" w:rsidRPr="00F30202" w:rsidRDefault="00102BD1" w:rsidP="006B70D3">
                    <w:pPr>
                      <w:rPr>
                        <w:lang w:val="en-IN"/>
                      </w:rPr>
                    </w:pPr>
                    <w:r>
                      <w:rPr>
                        <w:lang w:val="en-IN"/>
                      </w:rPr>
                      <w:t>1</w:t>
                    </w:r>
                  </w:p>
                </w:txbxContent>
              </v:textbox>
            </v:oval>
            <v:shape id="_x0000_s1563" type="#_x0000_t32" style="position:absolute;left:6262;top:2084;width:367;height:255" o:connectortype="straight"/>
            <v:oval id="_x0000_s1564" style="position:absolute;left:6449;top:2286;width:758;height:638">
              <v:textbox>
                <w:txbxContent>
                  <w:p w:rsidR="00102BD1" w:rsidRPr="00F30202" w:rsidRDefault="00102BD1" w:rsidP="006B70D3">
                    <w:pPr>
                      <w:rPr>
                        <w:lang w:val="en-IN"/>
                      </w:rPr>
                    </w:pPr>
                    <w:r>
                      <w:rPr>
                        <w:lang w:val="en-IN"/>
                      </w:rPr>
                      <w:t>3</w:t>
                    </w:r>
                  </w:p>
                </w:txbxContent>
              </v:textbox>
            </v:oval>
            <v:group id="_x0000_s1565" style="position:absolute;left:7207;top:2736;width:862;height:893" coordorigin="7207,2736" coordsize="862,893">
              <v:shape id="_x0000_s1566" type="#_x0000_t32" style="position:absolute;left:7207;top:2736;width:367;height:255" o:connectortype="straight"/>
              <v:oval id="_x0000_s1567" style="position:absolute;left:7311;top:2991;width:758;height:638">
                <v:textbox>
                  <w:txbxContent>
                    <w:p w:rsidR="00102BD1" w:rsidRPr="00F30202" w:rsidRDefault="00102BD1" w:rsidP="006B70D3">
                      <w:pPr>
                        <w:rPr>
                          <w:lang w:val="en-IN"/>
                        </w:rPr>
                      </w:pPr>
                      <w:r>
                        <w:rPr>
                          <w:lang w:val="en-IN"/>
                        </w:rPr>
                        <w:t>4</w:t>
                      </w:r>
                    </w:p>
                  </w:txbxContent>
                </v:textbox>
              </v:oval>
            </v:group>
            <v:group id="_x0000_s1568" style="position:absolute;left:8024;top:3456;width:862;height:893" coordorigin="7207,2736" coordsize="862,893">
              <v:shape id="_x0000_s1569" type="#_x0000_t32" style="position:absolute;left:7207;top:2736;width:367;height:255" o:connectortype="straight"/>
              <v:oval id="_x0000_s1570" style="position:absolute;left:7311;top:2991;width:758;height:638">
                <v:textbox>
                  <w:txbxContent>
                    <w:p w:rsidR="00102BD1" w:rsidRPr="00F30202" w:rsidRDefault="00102BD1" w:rsidP="006B70D3">
                      <w:pPr>
                        <w:rPr>
                          <w:lang w:val="en-IN"/>
                        </w:rPr>
                      </w:pPr>
                      <w:r>
                        <w:rPr>
                          <w:lang w:val="en-IN"/>
                        </w:rPr>
                        <w:t>6</w:t>
                      </w:r>
                    </w:p>
                  </w:txbxContent>
                </v:textbox>
              </v:oval>
            </v:group>
            <v:group id="_x0000_s1571" style="position:absolute;left:8827;top:4223;width:862;height:893" coordorigin="7207,2736" coordsize="862,893">
              <v:shape id="_x0000_s1572" type="#_x0000_t32" style="position:absolute;left:7207;top:2736;width:367;height:255" o:connectortype="straight"/>
              <v:oval id="_x0000_s1573" style="position:absolute;left:7311;top:2991;width:758;height:638">
                <v:textbox>
                  <w:txbxContent>
                    <w:p w:rsidR="00102BD1" w:rsidRPr="00F30202" w:rsidRDefault="00102BD1" w:rsidP="006B70D3">
                      <w:pPr>
                        <w:rPr>
                          <w:lang w:val="en-IN"/>
                        </w:rPr>
                      </w:pPr>
                      <w:r>
                        <w:rPr>
                          <w:lang w:val="en-IN"/>
                        </w:rPr>
                        <w:t>8</w:t>
                      </w:r>
                    </w:p>
                  </w:txbxContent>
                </v:textbox>
              </v:oval>
            </v:group>
            <v:group id="_x0000_s1574" style="position:absolute;left:9622;top:5038;width:862;height:893" coordorigin="7207,2736" coordsize="862,893">
              <v:shape id="_x0000_s1575" type="#_x0000_t32" style="position:absolute;left:7207;top:2736;width:367;height:255" o:connectortype="straight"/>
              <v:oval id="_x0000_s1576" style="position:absolute;left:7311;top:2991;width:758;height:638">
                <v:textbox>
                  <w:txbxContent>
                    <w:p w:rsidR="00102BD1" w:rsidRPr="00F30202" w:rsidRDefault="00102BD1" w:rsidP="006B70D3">
                      <w:pPr>
                        <w:rPr>
                          <w:lang w:val="en-IN"/>
                        </w:rPr>
                      </w:pPr>
                      <w:r>
                        <w:rPr>
                          <w:lang w:val="en-IN"/>
                        </w:rPr>
                        <w:t>9</w:t>
                      </w:r>
                    </w:p>
                  </w:txbxContent>
                </v:textbox>
              </v:oval>
            </v:group>
            <v:shape id="_x0000_s1577" type="#_x0000_t32" style="position:absolute;left:10387;top:5826;width:367;height:255" o:connectortype="straight"/>
          </v:group>
        </w:pict>
      </w:r>
      <w:r>
        <w:rPr>
          <w:rFonts w:ascii="Times New Roman" w:eastAsia="Times New Roman" w:hAnsi="Times New Roman" w:cs="Times New Roman"/>
          <w:b/>
          <w:noProof/>
          <w:color w:val="00B0F0"/>
          <w:sz w:val="24"/>
          <w:szCs w:val="24"/>
        </w:rPr>
        <w:pict>
          <v:group id="_x0000_s1578" style="position:absolute;left:0;text-align:left;margin-left:58.85pt;margin-top:12.35pt;width:229.5pt;height:178.5pt;z-index:251790336" coordorigin="9060,7518" coordsize="2640,3570">
            <v:oval id="_x0000_s1579" style="position:absolute;left:10080;top:7533;width:720;height:540">
              <v:textbox style="mso-next-textbox:#_x0000_s1579">
                <w:txbxContent>
                  <w:p w:rsidR="00102BD1" w:rsidRPr="00A327BB" w:rsidRDefault="00102BD1" w:rsidP="00630668">
                    <w:pPr>
                      <w:jc w:val="center"/>
                      <w:rPr>
                        <w:sz w:val="20"/>
                        <w:szCs w:val="20"/>
                      </w:rPr>
                    </w:pPr>
                    <w:r>
                      <w:rPr>
                        <w:sz w:val="20"/>
                        <w:szCs w:val="20"/>
                      </w:rPr>
                      <w:t>3</w:t>
                    </w:r>
                  </w:p>
                </w:txbxContent>
              </v:textbox>
            </v:oval>
            <v:group id="_x0000_s1580" style="position:absolute;left:9060;top:8628;width:1260;height:1635" coordorigin="8640,9738" coordsize="1260,1635">
              <v:oval id="_x0000_s1581" style="position:absolute;left:9045;top:9738;width:720;height:540">
                <v:textbox style="mso-next-textbox:#_x0000_s1581">
                  <w:txbxContent>
                    <w:p w:rsidR="00102BD1" w:rsidRPr="00A327BB" w:rsidRDefault="00102BD1" w:rsidP="00630668">
                      <w:pPr>
                        <w:jc w:val="center"/>
                        <w:rPr>
                          <w:sz w:val="20"/>
                          <w:szCs w:val="20"/>
                        </w:rPr>
                      </w:pPr>
                      <w:r>
                        <w:rPr>
                          <w:sz w:val="20"/>
                          <w:szCs w:val="20"/>
                        </w:rPr>
                        <w:t>1</w:t>
                      </w:r>
                    </w:p>
                  </w:txbxContent>
                </v:textbox>
              </v:oval>
              <v:group id="_x0000_s1582" style="position:absolute;left:8640;top:10293;width:1260;height:1080" coordorigin="9396,10290" coordsize="1260,1080">
                <v:group id="_x0000_s1583" style="position:absolute;left:9396;top:10830;width:1260;height:540" coordorigin="7740,10800" coordsize="1260,540">
                  <v:shape id="_x0000_s1584" type="#_x0000_t202" style="position:absolute;left:7740;top:10800;width:540;height:540">
                    <v:textbox style="mso-next-textbox:#_x0000_s1584">
                      <w:txbxContent>
                        <w:p w:rsidR="00102BD1" w:rsidRPr="00A327BB" w:rsidRDefault="00102BD1" w:rsidP="00630668">
                          <w:pPr>
                            <w:jc w:val="center"/>
                            <w:rPr>
                              <w:sz w:val="20"/>
                              <w:szCs w:val="20"/>
                            </w:rPr>
                          </w:pPr>
                          <w:r>
                            <w:rPr>
                              <w:sz w:val="20"/>
                              <w:szCs w:val="20"/>
                            </w:rPr>
                            <w:t>0</w:t>
                          </w:r>
                        </w:p>
                      </w:txbxContent>
                    </v:textbox>
                  </v:shape>
                  <v:shape id="_x0000_s1585" type="#_x0000_t202" style="position:absolute;left:8460;top:10800;width:540;height:540">
                    <v:textbox style="mso-next-textbox:#_x0000_s1585">
                      <w:txbxContent>
                        <w:p w:rsidR="00102BD1" w:rsidRPr="00A327BB" w:rsidRDefault="00102BD1" w:rsidP="00630668">
                          <w:pPr>
                            <w:jc w:val="center"/>
                            <w:rPr>
                              <w:sz w:val="20"/>
                              <w:szCs w:val="20"/>
                            </w:rPr>
                          </w:pPr>
                          <w:r>
                            <w:rPr>
                              <w:sz w:val="20"/>
                              <w:szCs w:val="20"/>
                            </w:rPr>
                            <w:t>2</w:t>
                          </w:r>
                        </w:p>
                      </w:txbxContent>
                    </v:textbox>
                  </v:shape>
                </v:group>
                <v:group id="_x0000_s1586" style="position:absolute;left:9771;top:10290;width:720;height:540" coordorigin="8700,9210" coordsize="720,540">
                  <v:line id="_x0000_s1587" style="position:absolute;flip:y" from="8700,9210" to="9060,9750"/>
                  <v:line id="_x0000_s1588" style="position:absolute" from="9060,9210" to="9420,9750"/>
                </v:group>
              </v:group>
            </v:group>
            <v:shape id="_x0000_s1589" type="#_x0000_t202" style="position:absolute;left:9300;top:7518;width:720;height:360" strokecolor="white">
              <v:textbox style="mso-next-textbox:#_x0000_s1589">
                <w:txbxContent>
                  <w:p w:rsidR="00102BD1" w:rsidRDefault="00102BD1" w:rsidP="00630668">
                    <w:pPr>
                      <w:jc w:val="right"/>
                    </w:pPr>
                    <w:r w:rsidRPr="00A327BB">
                      <w:rPr>
                        <w:sz w:val="20"/>
                        <w:szCs w:val="20"/>
                      </w:rPr>
                      <w:t>L</w:t>
                    </w:r>
                  </w:p>
                </w:txbxContent>
              </v:textbox>
            </v:shape>
            <v:oval id="_x0000_s1590" style="position:absolute;left:10635;top:8643;width:720;height:540">
              <v:textbox style="mso-next-textbox:#_x0000_s1590">
                <w:txbxContent>
                  <w:p w:rsidR="00102BD1" w:rsidRPr="00A327BB" w:rsidRDefault="00102BD1" w:rsidP="00630668">
                    <w:pPr>
                      <w:jc w:val="center"/>
                      <w:rPr>
                        <w:sz w:val="20"/>
                        <w:szCs w:val="20"/>
                      </w:rPr>
                    </w:pPr>
                    <w:r>
                      <w:rPr>
                        <w:sz w:val="20"/>
                        <w:szCs w:val="20"/>
                      </w:rPr>
                      <w:t>9</w:t>
                    </w:r>
                  </w:p>
                </w:txbxContent>
              </v:textbox>
            </v:oval>
            <v:group id="_x0000_s1591" style="position:absolute;left:10680;top:9198;width:720;height:540" coordorigin="8700,9210" coordsize="720,540">
              <v:line id="_x0000_s1592" style="position:absolute;flip:y" from="8700,9210" to="9060,9750"/>
              <v:line id="_x0000_s1593" style="position:absolute" from="9060,9210" to="9420,9750"/>
            </v:group>
            <v:group id="_x0000_s1594" style="position:absolute;left:10440;top:9738;width:1260;height:540" coordorigin="7740,10800" coordsize="1260,540">
              <v:shape id="_x0000_s1595" type="#_x0000_t202" style="position:absolute;left:7740;top:10800;width:540;height:540">
                <v:textbox style="mso-next-textbox:#_x0000_s1595">
                  <w:txbxContent>
                    <w:p w:rsidR="00102BD1" w:rsidRPr="00A327BB" w:rsidRDefault="00102BD1" w:rsidP="00630668">
                      <w:pPr>
                        <w:jc w:val="center"/>
                        <w:rPr>
                          <w:sz w:val="20"/>
                          <w:szCs w:val="20"/>
                        </w:rPr>
                      </w:pPr>
                      <w:r>
                        <w:rPr>
                          <w:sz w:val="20"/>
                          <w:szCs w:val="20"/>
                        </w:rPr>
                        <w:t>8</w:t>
                      </w:r>
                    </w:p>
                  </w:txbxContent>
                </v:textbox>
              </v:shape>
              <v:shape id="_x0000_s1596" type="#_x0000_t202" style="position:absolute;left:8460;top:10800;width:540;height:540">
                <v:textbox style="mso-next-textbox:#_x0000_s1596">
                  <w:txbxContent>
                    <w:p w:rsidR="00102BD1" w:rsidRPr="00A327BB" w:rsidRDefault="00102BD1" w:rsidP="00630668">
                      <w:pPr>
                        <w:jc w:val="center"/>
                        <w:rPr>
                          <w:sz w:val="20"/>
                          <w:szCs w:val="20"/>
                        </w:rPr>
                      </w:pPr>
                      <w:r>
                        <w:rPr>
                          <w:sz w:val="20"/>
                          <w:szCs w:val="20"/>
                        </w:rPr>
                        <w:t>11</w:t>
                      </w:r>
                    </w:p>
                  </w:txbxContent>
                </v:textbox>
              </v:shape>
            </v:group>
            <v:group id="_x0000_s1597" style="position:absolute;left:9900;top:8088;width:1035;height:540" coordorigin="8700,9210" coordsize="720,540">
              <v:line id="_x0000_s1598" style="position:absolute;flip:y" from="8700,9210" to="9060,9750"/>
              <v:line id="_x0000_s1599" style="position:absolute" from="9060,9210" to="9420,9750"/>
            </v:group>
            <v:shape id="_x0000_s1600" type="#_x0000_t202" style="position:absolute;left:10080;top:10548;width:720;height:540" strokecolor="white">
              <v:textbox style="mso-next-textbox:#_x0000_s1600">
                <w:txbxContent>
                  <w:p w:rsidR="00102BD1" w:rsidRDefault="00102BD1" w:rsidP="00630668">
                    <w:pPr>
                      <w:jc w:val="center"/>
                    </w:pPr>
                    <w:r>
                      <w:rPr>
                        <w:sz w:val="20"/>
                        <w:szCs w:val="20"/>
                      </w:rPr>
                      <w:t>Figure 9(a)</w:t>
                    </w:r>
                  </w:p>
                </w:txbxContent>
              </v:textbox>
            </v:shape>
          </v:group>
        </w:pict>
      </w: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B70D3" w:rsidRPr="004F4BD6" w:rsidRDefault="006B70D3"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630668" w:rsidRPr="004F4BD6" w:rsidRDefault="00630668" w:rsidP="00BD254C">
      <w:pPr>
        <w:spacing w:after="0" w:line="240" w:lineRule="auto"/>
        <w:jc w:val="both"/>
        <w:rPr>
          <w:rFonts w:ascii="Times New Roman" w:eastAsia="Times New Roman" w:hAnsi="Times New Roman" w:cs="Times New Roman"/>
          <w:b/>
          <w:color w:val="00B0F0"/>
          <w:sz w:val="24"/>
          <w:szCs w:val="24"/>
        </w:rPr>
      </w:pPr>
    </w:p>
    <w:p w:rsidR="0001722A" w:rsidRPr="004F4BD6" w:rsidRDefault="0001722A" w:rsidP="00575D0B">
      <w:pPr>
        <w:ind w:firstLine="360"/>
        <w:jc w:val="both"/>
        <w:rPr>
          <w:rFonts w:ascii="Times New Roman" w:eastAsia="Times New Roman" w:hAnsi="Times New Roman" w:cs="Times New Roman"/>
          <w:color w:val="00B0F0"/>
          <w:sz w:val="24"/>
          <w:szCs w:val="24"/>
        </w:rPr>
      </w:pPr>
    </w:p>
    <w:p w:rsidR="00575D0B" w:rsidRPr="004F4BD6" w:rsidRDefault="00630668" w:rsidP="00575D0B">
      <w:pPr>
        <w:ind w:firstLine="360"/>
        <w:jc w:val="both"/>
        <w:rPr>
          <w:rFonts w:ascii="Times New Roman" w:eastAsia="Times New Roman" w:hAnsi="Times New Roman" w:cs="Times New Roman"/>
          <w:color w:val="00B0F0"/>
          <w:sz w:val="24"/>
          <w:szCs w:val="24"/>
        </w:rPr>
      </w:pPr>
      <w:r w:rsidRPr="004F4BD6">
        <w:rPr>
          <w:rFonts w:ascii="Times New Roman" w:eastAsia="Times New Roman" w:hAnsi="Times New Roman" w:cs="Times New Roman"/>
          <w:color w:val="00B0F0"/>
          <w:sz w:val="24"/>
          <w:szCs w:val="24"/>
        </w:rPr>
        <w:t xml:space="preserve">Now it is required to insert </w:t>
      </w:r>
      <w:r w:rsidRPr="004F4BD6">
        <w:rPr>
          <w:rFonts w:ascii="Times New Roman" w:eastAsia="Times New Roman" w:hAnsi="Times New Roman" w:cs="Times New Roman"/>
          <w:color w:val="C00000"/>
          <w:sz w:val="24"/>
          <w:szCs w:val="24"/>
        </w:rPr>
        <w:t>12</w:t>
      </w:r>
      <w:r w:rsidRPr="004F4BD6">
        <w:rPr>
          <w:rFonts w:ascii="Times New Roman" w:eastAsia="Times New Roman" w:hAnsi="Times New Roman" w:cs="Times New Roman"/>
          <w:color w:val="00B0F0"/>
          <w:sz w:val="24"/>
          <w:szCs w:val="24"/>
        </w:rPr>
        <w:t xml:space="preserve"> and </w:t>
      </w:r>
      <w:r w:rsidRPr="004F4BD6">
        <w:rPr>
          <w:rFonts w:ascii="Times New Roman" w:eastAsia="Times New Roman" w:hAnsi="Times New Roman" w:cs="Times New Roman"/>
          <w:color w:val="C00000"/>
          <w:sz w:val="24"/>
          <w:szCs w:val="24"/>
        </w:rPr>
        <w:t>13</w:t>
      </w:r>
      <w:r w:rsidRPr="004F4BD6">
        <w:rPr>
          <w:rFonts w:ascii="Times New Roman" w:eastAsia="Times New Roman" w:hAnsi="Times New Roman" w:cs="Times New Roman"/>
          <w:color w:val="00B0F0"/>
          <w:sz w:val="24"/>
          <w:szCs w:val="24"/>
        </w:rPr>
        <w:t xml:space="preserve"> into the BST shown in Figure 9(a). </w:t>
      </w:r>
      <w:r w:rsidR="001F169B" w:rsidRPr="004F4BD6">
        <w:rPr>
          <w:rFonts w:ascii="Times New Roman" w:eastAsia="Times New Roman" w:hAnsi="Times New Roman" w:cs="Times New Roman"/>
          <w:color w:val="00B0F0"/>
          <w:sz w:val="24"/>
          <w:szCs w:val="24"/>
        </w:rPr>
        <w:t>What</w:t>
      </w:r>
      <w:r w:rsidRPr="004F4BD6">
        <w:rPr>
          <w:rFonts w:ascii="Times New Roman" w:eastAsia="Times New Roman" w:hAnsi="Times New Roman" w:cs="Times New Roman"/>
          <w:color w:val="00B0F0"/>
          <w:sz w:val="24"/>
          <w:szCs w:val="24"/>
        </w:rPr>
        <w:t xml:space="preserve"> will get. If we insert these keys into this figure it violet AVL Tree conditions.</w:t>
      </w:r>
    </w:p>
    <w:p w:rsidR="00575D0B" w:rsidRPr="004F4BD6" w:rsidRDefault="00630668" w:rsidP="00575D0B">
      <w:pPr>
        <w:ind w:firstLine="360"/>
        <w:jc w:val="both"/>
        <w:rPr>
          <w:rFonts w:ascii="Times New Roman" w:hAnsi="Times New Roman" w:cs="Times New Roman"/>
          <w:color w:val="000000"/>
        </w:rPr>
      </w:pPr>
      <w:r w:rsidRPr="004F4BD6">
        <w:rPr>
          <w:rFonts w:ascii="Times New Roman" w:eastAsia="Times New Roman" w:hAnsi="Times New Roman" w:cs="Times New Roman"/>
          <w:color w:val="00B0F0"/>
          <w:sz w:val="24"/>
          <w:szCs w:val="24"/>
        </w:rPr>
        <w:t xml:space="preserve">So, we required </w:t>
      </w:r>
      <w:r w:rsidR="001F169B">
        <w:rPr>
          <w:rFonts w:ascii="Times New Roman" w:eastAsia="Times New Roman" w:hAnsi="Times New Roman" w:cs="Times New Roman"/>
          <w:color w:val="00B0F0"/>
          <w:sz w:val="24"/>
          <w:szCs w:val="24"/>
        </w:rPr>
        <w:t xml:space="preserve">to </w:t>
      </w:r>
      <w:r w:rsidRPr="004F4BD6">
        <w:rPr>
          <w:rFonts w:ascii="Times New Roman" w:eastAsia="Times New Roman" w:hAnsi="Times New Roman" w:cs="Times New Roman"/>
          <w:color w:val="00B0F0"/>
          <w:sz w:val="24"/>
          <w:szCs w:val="24"/>
        </w:rPr>
        <w:t>find out solutions for these issues. These issues can be addressed w</w:t>
      </w:r>
      <w:r w:rsidR="001F169B">
        <w:rPr>
          <w:rFonts w:ascii="Times New Roman" w:eastAsia="Times New Roman" w:hAnsi="Times New Roman" w:cs="Times New Roman"/>
          <w:color w:val="00B0F0"/>
          <w:sz w:val="24"/>
          <w:szCs w:val="24"/>
        </w:rPr>
        <w:t>ith</w:t>
      </w:r>
      <w:r w:rsidRPr="004F4BD6">
        <w:rPr>
          <w:rFonts w:ascii="Times New Roman" w:eastAsia="Times New Roman" w:hAnsi="Times New Roman" w:cs="Times New Roman"/>
          <w:color w:val="00B0F0"/>
          <w:sz w:val="24"/>
          <w:szCs w:val="24"/>
        </w:rPr>
        <w:t xml:space="preserve"> the help of</w:t>
      </w:r>
      <w:r w:rsidR="008F3BB9" w:rsidRPr="004F4BD6">
        <w:rPr>
          <w:rFonts w:ascii="Times New Roman" w:eastAsia="Times New Roman" w:hAnsi="Times New Roman" w:cs="Times New Roman"/>
          <w:color w:val="00B0F0"/>
          <w:sz w:val="24"/>
          <w:szCs w:val="24"/>
        </w:rPr>
        <w:t xml:space="preserve"> balancing height of left and right subtrees of a node. To balance the height of left and right subtrees of a node, we required </w:t>
      </w:r>
      <w:r w:rsidR="001F169B">
        <w:rPr>
          <w:rFonts w:ascii="Times New Roman" w:eastAsia="Times New Roman" w:hAnsi="Times New Roman" w:cs="Times New Roman"/>
          <w:color w:val="00B0F0"/>
          <w:sz w:val="24"/>
          <w:szCs w:val="24"/>
        </w:rPr>
        <w:t xml:space="preserve">to </w:t>
      </w:r>
      <w:r w:rsidR="008F3BB9" w:rsidRPr="004F4BD6">
        <w:rPr>
          <w:rFonts w:ascii="Times New Roman" w:eastAsia="Times New Roman" w:hAnsi="Times New Roman" w:cs="Times New Roman"/>
          <w:color w:val="00B0F0"/>
          <w:sz w:val="24"/>
          <w:szCs w:val="24"/>
        </w:rPr>
        <w:t xml:space="preserve">find the balance factor of each node in a tree. </w:t>
      </w:r>
      <w:r w:rsidR="008F3BB9" w:rsidRPr="00EB066E">
        <w:rPr>
          <w:rFonts w:ascii="Times New Roman" w:eastAsia="Times New Roman" w:hAnsi="Times New Roman" w:cs="Times New Roman"/>
          <w:b/>
          <w:color w:val="FF0000"/>
          <w:sz w:val="24"/>
          <w:szCs w:val="24"/>
        </w:rPr>
        <w:t>Balanced factor of a</w:t>
      </w:r>
      <w:r w:rsidR="00EB066E" w:rsidRPr="00EB066E">
        <w:rPr>
          <w:rFonts w:ascii="Times New Roman" w:eastAsia="Times New Roman" w:hAnsi="Times New Roman" w:cs="Times New Roman"/>
          <w:b/>
          <w:color w:val="FF0000"/>
          <w:sz w:val="24"/>
          <w:szCs w:val="24"/>
        </w:rPr>
        <w:t xml:space="preserve"> node </w:t>
      </w:r>
      <w:r w:rsidR="008F3BB9" w:rsidRPr="00EB066E">
        <w:rPr>
          <w:rFonts w:ascii="Times New Roman" w:eastAsia="Times New Roman" w:hAnsi="Times New Roman" w:cs="Times New Roman"/>
          <w:b/>
          <w:color w:val="FF0000"/>
          <w:sz w:val="24"/>
          <w:szCs w:val="24"/>
        </w:rPr>
        <w:t xml:space="preserve">can be defined as </w:t>
      </w:r>
      <w:r w:rsidR="001F169B" w:rsidRPr="00EB066E">
        <w:rPr>
          <w:rFonts w:ascii="Times New Roman" w:eastAsia="Times New Roman" w:hAnsi="Times New Roman" w:cs="Times New Roman"/>
          <w:b/>
          <w:color w:val="FF0000"/>
          <w:sz w:val="24"/>
          <w:szCs w:val="24"/>
        </w:rPr>
        <w:t xml:space="preserve">a </w:t>
      </w:r>
      <w:r w:rsidR="008F3BB9" w:rsidRPr="00EB066E">
        <w:rPr>
          <w:rFonts w:ascii="Times New Roman" w:eastAsia="Times New Roman" w:hAnsi="Times New Roman" w:cs="Times New Roman"/>
          <w:b/>
          <w:color w:val="FF0000"/>
          <w:sz w:val="24"/>
          <w:szCs w:val="24"/>
        </w:rPr>
        <w:t>difference of height of left and right subtrees.</w:t>
      </w:r>
      <w:r w:rsidR="00575D0B" w:rsidRPr="004F4BD6">
        <w:rPr>
          <w:rFonts w:ascii="Times New Roman" w:hAnsi="Times New Roman" w:cs="Times New Roman"/>
          <w:color w:val="000000"/>
        </w:rPr>
        <w:t>If one inserts a new node into a balanced binary tree at the leaf, then the possible changes in the status of a node on the path (balanced indicator), which can occur are as follows:</w:t>
      </w:r>
    </w:p>
    <w:p w:rsidR="00575D0B" w:rsidRPr="004F4BD6" w:rsidRDefault="00575D0B" w:rsidP="00575D0B">
      <w:pPr>
        <w:tabs>
          <w:tab w:val="num" w:pos="1440"/>
        </w:tabs>
        <w:ind w:left="1170" w:hanging="1170"/>
        <w:rPr>
          <w:rFonts w:ascii="Times New Roman" w:hAnsi="Times New Roman" w:cs="Times New Roman"/>
          <w:color w:val="000000"/>
        </w:rPr>
      </w:pPr>
      <w:r w:rsidRPr="004F4BD6">
        <w:rPr>
          <w:rFonts w:ascii="Times New Roman" w:hAnsi="Times New Roman" w:cs="Times New Roman"/>
          <w:b/>
          <w:color w:val="000000"/>
        </w:rPr>
        <w:t>Condition 1:</w:t>
      </w:r>
      <w:r w:rsidRPr="004F4BD6">
        <w:rPr>
          <w:rFonts w:ascii="Times New Roman" w:hAnsi="Times New Roman" w:cs="Times New Roman"/>
          <w:color w:val="000000"/>
        </w:rPr>
        <w:t xml:space="preserve"> The node was either left or right heavy and has now become balanced.</w:t>
      </w:r>
    </w:p>
    <w:p w:rsidR="00575D0B" w:rsidRPr="004F4BD6" w:rsidRDefault="00575D0B" w:rsidP="00575D0B">
      <w:pPr>
        <w:tabs>
          <w:tab w:val="num" w:pos="1440"/>
        </w:tabs>
        <w:ind w:left="1170" w:hanging="1170"/>
        <w:rPr>
          <w:rFonts w:ascii="Times New Roman" w:hAnsi="Times New Roman" w:cs="Times New Roman"/>
          <w:color w:val="000000"/>
        </w:rPr>
      </w:pPr>
      <w:r w:rsidRPr="004F4BD6">
        <w:rPr>
          <w:rFonts w:ascii="Times New Roman" w:hAnsi="Times New Roman" w:cs="Times New Roman"/>
          <w:b/>
          <w:color w:val="000000"/>
        </w:rPr>
        <w:t>Condition 2:</w:t>
      </w:r>
      <w:r w:rsidRPr="004F4BD6">
        <w:rPr>
          <w:rFonts w:ascii="Times New Roman" w:hAnsi="Times New Roman" w:cs="Times New Roman"/>
          <w:color w:val="000000"/>
        </w:rPr>
        <w:t xml:space="preserve"> The node was balanced and has now become left or right heavy.</w:t>
      </w:r>
    </w:p>
    <w:p w:rsidR="00575D0B" w:rsidRPr="004F4BD6" w:rsidRDefault="00575D0B" w:rsidP="00575D0B">
      <w:pPr>
        <w:pStyle w:val="BodyText"/>
        <w:tabs>
          <w:tab w:val="num" w:pos="1440"/>
        </w:tabs>
        <w:ind w:left="1170" w:hanging="1170"/>
        <w:rPr>
          <w:rFonts w:ascii="Times New Roman" w:hAnsi="Times New Roman" w:cs="Times New Roman"/>
          <w:color w:val="000000"/>
        </w:rPr>
      </w:pPr>
      <w:r w:rsidRPr="004F4BD6">
        <w:rPr>
          <w:rFonts w:ascii="Times New Roman" w:hAnsi="Times New Roman" w:cs="Times New Roman"/>
          <w:b/>
          <w:color w:val="000000"/>
        </w:rPr>
        <w:t>Condition 3:</w:t>
      </w:r>
      <w:r w:rsidRPr="004F4BD6">
        <w:rPr>
          <w:rFonts w:ascii="Times New Roman" w:hAnsi="Times New Roman" w:cs="Times New Roman"/>
          <w:color w:val="000000"/>
        </w:rPr>
        <w:t xml:space="preserve"> The node was heavy and the new node has been inserted in the heavy sub-tree, thus creating an unbalanced sub-tree, such a node is called a </w:t>
      </w:r>
      <w:r w:rsidRPr="001F169B">
        <w:rPr>
          <w:rFonts w:ascii="Times New Roman" w:hAnsi="Times New Roman" w:cs="Times New Roman"/>
          <w:b/>
          <w:color w:val="FF0000"/>
        </w:rPr>
        <w:t>critical node</w:t>
      </w:r>
      <w:r w:rsidRPr="004F4BD6">
        <w:rPr>
          <w:rFonts w:ascii="Times New Roman" w:hAnsi="Times New Roman" w:cs="Times New Roman"/>
          <w:color w:val="000000"/>
        </w:rPr>
        <w:t>.</w:t>
      </w:r>
    </w:p>
    <w:p w:rsidR="00B36040" w:rsidRPr="004F4BD6" w:rsidRDefault="00B36040">
      <w:pPr>
        <w:rPr>
          <w:rFonts w:ascii="Times New Roman" w:eastAsia="Times New Roman" w:hAnsi="Times New Roman" w:cs="Times New Roman"/>
          <w:color w:val="00B0F0"/>
          <w:sz w:val="24"/>
          <w:szCs w:val="24"/>
        </w:rPr>
      </w:pPr>
      <w:r w:rsidRPr="004F4BD6">
        <w:rPr>
          <w:rFonts w:ascii="Times New Roman" w:eastAsia="Times New Roman" w:hAnsi="Times New Roman" w:cs="Times New Roman"/>
          <w:color w:val="00B0F0"/>
          <w:sz w:val="24"/>
          <w:szCs w:val="24"/>
        </w:rPr>
        <w:br w:type="page"/>
      </w:r>
    </w:p>
    <w:p w:rsidR="00630668" w:rsidRPr="004F4BD6" w:rsidRDefault="00630668" w:rsidP="00BD254C">
      <w:pPr>
        <w:spacing w:after="0" w:line="240" w:lineRule="auto"/>
        <w:jc w:val="both"/>
        <w:rPr>
          <w:rFonts w:ascii="Times New Roman" w:eastAsia="Times New Roman" w:hAnsi="Times New Roman" w:cs="Times New Roman"/>
          <w:color w:val="00B0F0"/>
          <w:sz w:val="24"/>
          <w:szCs w:val="24"/>
        </w:rPr>
      </w:pPr>
    </w:p>
    <w:p w:rsidR="00B36040" w:rsidRPr="004F4BD6" w:rsidRDefault="00B36040" w:rsidP="00BD254C">
      <w:pPr>
        <w:spacing w:after="0" w:line="240" w:lineRule="auto"/>
        <w:jc w:val="both"/>
        <w:rPr>
          <w:rFonts w:ascii="Times New Roman" w:eastAsia="Times New Roman" w:hAnsi="Times New Roman" w:cs="Times New Roman"/>
          <w:color w:val="00B0F0"/>
          <w:sz w:val="24"/>
          <w:szCs w:val="24"/>
        </w:rPr>
      </w:pPr>
      <w:r w:rsidRPr="004F4BD6">
        <w:rPr>
          <w:rFonts w:ascii="Times New Roman" w:eastAsia="Times New Roman" w:hAnsi="Times New Roman" w:cs="Times New Roman"/>
          <w:color w:val="00B0F0"/>
          <w:sz w:val="24"/>
          <w:szCs w:val="24"/>
        </w:rPr>
        <w:t xml:space="preserve">Continued… AVL Tree </w:t>
      </w:r>
    </w:p>
    <w:p w:rsidR="00B36040" w:rsidRPr="004F4BD6" w:rsidRDefault="00B36040" w:rsidP="00BD254C">
      <w:pPr>
        <w:spacing w:after="0" w:line="240" w:lineRule="auto"/>
        <w:jc w:val="both"/>
        <w:rPr>
          <w:rFonts w:ascii="Times New Roman" w:eastAsia="Times New Roman" w:hAnsi="Times New Roman" w:cs="Times New Roman"/>
          <w:color w:val="00B0F0"/>
          <w:sz w:val="24"/>
          <w:szCs w:val="24"/>
        </w:rPr>
      </w:pPr>
    </w:p>
    <w:p w:rsidR="00A32902" w:rsidRPr="004F4BD6" w:rsidRDefault="00A32902" w:rsidP="00BD254C">
      <w:pPr>
        <w:spacing w:after="0" w:line="240" w:lineRule="auto"/>
        <w:jc w:val="both"/>
        <w:rPr>
          <w:rFonts w:ascii="Times New Roman" w:eastAsia="Times New Roman" w:hAnsi="Times New Roman" w:cs="Times New Roman"/>
          <w:color w:val="00B0F0"/>
          <w:sz w:val="24"/>
          <w:szCs w:val="24"/>
        </w:rPr>
      </w:pPr>
    </w:p>
    <w:p w:rsidR="00A32902" w:rsidRPr="004F4BD6" w:rsidRDefault="00935EEC" w:rsidP="00BD254C">
      <w:pPr>
        <w:spacing w:after="0" w:line="240" w:lineRule="auto"/>
        <w:jc w:val="both"/>
        <w:rPr>
          <w:rFonts w:ascii="Times New Roman" w:hAnsi="Times New Roman" w:cs="Times New Roman"/>
        </w:rPr>
      </w:pPr>
      <w:r w:rsidRPr="00935EEC">
        <w:rPr>
          <w:rFonts w:ascii="Times New Roman" w:hAnsi="Times New Roman" w:cs="Times New Roman"/>
          <w:noProof/>
          <w:lang w:val="en-IN" w:eastAsia="en-IN"/>
        </w:rPr>
        <w:pict>
          <v:shape id="_x0000_s3105" style="position:absolute;left:0;text-align:left;margin-left:-43pt;margin-top:32.8pt;width:112.25pt;height:106.75pt;z-index:251969536" coordsize="2245,2135" path="m1050,40c714,216,378,393,230,560,82,727,,792,160,1040v160,248,703,925,1030,1010c1517,2135,1995,1767,2120,1550,2245,1333,1977,965,1940,750v-37,-215,12,-365,-40,-490c1848,135,1672,42,1630,e" filled="f">
            <v:path arrowok="t"/>
          </v:shape>
        </w:pict>
      </w:r>
      <w:r w:rsidR="00A32902" w:rsidRPr="004F4BD6">
        <w:rPr>
          <w:rFonts w:ascii="Times New Roman" w:hAnsi="Times New Roman" w:cs="Times New Roman"/>
        </w:rPr>
        <w:object w:dxaOrig="8639" w:dyaOrig="4319">
          <v:shape id="_x0000_i1030" type="#_x0000_t75" style="width:400pt;height:181.5pt" o:ole="">
            <v:imagedata r:id="rId17" o:title=""/>
          </v:shape>
          <o:OLEObject Type="Embed" ProgID="Word.Picture.8" ShapeID="_x0000_i1030" DrawAspect="Content" ObjectID="_1792584177" r:id="rId18"/>
        </w:object>
      </w:r>
    </w:p>
    <w:p w:rsidR="00A32902" w:rsidRPr="004F4BD6" w:rsidRDefault="00A32902" w:rsidP="00747135">
      <w:pPr>
        <w:spacing w:after="0" w:line="240" w:lineRule="auto"/>
        <w:jc w:val="center"/>
        <w:rPr>
          <w:rFonts w:ascii="Times New Roman" w:hAnsi="Times New Roman" w:cs="Times New Roman"/>
          <w:color w:val="000000"/>
          <w:vertAlign w:val="superscript"/>
        </w:rPr>
      </w:pPr>
      <w:r w:rsidRPr="004F4BD6">
        <w:rPr>
          <w:rFonts w:ascii="Times New Roman" w:eastAsia="Times New Roman" w:hAnsi="Times New Roman" w:cs="Times New Roman"/>
          <w:color w:val="00B0F0"/>
          <w:sz w:val="24"/>
          <w:szCs w:val="24"/>
        </w:rPr>
        <w:t>Figure 10.</w:t>
      </w:r>
      <w:r w:rsidRPr="004F4BD6">
        <w:rPr>
          <w:rFonts w:ascii="Times New Roman" w:hAnsi="Times New Roman" w:cs="Times New Roman"/>
          <w:color w:val="000000"/>
        </w:rPr>
        <w:t>Balancing Binary Tree (a) Condition 1</w:t>
      </w:r>
      <w:r w:rsidRPr="004F4BD6">
        <w:rPr>
          <w:rFonts w:ascii="Times New Roman" w:hAnsi="Times New Roman" w:cs="Times New Roman"/>
          <w:color w:val="000000"/>
          <w:vertAlign w:val="superscript"/>
        </w:rPr>
        <w:t>st</w:t>
      </w:r>
      <w:r w:rsidRPr="004F4BD6">
        <w:rPr>
          <w:rFonts w:ascii="Times New Roman" w:hAnsi="Times New Roman" w:cs="Times New Roman"/>
          <w:color w:val="000000"/>
        </w:rPr>
        <w:t xml:space="preserve">  (b) Condition 2</w:t>
      </w:r>
      <w:r w:rsidRPr="004F4BD6">
        <w:rPr>
          <w:rFonts w:ascii="Times New Roman" w:hAnsi="Times New Roman" w:cs="Times New Roman"/>
          <w:color w:val="000000"/>
          <w:vertAlign w:val="superscript"/>
        </w:rPr>
        <w:t>nd</w:t>
      </w:r>
      <w:r w:rsidRPr="004F4BD6">
        <w:rPr>
          <w:rFonts w:ascii="Times New Roman" w:hAnsi="Times New Roman" w:cs="Times New Roman"/>
          <w:color w:val="000000"/>
        </w:rPr>
        <w:t xml:space="preserve"> (c) Condition 3</w:t>
      </w:r>
      <w:r w:rsidRPr="004F4BD6">
        <w:rPr>
          <w:rFonts w:ascii="Times New Roman" w:hAnsi="Times New Roman" w:cs="Times New Roman"/>
          <w:color w:val="000000"/>
          <w:vertAlign w:val="superscript"/>
        </w:rPr>
        <w:t>rd</w:t>
      </w:r>
    </w:p>
    <w:p w:rsidR="00A32902" w:rsidRPr="004F4BD6" w:rsidRDefault="00A32902" w:rsidP="00A32902">
      <w:pPr>
        <w:spacing w:after="0" w:line="240" w:lineRule="auto"/>
        <w:jc w:val="both"/>
        <w:rPr>
          <w:rFonts w:ascii="Times New Roman" w:hAnsi="Times New Roman" w:cs="Times New Roman"/>
          <w:color w:val="000000"/>
          <w:vertAlign w:val="superscript"/>
        </w:rPr>
      </w:pPr>
    </w:p>
    <w:p w:rsidR="0001722A" w:rsidRPr="00EB066E" w:rsidRDefault="00EB066E" w:rsidP="00A32902">
      <w:pPr>
        <w:rPr>
          <w:rFonts w:ascii="Times New Roman" w:hAnsi="Times New Roman" w:cs="Times New Roman"/>
          <w:b/>
          <w:bCs/>
          <w:color w:val="000000"/>
          <w:vertAlign w:val="subscript"/>
        </w:rPr>
      </w:pPr>
      <w:r>
        <w:rPr>
          <w:rFonts w:ascii="Times New Roman" w:hAnsi="Times New Roman" w:cs="Times New Roman"/>
          <w:b/>
          <w:bCs/>
          <w:color w:val="000000"/>
        </w:rPr>
        <w:t>B (Balance Factor)= (Hieght of Left Subtree) L</w:t>
      </w:r>
      <w:r>
        <w:rPr>
          <w:rFonts w:ascii="Times New Roman" w:hAnsi="Times New Roman" w:cs="Times New Roman"/>
          <w:b/>
          <w:bCs/>
          <w:color w:val="000000"/>
          <w:vertAlign w:val="subscript"/>
        </w:rPr>
        <w:t>h</w:t>
      </w:r>
      <w:r>
        <w:rPr>
          <w:rFonts w:ascii="Times New Roman" w:hAnsi="Times New Roman" w:cs="Times New Roman"/>
          <w:b/>
          <w:bCs/>
          <w:color w:val="000000"/>
        </w:rPr>
        <w:t>-(Hieght of Right Subtree) R</w:t>
      </w:r>
      <w:r>
        <w:rPr>
          <w:rFonts w:ascii="Times New Roman" w:hAnsi="Times New Roman" w:cs="Times New Roman"/>
          <w:b/>
          <w:bCs/>
          <w:color w:val="000000"/>
          <w:vertAlign w:val="subscript"/>
        </w:rPr>
        <w:t>h</w:t>
      </w:r>
    </w:p>
    <w:p w:rsidR="00A32902" w:rsidRPr="004F4BD6" w:rsidRDefault="00A32902" w:rsidP="00A32902">
      <w:pPr>
        <w:rPr>
          <w:rFonts w:ascii="Times New Roman" w:hAnsi="Times New Roman" w:cs="Times New Roman"/>
          <w:b/>
          <w:bCs/>
          <w:color w:val="000000"/>
        </w:rPr>
      </w:pPr>
      <w:r w:rsidRPr="004F4BD6">
        <w:rPr>
          <w:rFonts w:ascii="Times New Roman" w:hAnsi="Times New Roman" w:cs="Times New Roman"/>
          <w:b/>
          <w:bCs/>
          <w:color w:val="000000"/>
        </w:rPr>
        <w:t>Balancing AVL Tree</w:t>
      </w:r>
    </w:p>
    <w:p w:rsidR="00A32902" w:rsidRPr="004F4BD6" w:rsidRDefault="00A32902" w:rsidP="000B042B">
      <w:pPr>
        <w:jc w:val="both"/>
        <w:rPr>
          <w:rFonts w:ascii="Times New Roman" w:hAnsi="Times New Roman" w:cs="Times New Roman"/>
          <w:color w:val="000000"/>
        </w:rPr>
      </w:pPr>
      <w:r w:rsidRPr="004F4BD6">
        <w:rPr>
          <w:rFonts w:ascii="Times New Roman" w:hAnsi="Times New Roman" w:cs="Times New Roman"/>
          <w:color w:val="000000"/>
        </w:rPr>
        <w:t xml:space="preserve">When a tree does not satisfy the AVL requirements, it is required to rebuild the part of the tree to restore its balance.  For example, assume if we insert a new node into the right sub-tree, its height will increase and the original tree will become right high. </w:t>
      </w:r>
    </w:p>
    <w:p w:rsidR="000B042B" w:rsidRPr="004F4BD6" w:rsidRDefault="00935EEC" w:rsidP="000B042B">
      <w:pPr>
        <w:ind w:firstLine="360"/>
        <w:jc w:val="both"/>
        <w:rPr>
          <w:rFonts w:ascii="Times New Roman" w:hAnsi="Times New Roman" w:cs="Times New Roman"/>
          <w:color w:val="000000"/>
        </w:rPr>
      </w:pPr>
      <w:r>
        <w:rPr>
          <w:rFonts w:ascii="Times New Roman" w:hAnsi="Times New Roman" w:cs="Times New Roman"/>
          <w:noProof/>
          <w:color w:val="000000"/>
        </w:rPr>
        <w:pict>
          <v:group id="_x0000_s1921" style="position:absolute;left:0;text-align:left;margin-left:87.8pt;margin-top:64.35pt;width:343.5pt;height:157.35pt;z-index:251839488" coordorigin="2836,11438" coordsize="6870,3147">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1821" type="#_x0000_t16" style="position:absolute;left:6664;top:13375;width:822;height:794">
              <v:textbox style="mso-next-textbox:#_x0000_s1821">
                <w:txbxContent>
                  <w:p w:rsidR="00102BD1" w:rsidRDefault="00102BD1" w:rsidP="000B042B">
                    <w:pPr>
                      <w:spacing w:after="0" w:line="240" w:lineRule="auto"/>
                      <w:jc w:val="center"/>
                      <w:rPr>
                        <w:sz w:val="16"/>
                        <w:vertAlign w:val="subscript"/>
                      </w:rPr>
                    </w:pPr>
                    <w:r>
                      <w:rPr>
                        <w:sz w:val="16"/>
                      </w:rPr>
                      <w:t>T</w:t>
                    </w:r>
                    <w:r>
                      <w:rPr>
                        <w:sz w:val="16"/>
                        <w:vertAlign w:val="subscript"/>
                      </w:rPr>
                      <w:t>2</w:t>
                    </w:r>
                  </w:p>
                  <w:p w:rsidR="00102BD1" w:rsidRDefault="00102BD1" w:rsidP="000B042B">
                    <w:pPr>
                      <w:spacing w:after="0" w:line="240" w:lineRule="auto"/>
                      <w:jc w:val="center"/>
                      <w:rPr>
                        <w:sz w:val="16"/>
                      </w:rPr>
                    </w:pPr>
                    <w:r>
                      <w:rPr>
                        <w:sz w:val="16"/>
                      </w:rPr>
                      <w:t>h</w:t>
                    </w:r>
                  </w:p>
                </w:txbxContent>
              </v:textbox>
            </v:shape>
            <v:oval id="_x0000_s1822" style="position:absolute;left:7016;top:11538;width:470;height:397">
              <v:textbox style="mso-next-textbox:#_x0000_s1822">
                <w:txbxContent>
                  <w:p w:rsidR="00102BD1" w:rsidRDefault="00102BD1" w:rsidP="000B042B">
                    <w:pPr>
                      <w:jc w:val="center"/>
                      <w:rPr>
                        <w:sz w:val="16"/>
                      </w:rPr>
                    </w:pPr>
                    <w:r>
                      <w:rPr>
                        <w:sz w:val="16"/>
                      </w:rPr>
                      <w:t xml:space="preserve">B </w:t>
                    </w:r>
                  </w:p>
                </w:txbxContent>
              </v:textbox>
            </v:oval>
            <v:shape id="_x0000_s1823" type="#_x0000_t16" style="position:absolute;left:7839;top:12381;width:823;height:795">
              <v:textbox style="mso-next-textbox:#_x0000_s1823">
                <w:txbxContent>
                  <w:p w:rsidR="00102BD1" w:rsidRDefault="00102BD1" w:rsidP="000B042B">
                    <w:pPr>
                      <w:spacing w:after="0" w:line="240" w:lineRule="auto"/>
                      <w:jc w:val="center"/>
                      <w:rPr>
                        <w:sz w:val="16"/>
                        <w:vertAlign w:val="subscript"/>
                      </w:rPr>
                    </w:pPr>
                    <w:r>
                      <w:rPr>
                        <w:sz w:val="16"/>
                      </w:rPr>
                      <w:t>T</w:t>
                    </w:r>
                    <w:r>
                      <w:rPr>
                        <w:sz w:val="16"/>
                        <w:vertAlign w:val="subscript"/>
                      </w:rPr>
                      <w:t>3</w:t>
                    </w:r>
                  </w:p>
                  <w:p w:rsidR="00102BD1" w:rsidRDefault="00102BD1" w:rsidP="000B042B">
                    <w:pPr>
                      <w:spacing w:after="0" w:line="240" w:lineRule="auto"/>
                      <w:jc w:val="center"/>
                    </w:pPr>
                    <w:r>
                      <w:rPr>
                        <w:sz w:val="16"/>
                      </w:rPr>
                      <w:t>h+1</w:t>
                    </w:r>
                  </w:p>
                </w:txbxContent>
              </v:textbox>
            </v:shape>
            <v:shape id="_x0000_s1824" type="#_x0000_t16" style="position:absolute;left:5371;top:13375;width:822;height:794">
              <v:textbox style="mso-next-textbox:#_x0000_s1824">
                <w:txbxContent>
                  <w:p w:rsidR="00102BD1" w:rsidRDefault="00102BD1" w:rsidP="000B042B">
                    <w:pPr>
                      <w:spacing w:after="0" w:line="240" w:lineRule="auto"/>
                      <w:jc w:val="center"/>
                      <w:rPr>
                        <w:sz w:val="16"/>
                      </w:rPr>
                    </w:pPr>
                    <w:r>
                      <w:rPr>
                        <w:sz w:val="16"/>
                      </w:rPr>
                      <w:t>T</w:t>
                    </w:r>
                    <w:r>
                      <w:rPr>
                        <w:sz w:val="16"/>
                        <w:vertAlign w:val="subscript"/>
                      </w:rPr>
                      <w:t>1</w:t>
                    </w:r>
                  </w:p>
                  <w:p w:rsidR="00102BD1" w:rsidRDefault="00102BD1" w:rsidP="000B042B">
                    <w:pPr>
                      <w:spacing w:after="0" w:line="240" w:lineRule="auto"/>
                      <w:jc w:val="center"/>
                      <w:rPr>
                        <w:sz w:val="16"/>
                      </w:rPr>
                    </w:pPr>
                    <w:r>
                      <w:rPr>
                        <w:sz w:val="16"/>
                      </w:rPr>
                      <w:t>h</w:t>
                    </w:r>
                  </w:p>
                </w:txbxContent>
              </v:textbox>
            </v:shape>
            <v:oval id="_x0000_s1825" style="position:absolute;left:6193;top:12381;width:471;height:397">
              <v:textbox style="mso-next-textbox:#_x0000_s1825">
                <w:txbxContent>
                  <w:p w:rsidR="00102BD1" w:rsidRDefault="00102BD1" w:rsidP="000B042B">
                    <w:pPr>
                      <w:jc w:val="center"/>
                      <w:rPr>
                        <w:sz w:val="16"/>
                      </w:rPr>
                    </w:pPr>
                    <w:r>
                      <w:rPr>
                        <w:sz w:val="16"/>
                      </w:rPr>
                      <w:t>A</w:t>
                    </w:r>
                  </w:p>
                </w:txbxContent>
              </v:textbox>
            </v:oval>
            <v:line id="_x0000_s1826" style="position:absolute" from="6429,12778" to="7016,13375"/>
            <v:line id="_x0000_s1827" style="position:absolute;flip:x" from="6546,11935" to="7251,12432"/>
            <v:oval id="_x0000_s1828" style="position:absolute;left:8192;top:12381;width:117;height:99" fillcolor="#030"/>
            <v:oval id="_x0000_s1829" style="position:absolute;left:5723;top:13375;width:118;height:99" fillcolor="#030"/>
            <v:oval id="_x0000_s1830" style="position:absolute;left:6899;top:13375;width:117;height:99" fillcolor="#030"/>
            <v:line id="_x0000_s1831" style="position:absolute;flip:y" from="5841,12778" to="6429,13375"/>
            <v:shape id="_x0000_s1832" type="#_x0000_t16" style="position:absolute;left:2902;top:12381;width:823;height:795">
              <v:textbox style="mso-next-textbox:#_x0000_s1832">
                <w:txbxContent>
                  <w:p w:rsidR="00102BD1" w:rsidRDefault="00102BD1" w:rsidP="000B042B">
                    <w:pPr>
                      <w:spacing w:after="0" w:line="240" w:lineRule="auto"/>
                      <w:jc w:val="center"/>
                      <w:rPr>
                        <w:sz w:val="16"/>
                        <w:vertAlign w:val="subscript"/>
                      </w:rPr>
                    </w:pPr>
                    <w:r>
                      <w:rPr>
                        <w:sz w:val="16"/>
                      </w:rPr>
                      <w:t>T</w:t>
                    </w:r>
                    <w:r>
                      <w:rPr>
                        <w:sz w:val="16"/>
                        <w:vertAlign w:val="subscript"/>
                      </w:rPr>
                      <w:t>1</w:t>
                    </w:r>
                  </w:p>
                  <w:p w:rsidR="00102BD1" w:rsidRDefault="00102BD1" w:rsidP="000B042B">
                    <w:pPr>
                      <w:spacing w:after="0" w:line="240" w:lineRule="auto"/>
                      <w:jc w:val="center"/>
                      <w:rPr>
                        <w:sz w:val="16"/>
                      </w:rPr>
                    </w:pPr>
                    <w:r>
                      <w:rPr>
                        <w:sz w:val="16"/>
                      </w:rPr>
                      <w:t>h</w:t>
                    </w:r>
                  </w:p>
                </w:txbxContent>
              </v:textbox>
            </v:shape>
            <v:shape id="_x0000_s1833" type="#_x0000_t16" style="position:absolute;left:3372;top:13402;width:823;height:795">
              <v:textbox style="mso-next-textbox:#_x0000_s1833">
                <w:txbxContent>
                  <w:p w:rsidR="00102BD1" w:rsidRDefault="00102BD1" w:rsidP="000B042B">
                    <w:pPr>
                      <w:spacing w:after="0" w:line="240" w:lineRule="auto"/>
                      <w:jc w:val="center"/>
                      <w:rPr>
                        <w:sz w:val="16"/>
                        <w:vertAlign w:val="subscript"/>
                      </w:rPr>
                    </w:pPr>
                    <w:r>
                      <w:rPr>
                        <w:sz w:val="16"/>
                      </w:rPr>
                      <w:t>T</w:t>
                    </w:r>
                    <w:r>
                      <w:rPr>
                        <w:sz w:val="16"/>
                        <w:vertAlign w:val="subscript"/>
                      </w:rPr>
                      <w:t>2</w:t>
                    </w:r>
                  </w:p>
                  <w:p w:rsidR="00102BD1" w:rsidRDefault="00102BD1" w:rsidP="000B042B">
                    <w:pPr>
                      <w:spacing w:after="0" w:line="240" w:lineRule="auto"/>
                      <w:jc w:val="center"/>
                      <w:rPr>
                        <w:sz w:val="16"/>
                      </w:rPr>
                    </w:pPr>
                    <w:r>
                      <w:rPr>
                        <w:sz w:val="16"/>
                      </w:rPr>
                      <w:t>h</w:t>
                    </w:r>
                  </w:p>
                </w:txbxContent>
              </v:textbox>
            </v:shape>
            <v:shape id="_x0000_s1834" type="#_x0000_t16" style="position:absolute;left:4430;top:13402;width:823;height:795">
              <v:textbox style="mso-next-textbox:#_x0000_s1834">
                <w:txbxContent>
                  <w:p w:rsidR="00102BD1" w:rsidRDefault="00102BD1" w:rsidP="000B042B">
                    <w:pPr>
                      <w:spacing w:after="0" w:line="240" w:lineRule="auto"/>
                      <w:jc w:val="center"/>
                      <w:rPr>
                        <w:sz w:val="16"/>
                      </w:rPr>
                    </w:pPr>
                    <w:r>
                      <w:rPr>
                        <w:sz w:val="16"/>
                      </w:rPr>
                      <w:t>T</w:t>
                    </w:r>
                    <w:r>
                      <w:rPr>
                        <w:sz w:val="16"/>
                        <w:vertAlign w:val="subscript"/>
                      </w:rPr>
                      <w:t>3</w:t>
                    </w:r>
                  </w:p>
                  <w:p w:rsidR="00102BD1" w:rsidRDefault="00102BD1" w:rsidP="000B042B">
                    <w:pPr>
                      <w:spacing w:after="0" w:line="240" w:lineRule="auto"/>
                      <w:jc w:val="center"/>
                    </w:pPr>
                    <w:r>
                      <w:rPr>
                        <w:sz w:val="16"/>
                      </w:rPr>
                      <w:t>h+1</w:t>
                    </w:r>
                  </w:p>
                </w:txbxContent>
              </v:textbox>
            </v:shape>
            <v:oval id="_x0000_s1835" style="position:absolute;left:3725;top:11497;width:470;height:397">
              <v:textbox style="mso-next-textbox:#_x0000_s1835">
                <w:txbxContent>
                  <w:p w:rsidR="00102BD1" w:rsidRDefault="00102BD1" w:rsidP="000B042B">
                    <w:pPr>
                      <w:jc w:val="center"/>
                      <w:rPr>
                        <w:sz w:val="16"/>
                      </w:rPr>
                    </w:pPr>
                    <w:r>
                      <w:rPr>
                        <w:sz w:val="16"/>
                      </w:rPr>
                      <w:t>A</w:t>
                    </w:r>
                  </w:p>
                </w:txbxContent>
              </v:textbox>
            </v:oval>
            <v:line id="_x0000_s1836" style="position:absolute" from="3948,11915" to="4300,12412"/>
            <v:oval id="_x0000_s1837" style="position:absolute;left:4078;top:12408;width:470;height:397">
              <v:textbox style="mso-next-textbox:#_x0000_s1837">
                <w:txbxContent>
                  <w:p w:rsidR="00102BD1" w:rsidRDefault="00102BD1" w:rsidP="000B042B">
                    <w:pPr>
                      <w:jc w:val="center"/>
                      <w:rPr>
                        <w:sz w:val="16"/>
                      </w:rPr>
                    </w:pPr>
                    <w:r>
                      <w:rPr>
                        <w:sz w:val="16"/>
                      </w:rPr>
                      <w:t>B</w:t>
                    </w:r>
                  </w:p>
                </w:txbxContent>
              </v:textbox>
            </v:oval>
            <v:line id="_x0000_s1838" style="position:absolute" from="4313,12806" to="4900,13501"/>
            <v:line id="_x0000_s1839" style="position:absolute;flip:x" from="3725,12806" to="4313,13501"/>
            <v:oval id="_x0000_s1840" style="position:absolute;left:3255;top:12381;width:117;height:99" fillcolor="#030"/>
            <v:oval id="_x0000_s1841" style="position:absolute;left:4783;top:13402;width:117;height:99" fillcolor="#030"/>
            <v:oval id="_x0000_s1842" style="position:absolute;left:3725;top:13402;width:117;height:99" fillcolor="#030"/>
            <v:line id="_x0000_s1843" style="position:absolute;flip:y" from="3372,11884" to="3960,12381"/>
            <v:line id="_x0000_s1844" style="position:absolute" from="7251,11935" to="8309,12381"/>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_x0000_s1845" type="#_x0000_t94" style="position:absolute;left:4665;top:11586;width:1999;height:596" fillcolor="silver">
              <v:textbox style="mso-next-textbox:#_x0000_s1845">
                <w:txbxContent>
                  <w:p w:rsidR="00102BD1" w:rsidRDefault="00102BD1" w:rsidP="000B042B">
                    <w:pPr>
                      <w:jc w:val="center"/>
                      <w:rPr>
                        <w:sz w:val="16"/>
                      </w:rPr>
                    </w:pPr>
                    <w:r>
                      <w:rPr>
                        <w:sz w:val="16"/>
                      </w:rPr>
                      <w:t>Rotate Left (RL)</w:t>
                    </w:r>
                  </w:p>
                </w:txbxContent>
              </v:textbox>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846" type="#_x0000_t19" style="position:absolute;left:3725;top:12182;width:235;height:309" coordsize="21600,33531" adj=",2197452" path="wr-21600,,21600,43200,,,18006,33531nfewr-21600,,21600,43200,,,18006,33531l,21600nsxe">
              <v:stroke startarrow="block"/>
              <v:path o:connectlocs="0,0;18006,33531;0,21600"/>
            </v:shape>
            <v:shape id="_x0000_s1847" type="#_x0000_t202" style="position:absolute;left:7726;top:13295;width:1980;height:360" strokecolor="white">
              <v:textbox style="mso-next-textbox:#_x0000_s1847">
                <w:txbxContent>
                  <w:p w:rsidR="00102BD1" w:rsidRPr="00334AB8" w:rsidRDefault="00102BD1" w:rsidP="000B042B">
                    <w:r w:rsidRPr="00334AB8">
                      <w:rPr>
                        <w:color w:val="000000"/>
                      </w:rPr>
                      <w:t>Total height = h+2</w:t>
                    </w:r>
                  </w:p>
                </w:txbxContent>
              </v:textbox>
            </v:shape>
            <v:shape id="_x0000_s1848" type="#_x0000_t202" style="position:absolute;left:2836;top:14225;width:1980;height:360" strokecolor="white">
              <v:textbox style="mso-next-textbox:#_x0000_s1848">
                <w:txbxContent>
                  <w:p w:rsidR="00102BD1" w:rsidRDefault="00102BD1" w:rsidP="000B042B">
                    <w:r w:rsidRPr="003055DC">
                      <w:rPr>
                        <w:color w:val="000000"/>
                      </w:rPr>
                      <w:t>Total height = h+</w:t>
                    </w:r>
                    <w:r>
                      <w:rPr>
                        <w:color w:val="000000"/>
                      </w:rPr>
                      <w:t>3</w:t>
                    </w:r>
                  </w:p>
                </w:txbxContent>
              </v:textbox>
            </v:shape>
            <v:shape id="_x0000_s1849" type="#_x0000_t202" style="position:absolute;left:3046;top:11438;width:540;height:360" strokecolor="white">
              <v:textbox style="mso-next-textbox:#_x0000_s1849">
                <w:txbxContent>
                  <w:p w:rsidR="00102BD1" w:rsidRDefault="00102BD1" w:rsidP="000B042B">
                    <w:pPr>
                      <w:jc w:val="right"/>
                    </w:pPr>
                    <w:r>
                      <w:t>R</w:t>
                    </w:r>
                  </w:p>
                </w:txbxContent>
              </v:textbox>
            </v:shape>
            <v:shape id="_x0000_s1850" type="#_x0000_t202" style="position:absolute;left:4666;top:12338;width:540;height:360" strokecolor="white">
              <v:textbox style="mso-next-textbox:#_x0000_s1850">
                <w:txbxContent>
                  <w:p w:rsidR="00102BD1" w:rsidRDefault="00102BD1" w:rsidP="000B042B">
                    <w:pPr>
                      <w:jc w:val="center"/>
                    </w:pPr>
                    <w:r>
                      <w:t>R</w:t>
                    </w:r>
                  </w:p>
                </w:txbxContent>
              </v:textbox>
            </v:shape>
          </v:group>
        </w:pict>
      </w:r>
      <w:r w:rsidR="000B042B" w:rsidRPr="004F4BD6">
        <w:rPr>
          <w:rFonts w:ascii="Times New Roman" w:hAnsi="Times New Roman" w:cs="Times New Roman"/>
          <w:b/>
          <w:color w:val="000000"/>
        </w:rPr>
        <w:t>Right High</w:t>
      </w:r>
      <w:r w:rsidR="000B042B" w:rsidRPr="004F4BD6">
        <w:rPr>
          <w:rFonts w:ascii="Times New Roman" w:hAnsi="Times New Roman" w:cs="Times New Roman"/>
          <w:color w:val="000000"/>
        </w:rPr>
        <w:t xml:space="preserve"> (height of the right sub-tree is greater than left sub-tree):If </w:t>
      </w:r>
      <w:r w:rsidR="000B042B" w:rsidRPr="004F4BD6">
        <w:rPr>
          <w:rFonts w:ascii="Times New Roman" w:hAnsi="Times New Roman" w:cs="Times New Roman"/>
          <w:b/>
          <w:color w:val="000000"/>
        </w:rPr>
        <w:t>B</w:t>
      </w:r>
      <w:r w:rsidR="000B042B" w:rsidRPr="004F4BD6">
        <w:rPr>
          <w:rFonts w:ascii="Times New Roman" w:hAnsi="Times New Roman" w:cs="Times New Roman"/>
          <w:color w:val="000000"/>
        </w:rPr>
        <w:t xml:space="preserve"> is right high as illustrated in </w:t>
      </w:r>
      <w:r w:rsidR="000B042B" w:rsidRPr="004F4BD6">
        <w:rPr>
          <w:rFonts w:ascii="Times New Roman" w:hAnsi="Times New Roman" w:cs="Times New Roman"/>
          <w:b/>
          <w:color w:val="000000"/>
        </w:rPr>
        <w:t>Figure 11</w:t>
      </w:r>
      <w:r w:rsidR="000B042B" w:rsidRPr="004F4BD6">
        <w:rPr>
          <w:rFonts w:ascii="Times New Roman" w:hAnsi="Times New Roman" w:cs="Times New Roman"/>
          <w:color w:val="000000"/>
        </w:rPr>
        <w:t xml:space="preserve"> then the action needed in this case is called a left rotation. We rotate the node </w:t>
      </w:r>
      <w:r w:rsidR="000B042B" w:rsidRPr="004F4BD6">
        <w:rPr>
          <w:rFonts w:ascii="Times New Roman" w:hAnsi="Times New Roman" w:cs="Times New Roman"/>
          <w:b/>
          <w:color w:val="000000"/>
        </w:rPr>
        <w:t>B</w:t>
      </w:r>
      <w:r w:rsidR="000B042B" w:rsidRPr="004F4BD6">
        <w:rPr>
          <w:rFonts w:ascii="Times New Roman" w:hAnsi="Times New Roman" w:cs="Times New Roman"/>
          <w:color w:val="000000"/>
        </w:rPr>
        <w:t xml:space="preserve"> upward to the root, dropping </w:t>
      </w:r>
      <w:r w:rsidR="000B042B" w:rsidRPr="004F4BD6">
        <w:rPr>
          <w:rFonts w:ascii="Times New Roman" w:hAnsi="Times New Roman" w:cs="Times New Roman"/>
          <w:b/>
          <w:color w:val="000000"/>
        </w:rPr>
        <w:t>A</w:t>
      </w:r>
      <w:r w:rsidR="000B042B" w:rsidRPr="004F4BD6">
        <w:rPr>
          <w:rFonts w:ascii="Times New Roman" w:hAnsi="Times New Roman" w:cs="Times New Roman"/>
          <w:color w:val="000000"/>
        </w:rPr>
        <w:t xml:space="preserve"> down into the left sub-tree of </w:t>
      </w:r>
      <w:r w:rsidR="000B042B" w:rsidRPr="004F4BD6">
        <w:rPr>
          <w:rFonts w:ascii="Times New Roman" w:hAnsi="Times New Roman" w:cs="Times New Roman"/>
          <w:b/>
          <w:color w:val="000000"/>
        </w:rPr>
        <w:t>B</w:t>
      </w:r>
      <w:r w:rsidR="000B042B" w:rsidRPr="004F4BD6">
        <w:rPr>
          <w:rFonts w:ascii="Times New Roman" w:hAnsi="Times New Roman" w:cs="Times New Roman"/>
          <w:color w:val="000000"/>
        </w:rPr>
        <w:t xml:space="preserve">; the sub-tree </w:t>
      </w:r>
      <w:r w:rsidR="000B042B" w:rsidRPr="004F4BD6">
        <w:rPr>
          <w:rFonts w:ascii="Times New Roman" w:hAnsi="Times New Roman" w:cs="Times New Roman"/>
          <w:b/>
          <w:color w:val="000000"/>
        </w:rPr>
        <w:t>T</w:t>
      </w:r>
      <w:r w:rsidR="000B042B" w:rsidRPr="004F4BD6">
        <w:rPr>
          <w:rFonts w:ascii="Times New Roman" w:hAnsi="Times New Roman" w:cs="Times New Roman"/>
          <w:b/>
          <w:color w:val="000000"/>
          <w:vertAlign w:val="subscript"/>
        </w:rPr>
        <w:t>2</w:t>
      </w:r>
      <w:r w:rsidR="000B042B" w:rsidRPr="004F4BD6">
        <w:rPr>
          <w:rFonts w:ascii="Times New Roman" w:hAnsi="Times New Roman" w:cs="Times New Roman"/>
          <w:color w:val="000000"/>
        </w:rPr>
        <w:t xml:space="preserve">of node’s with keys between </w:t>
      </w:r>
      <w:r w:rsidR="000B042B" w:rsidRPr="004F4BD6">
        <w:rPr>
          <w:rFonts w:ascii="Times New Roman" w:hAnsi="Times New Roman" w:cs="Times New Roman"/>
          <w:b/>
          <w:color w:val="000000"/>
        </w:rPr>
        <w:t xml:space="preserve">A </w:t>
      </w:r>
      <w:r w:rsidR="000B042B" w:rsidRPr="004F4BD6">
        <w:rPr>
          <w:rFonts w:ascii="Times New Roman" w:hAnsi="Times New Roman" w:cs="Times New Roman"/>
          <w:color w:val="000000"/>
        </w:rPr>
        <w:t xml:space="preserve">and </w:t>
      </w:r>
      <w:r w:rsidR="000B042B" w:rsidRPr="004F4BD6">
        <w:rPr>
          <w:rFonts w:ascii="Times New Roman" w:hAnsi="Times New Roman" w:cs="Times New Roman"/>
          <w:b/>
          <w:color w:val="000000"/>
        </w:rPr>
        <w:t>B</w:t>
      </w:r>
      <w:r w:rsidR="000B042B" w:rsidRPr="004F4BD6">
        <w:rPr>
          <w:rFonts w:ascii="Times New Roman" w:hAnsi="Times New Roman" w:cs="Times New Roman"/>
          <w:color w:val="000000"/>
        </w:rPr>
        <w:t xml:space="preserve"> now becomes the right sub-tree of </w:t>
      </w:r>
      <w:r w:rsidR="000B042B" w:rsidRPr="004F4BD6">
        <w:rPr>
          <w:rFonts w:ascii="Times New Roman" w:hAnsi="Times New Roman" w:cs="Times New Roman"/>
          <w:b/>
          <w:color w:val="000000"/>
        </w:rPr>
        <w:t>A</w:t>
      </w:r>
      <w:r w:rsidR="000B042B" w:rsidRPr="004F4BD6">
        <w:rPr>
          <w:rFonts w:ascii="Times New Roman" w:hAnsi="Times New Roman" w:cs="Times New Roman"/>
          <w:color w:val="000000"/>
        </w:rPr>
        <w:t xml:space="preserve"> rather than the left sub-tree of </w:t>
      </w:r>
      <w:r w:rsidR="000B042B" w:rsidRPr="004F4BD6">
        <w:rPr>
          <w:rFonts w:ascii="Times New Roman" w:hAnsi="Times New Roman" w:cs="Times New Roman"/>
          <w:b/>
          <w:color w:val="000000"/>
        </w:rPr>
        <w:t>B</w:t>
      </w:r>
      <w:r w:rsidR="000B042B" w:rsidRPr="004F4BD6">
        <w:rPr>
          <w:rFonts w:ascii="Times New Roman" w:hAnsi="Times New Roman" w:cs="Times New Roman"/>
          <w:color w:val="000000"/>
        </w:rPr>
        <w:t>.</w:t>
      </w:r>
    </w:p>
    <w:p w:rsidR="000B042B" w:rsidRPr="004F4BD6" w:rsidRDefault="000B042B" w:rsidP="000B042B">
      <w:pPr>
        <w:ind w:firstLine="360"/>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F73FE4" w:rsidRDefault="00F73FE4" w:rsidP="000B042B">
      <w:pPr>
        <w:jc w:val="both"/>
        <w:rPr>
          <w:rFonts w:ascii="Times New Roman" w:hAnsi="Times New Roman" w:cs="Times New Roman"/>
          <w:color w:val="000000"/>
        </w:rPr>
      </w:pPr>
    </w:p>
    <w:p w:rsidR="00747135" w:rsidRPr="004F4BD6" w:rsidRDefault="00747135" w:rsidP="000B042B">
      <w:pPr>
        <w:jc w:val="both"/>
        <w:rPr>
          <w:rFonts w:ascii="Times New Roman" w:hAnsi="Times New Roman" w:cs="Times New Roman"/>
          <w:color w:val="000000"/>
        </w:rPr>
      </w:pPr>
    </w:p>
    <w:p w:rsidR="00F73FE4" w:rsidRPr="004F4BD6" w:rsidRDefault="00F73FE4" w:rsidP="00F73FE4">
      <w:pPr>
        <w:pStyle w:val="Heading5"/>
        <w:jc w:val="center"/>
        <w:rPr>
          <w:rFonts w:ascii="Times New Roman" w:hAnsi="Times New Roman" w:cs="Times New Roman"/>
          <w:color w:val="000000"/>
        </w:rPr>
      </w:pPr>
      <w:r w:rsidRPr="004F4BD6">
        <w:rPr>
          <w:rFonts w:ascii="Times New Roman" w:hAnsi="Times New Roman" w:cs="Times New Roman"/>
          <w:color w:val="000000"/>
        </w:rPr>
        <w:t xml:space="preserve">(a) </w:t>
      </w:r>
      <w:r w:rsidRPr="004F4BD6">
        <w:rPr>
          <w:rFonts w:ascii="Times New Roman" w:hAnsi="Times New Roman" w:cs="Times New Roman"/>
          <w:b/>
          <w:color w:val="000000"/>
        </w:rPr>
        <w:t>Restoring balance by left rotation</w:t>
      </w:r>
    </w:p>
    <w:p w:rsidR="000B042B" w:rsidRPr="004F4BD6" w:rsidRDefault="000B042B" w:rsidP="000B042B">
      <w:pPr>
        <w:jc w:val="both"/>
        <w:rPr>
          <w:rFonts w:ascii="Times New Roman" w:hAnsi="Times New Roman" w:cs="Times New Roman"/>
          <w:color w:val="000000"/>
        </w:rPr>
      </w:pPr>
    </w:p>
    <w:p w:rsidR="0001722A" w:rsidRPr="004F4BD6" w:rsidRDefault="0001722A" w:rsidP="000B042B">
      <w:pPr>
        <w:jc w:val="both"/>
        <w:rPr>
          <w:rFonts w:ascii="Times New Roman" w:hAnsi="Times New Roman" w:cs="Times New Roman"/>
          <w:color w:val="000000"/>
        </w:rPr>
      </w:pPr>
    </w:p>
    <w:p w:rsidR="000B042B" w:rsidRPr="004F4BD6" w:rsidRDefault="00935EEC" w:rsidP="000B042B">
      <w:pPr>
        <w:jc w:val="both"/>
        <w:rPr>
          <w:rFonts w:ascii="Times New Roman" w:hAnsi="Times New Roman" w:cs="Times New Roman"/>
          <w:color w:val="000000"/>
        </w:rPr>
      </w:pPr>
      <w:r>
        <w:rPr>
          <w:rFonts w:ascii="Times New Roman" w:hAnsi="Times New Roman" w:cs="Times New Roman"/>
          <w:noProof/>
          <w:color w:val="000000"/>
        </w:rPr>
        <w:pict>
          <v:group id="_x0000_s1851" style="position:absolute;left:0;text-align:left;margin-left:33.95pt;margin-top:-4.3pt;width:436.65pt;height:231.4pt;z-index:251855872" coordorigin="1457,9724" coordsize="8733,3840">
            <v:group id="_x0000_s1852" style="position:absolute;left:6561;top:9961;width:3629;height:2339" coordorigin="6741,7384" coordsize="3629,2339">
              <v:oval id="_x0000_s1853" style="position:absolute;left:8243;top:7384;width:619;height:413">
                <v:textbox style="mso-next-textbox:#_x0000_s1853">
                  <w:txbxContent>
                    <w:p w:rsidR="00102BD1" w:rsidRDefault="00102BD1" w:rsidP="000B042B">
                      <w:pPr>
                        <w:jc w:val="center"/>
                        <w:rPr>
                          <w:sz w:val="16"/>
                        </w:rPr>
                      </w:pPr>
                      <w:r>
                        <w:rPr>
                          <w:sz w:val="16"/>
                        </w:rPr>
                        <w:t xml:space="preserve">C  </w:t>
                      </w:r>
                    </w:p>
                  </w:txbxContent>
                </v:textbox>
              </v:oval>
              <v:oval id="_x0000_s1854" style="position:absolute;left:9172;top:8209;width:620;height:413">
                <v:textbox style="mso-next-textbox:#_x0000_s1854">
                  <w:txbxContent>
                    <w:p w:rsidR="00102BD1" w:rsidRDefault="00102BD1" w:rsidP="000B042B">
                      <w:pPr>
                        <w:jc w:val="center"/>
                        <w:rPr>
                          <w:sz w:val="16"/>
                        </w:rPr>
                      </w:pPr>
                      <w:r>
                        <w:rPr>
                          <w:sz w:val="16"/>
                        </w:rPr>
                        <w:t xml:space="preserve">B </w:t>
                      </w:r>
                    </w:p>
                  </w:txbxContent>
                </v:textbox>
              </v:oval>
              <v:line id="_x0000_s1855" style="position:absolute" from="9482,8622" to="9946,9138"/>
              <v:line id="_x0000_s1856" style="position:absolute;flip:x" from="7821,7796" to="8552,8204"/>
              <v:line id="_x0000_s1857" style="position:absolute;flip:y" from="9172,8622" to="9482,9138"/>
              <v:line id="_x0000_s1858" style="position:absolute" from="8552,7796" to="9482,8209"/>
              <v:oval id="_x0000_s1859" style="position:absolute;left:7366;top:8164;width:620;height:413">
                <v:textbox style="mso-next-textbox:#_x0000_s1859">
                  <w:txbxContent>
                    <w:p w:rsidR="00102BD1" w:rsidRDefault="00102BD1" w:rsidP="000B042B">
                      <w:pPr>
                        <w:jc w:val="center"/>
                        <w:rPr>
                          <w:sz w:val="16"/>
                        </w:rPr>
                      </w:pPr>
                      <w:r>
                        <w:rPr>
                          <w:sz w:val="16"/>
                        </w:rPr>
                        <w:t xml:space="preserve">A </w:t>
                      </w:r>
                    </w:p>
                  </w:txbxContent>
                </v:textbox>
              </v:oval>
              <v:line id="_x0000_s1860" style="position:absolute;flip:x" from="7281,8564" to="7641,9104"/>
              <v:line id="_x0000_s1861" style="position:absolute" from="7641,8564" to="8181,9284"/>
              <v:shape id="_x0000_s1862" type="#_x0000_t16" style="position:absolute;left:9610;top:9104;width:760;height:619">
                <v:textbox style="mso-next-textbox:#_x0000_s1862">
                  <w:txbxContent>
                    <w:p w:rsidR="00102BD1" w:rsidRDefault="00102BD1" w:rsidP="00F73FE4">
                      <w:pPr>
                        <w:spacing w:after="0" w:line="240" w:lineRule="auto"/>
                        <w:jc w:val="center"/>
                        <w:rPr>
                          <w:sz w:val="16"/>
                          <w:vertAlign w:val="subscript"/>
                        </w:rPr>
                      </w:pPr>
                      <w:r>
                        <w:rPr>
                          <w:sz w:val="16"/>
                        </w:rPr>
                        <w:t>T</w:t>
                      </w:r>
                      <w:r>
                        <w:rPr>
                          <w:sz w:val="16"/>
                          <w:vertAlign w:val="subscript"/>
                        </w:rPr>
                        <w:t>4</w:t>
                      </w:r>
                    </w:p>
                    <w:p w:rsidR="00102BD1" w:rsidRDefault="00102BD1" w:rsidP="00F73FE4">
                      <w:pPr>
                        <w:spacing w:after="0" w:line="240" w:lineRule="auto"/>
                        <w:jc w:val="center"/>
                        <w:rPr>
                          <w:sz w:val="16"/>
                        </w:rPr>
                      </w:pPr>
                      <w:r>
                        <w:rPr>
                          <w:sz w:val="16"/>
                        </w:rPr>
                        <w:t>h</w:t>
                      </w:r>
                    </w:p>
                  </w:txbxContent>
                </v:textbox>
              </v:shape>
              <v:shape id="_x0000_s1863" type="#_x0000_t16" style="position:absolute;left:6741;top:9104;width:760;height:619">
                <v:textbox style="mso-next-textbox:#_x0000_s1863">
                  <w:txbxContent>
                    <w:p w:rsidR="00102BD1" w:rsidRDefault="00102BD1" w:rsidP="00F73FE4">
                      <w:pPr>
                        <w:spacing w:after="0"/>
                        <w:jc w:val="center"/>
                        <w:rPr>
                          <w:sz w:val="16"/>
                          <w:vertAlign w:val="subscript"/>
                        </w:rPr>
                      </w:pPr>
                      <w:r>
                        <w:rPr>
                          <w:sz w:val="16"/>
                        </w:rPr>
                        <w:t>T</w:t>
                      </w:r>
                      <w:r>
                        <w:rPr>
                          <w:sz w:val="16"/>
                          <w:vertAlign w:val="subscript"/>
                        </w:rPr>
                        <w:t>1</w:t>
                      </w:r>
                    </w:p>
                    <w:p w:rsidR="00102BD1" w:rsidRDefault="00102BD1" w:rsidP="00F73FE4">
                      <w:pPr>
                        <w:spacing w:after="0"/>
                        <w:jc w:val="center"/>
                        <w:rPr>
                          <w:sz w:val="16"/>
                        </w:rPr>
                      </w:pPr>
                      <w:r>
                        <w:rPr>
                          <w:sz w:val="16"/>
                        </w:rPr>
                        <w:t>h</w:t>
                      </w:r>
                    </w:p>
                  </w:txbxContent>
                </v:textbox>
              </v:shape>
              <v:shape id="_x0000_s1864" type="#_x0000_t16" style="position:absolute;left:8722;top:9104;width:761;height:619">
                <v:textbox style="mso-next-textbox:#_x0000_s1864">
                  <w:txbxContent>
                    <w:p w:rsidR="00102BD1" w:rsidRDefault="00102BD1" w:rsidP="00F73FE4">
                      <w:pPr>
                        <w:spacing w:after="0"/>
                        <w:jc w:val="center"/>
                        <w:rPr>
                          <w:sz w:val="16"/>
                          <w:vertAlign w:val="subscript"/>
                        </w:rPr>
                      </w:pPr>
                      <w:r>
                        <w:rPr>
                          <w:sz w:val="16"/>
                        </w:rPr>
                        <w:t>T</w:t>
                      </w:r>
                      <w:r>
                        <w:rPr>
                          <w:sz w:val="16"/>
                          <w:vertAlign w:val="subscript"/>
                        </w:rPr>
                        <w:t>3</w:t>
                      </w:r>
                    </w:p>
                    <w:p w:rsidR="00102BD1" w:rsidRPr="002A7EBA" w:rsidRDefault="00102BD1" w:rsidP="00F73FE4">
                      <w:pPr>
                        <w:spacing w:after="0"/>
                        <w:jc w:val="center"/>
                        <w:rPr>
                          <w:sz w:val="16"/>
                          <w:szCs w:val="16"/>
                        </w:rPr>
                      </w:pPr>
                      <w:r>
                        <w:rPr>
                          <w:sz w:val="16"/>
                          <w:szCs w:val="16"/>
                        </w:rPr>
                        <w:t>h-1</w:t>
                      </w:r>
                    </w:p>
                    <w:p w:rsidR="00102BD1" w:rsidRDefault="00102BD1" w:rsidP="00F73FE4">
                      <w:pPr>
                        <w:spacing w:after="0"/>
                        <w:jc w:val="center"/>
                        <w:rPr>
                          <w:sz w:val="16"/>
                        </w:rPr>
                      </w:pPr>
                    </w:p>
                    <w:p w:rsidR="00102BD1" w:rsidRDefault="00102BD1" w:rsidP="00F73FE4">
                      <w:pPr>
                        <w:spacing w:after="0"/>
                        <w:jc w:val="center"/>
                      </w:pPr>
                    </w:p>
                    <w:p w:rsidR="00102BD1" w:rsidRDefault="00102BD1" w:rsidP="00F73FE4">
                      <w:pPr>
                        <w:spacing w:after="0"/>
                      </w:pPr>
                    </w:p>
                  </w:txbxContent>
                </v:textbox>
              </v:shape>
              <v:oval id="_x0000_s1865" style="position:absolute;left:7203;top:9115;width:126;height:103" fillcolor="#030"/>
              <v:oval id="_x0000_s1866" style="position:absolute;left:9102;top:9104;width:127;height:103" fillcolor="#030"/>
              <v:oval id="_x0000_s1867" style="position:absolute;left:9863;top:9104;width:126;height:103" fillcolor="#030"/>
              <v:shape id="_x0000_s1868" type="#_x0000_t16" style="position:absolute;left:7654;top:9104;width:761;height:619">
                <v:textbox style="mso-next-textbox:#_x0000_s1868">
                  <w:txbxContent>
                    <w:p w:rsidR="00102BD1" w:rsidRDefault="00102BD1" w:rsidP="00F73FE4">
                      <w:pPr>
                        <w:spacing w:after="0"/>
                        <w:jc w:val="center"/>
                        <w:rPr>
                          <w:sz w:val="16"/>
                        </w:rPr>
                      </w:pPr>
                      <w:r>
                        <w:rPr>
                          <w:sz w:val="16"/>
                        </w:rPr>
                        <w:t>T</w:t>
                      </w:r>
                      <w:r>
                        <w:rPr>
                          <w:sz w:val="16"/>
                          <w:vertAlign w:val="subscript"/>
                        </w:rPr>
                        <w:t>2</w:t>
                      </w:r>
                    </w:p>
                    <w:p w:rsidR="00102BD1" w:rsidRPr="002A7EBA" w:rsidRDefault="00102BD1" w:rsidP="00F73FE4">
                      <w:pPr>
                        <w:spacing w:after="0"/>
                        <w:jc w:val="center"/>
                        <w:rPr>
                          <w:sz w:val="16"/>
                          <w:szCs w:val="16"/>
                        </w:rPr>
                      </w:pPr>
                      <w:r>
                        <w:rPr>
                          <w:sz w:val="16"/>
                          <w:szCs w:val="16"/>
                        </w:rPr>
                        <w:t>h</w:t>
                      </w:r>
                    </w:p>
                    <w:p w:rsidR="00102BD1" w:rsidRDefault="00102BD1" w:rsidP="00F73FE4">
                      <w:pPr>
                        <w:spacing w:after="0"/>
                        <w:jc w:val="center"/>
                      </w:pPr>
                    </w:p>
                  </w:txbxContent>
                </v:textbox>
              </v:shape>
              <v:oval id="_x0000_s1869" style="position:absolute;left:8001;top:9104;width:127;height:103" fillcolor="#030"/>
            </v:group>
            <v:group id="_x0000_s1870" style="position:absolute;left:4221;top:9961;width:2700;height:3200" coordorigin="4221,7384" coordsize="2700,3200">
              <v:shape id="_x0000_s1871" type="#_x0000_t16" style="position:absolute;left:4221;top:8210;width:815;height:650">
                <v:textbox style="mso-next-textbox:#_x0000_s1871">
                  <w:txbxContent>
                    <w:p w:rsidR="00102BD1" w:rsidRDefault="00102BD1" w:rsidP="00F73FE4">
                      <w:pPr>
                        <w:spacing w:after="0" w:line="240" w:lineRule="auto"/>
                        <w:jc w:val="center"/>
                        <w:rPr>
                          <w:sz w:val="16"/>
                          <w:vertAlign w:val="subscript"/>
                        </w:rPr>
                      </w:pPr>
                      <w:r>
                        <w:rPr>
                          <w:sz w:val="16"/>
                        </w:rPr>
                        <w:t>T</w:t>
                      </w:r>
                      <w:r>
                        <w:rPr>
                          <w:sz w:val="16"/>
                          <w:vertAlign w:val="subscript"/>
                        </w:rPr>
                        <w:t>1</w:t>
                      </w:r>
                    </w:p>
                    <w:p w:rsidR="00102BD1" w:rsidRDefault="00102BD1" w:rsidP="00F73FE4">
                      <w:pPr>
                        <w:spacing w:after="0" w:line="240" w:lineRule="auto"/>
                        <w:jc w:val="center"/>
                        <w:rPr>
                          <w:sz w:val="16"/>
                        </w:rPr>
                      </w:pPr>
                      <w:r>
                        <w:rPr>
                          <w:sz w:val="16"/>
                        </w:rPr>
                        <w:t>h</w:t>
                      </w:r>
                    </w:p>
                  </w:txbxContent>
                </v:textbox>
              </v:shape>
              <v:oval id="_x0000_s1872" style="position:absolute;left:5346;top:7384;width:619;height:413">
                <v:textbox style="mso-next-textbox:#_x0000_s1872">
                  <w:txbxContent>
                    <w:p w:rsidR="00102BD1" w:rsidRDefault="00102BD1" w:rsidP="000B042B">
                      <w:pPr>
                        <w:jc w:val="center"/>
                        <w:rPr>
                          <w:sz w:val="16"/>
                        </w:rPr>
                      </w:pPr>
                      <w:r>
                        <w:rPr>
                          <w:sz w:val="16"/>
                        </w:rPr>
                        <w:t>A</w:t>
                      </w:r>
                    </w:p>
                  </w:txbxContent>
                </v:textbox>
              </v:oval>
              <v:line id="_x0000_s1873" style="position:absolute" from="5655,7797" to="5810,8253"/>
              <v:oval id="_x0000_s1874" style="position:absolute;left:5500;top:8242;width:620;height:375">
                <v:textbox style="mso-next-textbox:#_x0000_s1874">
                  <w:txbxContent>
                    <w:p w:rsidR="00102BD1" w:rsidRDefault="00102BD1" w:rsidP="000B042B">
                      <w:pPr>
                        <w:jc w:val="center"/>
                        <w:rPr>
                          <w:sz w:val="16"/>
                        </w:rPr>
                      </w:pPr>
                      <w:r>
                        <w:rPr>
                          <w:sz w:val="16"/>
                        </w:rPr>
                        <w:t xml:space="preserve">C </w:t>
                      </w:r>
                    </w:p>
                  </w:txbxContent>
                </v:textbox>
              </v:oval>
              <v:line id="_x0000_s1875" style="position:absolute" from="6120,9321" to="6561,9940"/>
              <v:line id="_x0000_s1876" style="position:absolute;flip:x" from="5661,9321" to="6120,9940"/>
              <v:oval id="_x0000_s1877" style="position:absolute;left:4571;top:8210;width:155;height:103" fillcolor="#030"/>
              <v:line id="_x0000_s1878" style="position:absolute;flip:y" from="4726,7797" to="5655,8210"/>
              <v:oval id="_x0000_s1879" style="position:absolute;left:5810;top:8933;width:620;height:412">
                <v:textbox style="mso-next-textbox:#_x0000_s1879">
                  <w:txbxContent>
                    <w:p w:rsidR="00102BD1" w:rsidRDefault="00102BD1" w:rsidP="000B042B">
                      <w:pPr>
                        <w:jc w:val="center"/>
                        <w:rPr>
                          <w:sz w:val="16"/>
                        </w:rPr>
                      </w:pPr>
                      <w:r>
                        <w:rPr>
                          <w:sz w:val="16"/>
                        </w:rPr>
                        <w:t xml:space="preserve">B </w:t>
                      </w:r>
                    </w:p>
                  </w:txbxContent>
                </v:textbox>
              </v:oval>
              <v:line id="_x0000_s1880" style="position:absolute;flip:y" from="5191,8623" to="5810,8933"/>
              <v:line id="_x0000_s1881" style="position:absolute" from="5810,8623" to="6120,8933"/>
              <v:shape id="_x0000_s1882" type="#_x0000_t16" style="position:absolute;left:4761;top:8933;width:739;height:619">
                <v:textbox style="mso-next-textbox:#_x0000_s1882">
                  <w:txbxContent>
                    <w:p w:rsidR="00102BD1" w:rsidRDefault="00102BD1" w:rsidP="00F73FE4">
                      <w:pPr>
                        <w:spacing w:after="0" w:line="240" w:lineRule="auto"/>
                        <w:jc w:val="center"/>
                        <w:rPr>
                          <w:sz w:val="16"/>
                          <w:szCs w:val="16"/>
                        </w:rPr>
                      </w:pPr>
                      <w:r>
                        <w:rPr>
                          <w:sz w:val="16"/>
                        </w:rPr>
                        <w:t>T</w:t>
                      </w:r>
                      <w:r>
                        <w:rPr>
                          <w:sz w:val="16"/>
                          <w:vertAlign w:val="subscript"/>
                        </w:rPr>
                        <w:t>2</w:t>
                      </w:r>
                    </w:p>
                    <w:p w:rsidR="00102BD1" w:rsidRPr="005024DB" w:rsidRDefault="00102BD1" w:rsidP="00F73FE4">
                      <w:pPr>
                        <w:spacing w:after="0" w:line="240" w:lineRule="auto"/>
                        <w:jc w:val="center"/>
                        <w:rPr>
                          <w:szCs w:val="16"/>
                        </w:rPr>
                      </w:pPr>
                      <w:r>
                        <w:rPr>
                          <w:sz w:val="16"/>
                          <w:szCs w:val="16"/>
                        </w:rPr>
                        <w:t>h</w:t>
                      </w:r>
                    </w:p>
                  </w:txbxContent>
                </v:textbox>
              </v:shape>
              <v:oval id="_x0000_s1883" style="position:absolute;left:5036;top:8933;width:155;height:103" fillcolor="#030" strokecolor="blue"/>
              <v:group id="_x0000_s1884" style="position:absolute;left:5212;top:9941;width:1709;height:643" coordorigin="3592,9725" coordsize="2069,643">
                <v:shape id="_x0000_s1885" type="#_x0000_t16" style="position:absolute;left:3592;top:9725;width:929;height:643">
                  <v:textbox style="mso-next-textbox:#_x0000_s1885">
                    <w:txbxContent>
                      <w:p w:rsidR="00102BD1" w:rsidRDefault="00102BD1" w:rsidP="00F73FE4">
                        <w:pPr>
                          <w:spacing w:after="0"/>
                          <w:jc w:val="center"/>
                          <w:rPr>
                            <w:sz w:val="16"/>
                            <w:vertAlign w:val="subscript"/>
                          </w:rPr>
                        </w:pPr>
                        <w:r>
                          <w:rPr>
                            <w:sz w:val="16"/>
                          </w:rPr>
                          <w:t>T</w:t>
                        </w:r>
                        <w:r>
                          <w:rPr>
                            <w:sz w:val="16"/>
                            <w:vertAlign w:val="subscript"/>
                          </w:rPr>
                          <w:t>3</w:t>
                        </w:r>
                      </w:p>
                    </w:txbxContent>
                  </v:textbox>
                </v:shape>
                <v:group id="_x0000_s1886" style="position:absolute;left:4732;top:9725;width:929;height:643" coordorigin="4732,9725" coordsize="929,643">
                  <v:shape id="_x0000_s1887" type="#_x0000_t16" style="position:absolute;left:4732;top:9725;width:929;height:643">
                    <v:textbox style="mso-next-textbox:#_x0000_s1887">
                      <w:txbxContent>
                        <w:p w:rsidR="00102BD1" w:rsidRDefault="00102BD1" w:rsidP="00F73FE4">
                          <w:pPr>
                            <w:spacing w:after="0" w:line="240" w:lineRule="auto"/>
                            <w:jc w:val="center"/>
                            <w:rPr>
                              <w:sz w:val="16"/>
                            </w:rPr>
                          </w:pPr>
                          <w:r>
                            <w:rPr>
                              <w:sz w:val="16"/>
                            </w:rPr>
                            <w:t>T</w:t>
                          </w:r>
                          <w:r>
                            <w:rPr>
                              <w:sz w:val="16"/>
                              <w:vertAlign w:val="subscript"/>
                            </w:rPr>
                            <w:t>4</w:t>
                          </w:r>
                        </w:p>
                        <w:p w:rsidR="00102BD1" w:rsidRDefault="00102BD1" w:rsidP="00F73FE4">
                          <w:pPr>
                            <w:spacing w:after="0" w:line="240" w:lineRule="auto"/>
                            <w:jc w:val="center"/>
                            <w:rPr>
                              <w:sz w:val="16"/>
                            </w:rPr>
                          </w:pPr>
                          <w:r>
                            <w:rPr>
                              <w:sz w:val="16"/>
                            </w:rPr>
                            <w:t>h</w:t>
                          </w:r>
                        </w:p>
                      </w:txbxContent>
                    </v:textbox>
                  </v:shape>
                  <v:oval id="_x0000_s1888" style="position:absolute;left:5121;top:9725;width:154;height:103" fillcolor="#030"/>
                </v:group>
                <v:oval id="_x0000_s1889" style="position:absolute;left:4132;top:9725;width:154;height:103" fillcolor="#030"/>
                <v:line id="_x0000_s1890" style="position:absolute" from="3592,10265" to="4366,10265">
                  <v:stroke dashstyle="1 1"/>
                </v:line>
              </v:group>
              <v:shape id="_x0000_s1891" type="#_x0000_t19" style="position:absolute;left:5109;top:8004;width:547;height:207" coordsize="38139,21600" adj="-9173057,,16539" path="wr-5061,,38139,43200,,7707,38139,21600nfewr-5061,,38139,43200,,7707,38139,21600l16539,21600nsxe">
                <v:stroke startarrow="open"/>
                <v:path o:connectlocs="0,7707;38139,21600;16539,21600"/>
              </v:shape>
            </v:group>
            <v:shape id="_x0000_s1892" type="#_x0000_t202" style="position:absolute;left:7461;top:12424;width:1980;height:360" strokecolor="white">
              <v:textbox style="mso-next-textbox:#_x0000_s1892">
                <w:txbxContent>
                  <w:p w:rsidR="00102BD1" w:rsidRDefault="00102BD1" w:rsidP="000B042B">
                    <w:r w:rsidRPr="003055DC">
                      <w:rPr>
                        <w:color w:val="000000"/>
                      </w:rPr>
                      <w:t>Total height = h+2</w:t>
                    </w:r>
                  </w:p>
                </w:txbxContent>
              </v:textbox>
            </v:shape>
            <v:group id="_x0000_s1893" style="position:absolute;left:1457;top:9964;width:3109;height:3600" coordorigin="1472,7564" coordsize="3109,3600">
              <v:shape id="_x0000_s1894" type="#_x0000_t16" style="position:absolute;left:1472;top:8390;width:785;height:581">
                <v:textbox style="mso-next-textbox:#_x0000_s1894">
                  <w:txbxContent>
                    <w:p w:rsidR="00102BD1" w:rsidRDefault="00102BD1" w:rsidP="00F73FE4">
                      <w:pPr>
                        <w:spacing w:after="0" w:line="240" w:lineRule="auto"/>
                        <w:jc w:val="center"/>
                        <w:rPr>
                          <w:sz w:val="16"/>
                          <w:vertAlign w:val="subscript"/>
                        </w:rPr>
                      </w:pPr>
                      <w:r>
                        <w:rPr>
                          <w:sz w:val="16"/>
                        </w:rPr>
                        <w:t>T</w:t>
                      </w:r>
                      <w:r>
                        <w:rPr>
                          <w:sz w:val="16"/>
                          <w:vertAlign w:val="subscript"/>
                        </w:rPr>
                        <w:t>1</w:t>
                      </w:r>
                    </w:p>
                    <w:p w:rsidR="00102BD1" w:rsidRDefault="00102BD1" w:rsidP="00F73FE4">
                      <w:pPr>
                        <w:spacing w:after="0" w:line="240" w:lineRule="auto"/>
                        <w:jc w:val="center"/>
                        <w:rPr>
                          <w:sz w:val="16"/>
                        </w:rPr>
                      </w:pPr>
                      <w:r>
                        <w:rPr>
                          <w:sz w:val="16"/>
                        </w:rPr>
                        <w:t>h</w:t>
                      </w:r>
                    </w:p>
                  </w:txbxContent>
                </v:textbox>
              </v:shape>
              <v:shape id="_x0000_s1895" type="#_x0000_t16" style="position:absolute;left:1652;top:10042;width:760;height:644">
                <v:textbox style="mso-next-textbox:#_x0000_s1895">
                  <w:txbxContent>
                    <w:p w:rsidR="00102BD1" w:rsidRDefault="00102BD1" w:rsidP="00F73FE4">
                      <w:pPr>
                        <w:spacing w:after="0" w:line="240" w:lineRule="auto"/>
                        <w:jc w:val="center"/>
                        <w:rPr>
                          <w:sz w:val="16"/>
                          <w:vertAlign w:val="subscript"/>
                        </w:rPr>
                      </w:pPr>
                      <w:r>
                        <w:rPr>
                          <w:sz w:val="16"/>
                        </w:rPr>
                        <w:t>T</w:t>
                      </w:r>
                      <w:r>
                        <w:rPr>
                          <w:sz w:val="16"/>
                          <w:vertAlign w:val="subscript"/>
                        </w:rPr>
                        <w:t xml:space="preserve">2 </w:t>
                      </w:r>
                    </w:p>
                    <w:p w:rsidR="00102BD1" w:rsidRPr="002A7EBA" w:rsidRDefault="00102BD1" w:rsidP="00F73FE4">
                      <w:pPr>
                        <w:spacing w:after="0" w:line="240" w:lineRule="auto"/>
                        <w:jc w:val="center"/>
                        <w:rPr>
                          <w:sz w:val="16"/>
                          <w:szCs w:val="16"/>
                        </w:rPr>
                      </w:pPr>
                      <w:r>
                        <w:rPr>
                          <w:sz w:val="16"/>
                          <w:szCs w:val="16"/>
                        </w:rPr>
                        <w:t>h</w:t>
                      </w:r>
                    </w:p>
                    <w:p w:rsidR="00102BD1" w:rsidRDefault="00102BD1" w:rsidP="00F73FE4">
                      <w:pPr>
                        <w:spacing w:after="0" w:line="240" w:lineRule="auto"/>
                        <w:jc w:val="center"/>
                      </w:pPr>
                    </w:p>
                  </w:txbxContent>
                </v:textbox>
              </v:shape>
              <v:shape id="_x0000_s1896" type="#_x0000_t16" style="position:absolute;left:3032;top:10042;width:780;height:644">
                <v:textbox style="mso-next-textbox:#_x0000_s1896">
                  <w:txbxContent>
                    <w:p w:rsidR="00102BD1" w:rsidRDefault="00102BD1" w:rsidP="00F73FE4">
                      <w:pPr>
                        <w:spacing w:after="0"/>
                        <w:jc w:val="center"/>
                        <w:rPr>
                          <w:sz w:val="16"/>
                          <w:szCs w:val="16"/>
                        </w:rPr>
                      </w:pPr>
                      <w:r>
                        <w:rPr>
                          <w:sz w:val="16"/>
                        </w:rPr>
                        <w:t>T</w:t>
                      </w:r>
                      <w:r>
                        <w:rPr>
                          <w:sz w:val="16"/>
                          <w:vertAlign w:val="subscript"/>
                        </w:rPr>
                        <w:t>3</w:t>
                      </w:r>
                    </w:p>
                    <w:p w:rsidR="00102BD1" w:rsidRPr="002A7EBA" w:rsidRDefault="00102BD1" w:rsidP="00F73FE4">
                      <w:pPr>
                        <w:spacing w:after="0"/>
                        <w:jc w:val="center"/>
                        <w:rPr>
                          <w:sz w:val="16"/>
                          <w:szCs w:val="16"/>
                        </w:rPr>
                      </w:pPr>
                      <w:r>
                        <w:rPr>
                          <w:sz w:val="16"/>
                          <w:szCs w:val="16"/>
                        </w:rPr>
                        <w:t>h-1</w:t>
                      </w:r>
                    </w:p>
                    <w:p w:rsidR="00102BD1" w:rsidRDefault="00102BD1" w:rsidP="00F73FE4">
                      <w:pPr>
                        <w:spacing w:after="0"/>
                        <w:jc w:val="center"/>
                        <w:rPr>
                          <w:sz w:val="16"/>
                        </w:rPr>
                      </w:pPr>
                    </w:p>
                  </w:txbxContent>
                </v:textbox>
              </v:shape>
              <v:oval id="_x0000_s1897" style="position:absolute;left:2257;top:7564;width:620;height:413">
                <v:textbox style="mso-next-textbox:#_x0000_s1897">
                  <w:txbxContent>
                    <w:p w:rsidR="00102BD1" w:rsidRDefault="00102BD1" w:rsidP="000B042B">
                      <w:pPr>
                        <w:jc w:val="center"/>
                        <w:rPr>
                          <w:sz w:val="16"/>
                        </w:rPr>
                      </w:pPr>
                      <w:r>
                        <w:rPr>
                          <w:sz w:val="16"/>
                        </w:rPr>
                        <w:t>A</w:t>
                      </w:r>
                    </w:p>
                  </w:txbxContent>
                </v:textbox>
              </v:oval>
              <v:line id="_x0000_s1898" style="position:absolute" from="2567,7977" to="3342,8390"/>
              <v:oval id="_x0000_s1899" style="position:absolute;left:3187;top:8333;width:619;height:375">
                <v:textbox style="mso-next-textbox:#_x0000_s1899">
                  <w:txbxContent>
                    <w:p w:rsidR="00102BD1" w:rsidRDefault="00102BD1" w:rsidP="000B042B">
                      <w:pPr>
                        <w:jc w:val="center"/>
                        <w:rPr>
                          <w:sz w:val="16"/>
                        </w:rPr>
                      </w:pPr>
                      <w:r>
                        <w:rPr>
                          <w:sz w:val="16"/>
                        </w:rPr>
                        <w:t>B</w:t>
                      </w:r>
                    </w:p>
                  </w:txbxContent>
                </v:textbox>
              </v:oval>
              <v:line id="_x0000_s1900" style="position:absolute" from="2722,9526" to="3497,10145"/>
              <v:line id="_x0000_s1901" style="position:absolute;flip:x" from="2102,9526" to="2722,10042"/>
              <v:oval id="_x0000_s1902" style="position:absolute;left:1793;top:8390;width:155;height:103" fillcolor="#030"/>
              <v:oval id="_x0000_s1903" style="position:absolute;left:3342;top:10042;width:155;height:103" fillcolor="#030"/>
              <v:oval id="_x0000_s1904" style="position:absolute;left:1948;top:10042;width:154;height:103" fillcolor="#030"/>
              <v:line id="_x0000_s1905" style="position:absolute;flip:y" from="1948,7977" to="2567,8390"/>
              <v:oval id="_x0000_s1906" style="position:absolute;left:2412;top:9113;width:620;height:413">
                <v:textbox style="mso-next-textbox:#_x0000_s1906">
                  <w:txbxContent>
                    <w:p w:rsidR="00102BD1" w:rsidRDefault="00102BD1" w:rsidP="000B042B">
                      <w:pPr>
                        <w:jc w:val="center"/>
                        <w:rPr>
                          <w:sz w:val="16"/>
                        </w:rPr>
                      </w:pPr>
                      <w:r>
                        <w:rPr>
                          <w:sz w:val="16"/>
                        </w:rPr>
                        <w:t>C</w:t>
                      </w:r>
                    </w:p>
                  </w:txbxContent>
                </v:textbox>
              </v:oval>
              <v:line id="_x0000_s1907" style="position:absolute;flip:y" from="2877,8714" to="3497,9127"/>
              <v:line id="_x0000_s1908" style="position:absolute" from="3497,8714" to="4271,9216"/>
              <v:shape id="_x0000_s1909" type="#_x0000_t16" style="position:absolute;left:3812;top:9113;width:769;height:619">
                <v:textbox style="mso-next-textbox:#_x0000_s1909">
                  <w:txbxContent>
                    <w:p w:rsidR="00102BD1" w:rsidRDefault="00102BD1" w:rsidP="00F73FE4">
                      <w:pPr>
                        <w:spacing w:after="0" w:line="240" w:lineRule="auto"/>
                        <w:jc w:val="center"/>
                        <w:rPr>
                          <w:sz w:val="16"/>
                          <w:vertAlign w:val="subscript"/>
                        </w:rPr>
                      </w:pPr>
                      <w:r>
                        <w:rPr>
                          <w:sz w:val="16"/>
                        </w:rPr>
                        <w:t>T</w:t>
                      </w:r>
                      <w:r>
                        <w:rPr>
                          <w:sz w:val="16"/>
                          <w:vertAlign w:val="subscript"/>
                        </w:rPr>
                        <w:t>4</w:t>
                      </w:r>
                    </w:p>
                    <w:p w:rsidR="00102BD1" w:rsidRDefault="00102BD1" w:rsidP="00F73FE4">
                      <w:pPr>
                        <w:spacing w:after="0" w:line="240" w:lineRule="auto"/>
                        <w:jc w:val="center"/>
                        <w:rPr>
                          <w:sz w:val="16"/>
                        </w:rPr>
                      </w:pPr>
                      <w:r>
                        <w:rPr>
                          <w:sz w:val="16"/>
                        </w:rPr>
                        <w:t>h</w:t>
                      </w:r>
                    </w:p>
                  </w:txbxContent>
                </v:textbox>
              </v:shape>
              <v:oval id="_x0000_s1910" style="position:absolute;left:4116;top:9113;width:155;height:103" fillcolor="#030" strokecolor="blue"/>
              <v:line id="_x0000_s1911" style="position:absolute" from="2257,10159" to="2877,10159"/>
              <v:line id="_x0000_s1912" style="position:absolute" from="2257,10703" to="2877,10703"/>
              <v:line id="_x0000_s1913" style="position:absolute;flip:y" from="2567,10159" to="2567,10365">
                <v:stroke endarrow="open"/>
              </v:line>
              <v:line id="_x0000_s1914" style="position:absolute" from="2567,10469" to="2567,10675">
                <v:stroke endarrow="open"/>
              </v:line>
              <v:line id="_x0000_s1915" style="position:absolute;flip:y" from="2877,10187" to="2877,10393">
                <v:stroke endarrow="open"/>
              </v:line>
              <v:line id="_x0000_s1916" style="position:absolute" from="2877,10497" to="2877,10703">
                <v:stroke endarrow="open"/>
              </v:line>
              <v:shape id="_x0000_s1917" type="#_x0000_t19" style="position:absolute;left:3342;top:8948;width:309;height:307" coordsize="21600,32090" adj=",1904122" path="wr-21600,,21600,43200,,,18882,32090nfewr-21600,,21600,43200,,,18882,32090l,21600nsxe">
                <v:stroke endarrow="open"/>
                <v:path o:connectlocs="0,0;18882,32090;0,21600"/>
              </v:shape>
              <v:shape id="_x0000_s1918" type="#_x0000_t202" style="position:absolute;left:1881;top:10804;width:1980;height:360" strokecolor="white">
                <v:textbox style="mso-next-textbox:#_x0000_s1918">
                  <w:txbxContent>
                    <w:p w:rsidR="00102BD1" w:rsidRPr="00334AB8" w:rsidRDefault="00102BD1" w:rsidP="000B042B">
                      <w:r w:rsidRPr="00334AB8">
                        <w:rPr>
                          <w:color w:val="000000"/>
                        </w:rPr>
                        <w:t>Total height = h+3</w:t>
                      </w:r>
                    </w:p>
                  </w:txbxContent>
                </v:textbox>
              </v:shape>
            </v:group>
            <v:shape id="_x0000_s1919" type="#_x0000_t94" style="position:absolute;left:2961;top:9769;width:1999;height:900" fillcolor="silver">
              <v:textbox style="mso-next-textbox:#_x0000_s1919">
                <w:txbxContent>
                  <w:p w:rsidR="00102BD1" w:rsidRPr="002A7EBA" w:rsidRDefault="00102BD1" w:rsidP="000B042B">
                    <w:pPr>
                      <w:jc w:val="center"/>
                      <w:rPr>
                        <w:sz w:val="16"/>
                        <w:szCs w:val="16"/>
                      </w:rPr>
                    </w:pPr>
                    <w:r w:rsidRPr="002A7EBA">
                      <w:rPr>
                        <w:sz w:val="16"/>
                        <w:szCs w:val="16"/>
                      </w:rPr>
                      <w:t>Rotate left to right (Step 1)</w:t>
                    </w:r>
                  </w:p>
                  <w:p w:rsidR="00102BD1" w:rsidRPr="001F3648" w:rsidRDefault="00102BD1" w:rsidP="000B042B"/>
                </w:txbxContent>
              </v:textbox>
            </v:shape>
            <v:shape id="_x0000_s1920" type="#_x0000_t94" style="position:absolute;left:6021;top:9724;width:1999;height:900" fillcolor="silver">
              <v:textbox style="mso-next-textbox:#_x0000_s1920">
                <w:txbxContent>
                  <w:p w:rsidR="00102BD1" w:rsidRDefault="00102BD1" w:rsidP="000B042B">
                    <w:pPr>
                      <w:jc w:val="center"/>
                      <w:rPr>
                        <w:sz w:val="16"/>
                      </w:rPr>
                    </w:pPr>
                    <w:r>
                      <w:rPr>
                        <w:sz w:val="16"/>
                      </w:rPr>
                      <w:t>Rotate right to left (Step 2)</w:t>
                    </w:r>
                  </w:p>
                  <w:p w:rsidR="00102BD1" w:rsidRPr="001F3648" w:rsidRDefault="00102BD1" w:rsidP="000B042B"/>
                </w:txbxContent>
              </v:textbox>
            </v:shape>
          </v:group>
        </w:pict>
      </w: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ind w:firstLine="720"/>
        <w:jc w:val="both"/>
        <w:rPr>
          <w:rFonts w:ascii="Times New Roman" w:hAnsi="Times New Roman" w:cs="Times New Roman"/>
          <w:color w:val="000000"/>
        </w:rPr>
      </w:pPr>
    </w:p>
    <w:p w:rsidR="00F73FE4" w:rsidRPr="004F4BD6" w:rsidRDefault="00270265" w:rsidP="00270265">
      <w:pPr>
        <w:ind w:firstLine="720"/>
        <w:jc w:val="center"/>
        <w:rPr>
          <w:rFonts w:ascii="Times New Roman" w:hAnsi="Times New Roman" w:cs="Times New Roman"/>
          <w:color w:val="000000"/>
        </w:rPr>
      </w:pPr>
      <w:r w:rsidRPr="004F4BD6">
        <w:rPr>
          <w:rFonts w:ascii="Times New Roman" w:hAnsi="Times New Roman" w:cs="Times New Roman"/>
          <w:color w:val="000000"/>
        </w:rPr>
        <w:t>(b) Double Rotation</w:t>
      </w:r>
    </w:p>
    <w:p w:rsidR="00270265" w:rsidRPr="004F4BD6" w:rsidRDefault="00270265" w:rsidP="00270265">
      <w:pPr>
        <w:ind w:left="2160" w:firstLine="720"/>
        <w:jc w:val="both"/>
        <w:rPr>
          <w:rFonts w:ascii="Times New Roman" w:hAnsi="Times New Roman" w:cs="Times New Roman"/>
          <w:color w:val="000000"/>
        </w:rPr>
      </w:pPr>
      <w:r w:rsidRPr="004F4BD6">
        <w:rPr>
          <w:rFonts w:ascii="Times New Roman" w:hAnsi="Times New Roman" w:cs="Times New Roman"/>
          <w:b/>
          <w:color w:val="000000"/>
        </w:rPr>
        <w:t>Figure 11</w:t>
      </w:r>
      <w:r w:rsidR="005A6245">
        <w:rPr>
          <w:rFonts w:ascii="Times New Roman" w:hAnsi="Times New Roman" w:cs="Times New Roman"/>
          <w:b/>
          <w:color w:val="000000"/>
        </w:rPr>
        <w:t>.</w:t>
      </w:r>
      <w:r w:rsidRPr="004F4BD6">
        <w:rPr>
          <w:rFonts w:ascii="Times New Roman" w:hAnsi="Times New Roman" w:cs="Times New Roman"/>
          <w:color w:val="000000"/>
        </w:rPr>
        <w:t xml:space="preserve"> AVL Tree Balancing</w:t>
      </w:r>
    </w:p>
    <w:p w:rsidR="000F3626" w:rsidRPr="004F4BD6" w:rsidRDefault="00270265" w:rsidP="000B042B">
      <w:pPr>
        <w:ind w:firstLine="720"/>
        <w:jc w:val="both"/>
        <w:rPr>
          <w:rFonts w:ascii="Times New Roman" w:hAnsi="Times New Roman" w:cs="Times New Roman"/>
          <w:color w:val="000000"/>
        </w:rPr>
      </w:pPr>
      <w:r w:rsidRPr="004F4BD6">
        <w:rPr>
          <w:rFonts w:ascii="Times New Roman" w:hAnsi="Times New Roman" w:cs="Times New Roman"/>
          <w:color w:val="000000"/>
        </w:rPr>
        <w:t>Left High</w:t>
      </w:r>
    </w:p>
    <w:p w:rsidR="000F3626" w:rsidRPr="004F4BD6" w:rsidRDefault="000F3626" w:rsidP="000B042B">
      <w:pPr>
        <w:ind w:firstLine="720"/>
        <w:jc w:val="both"/>
        <w:rPr>
          <w:rFonts w:ascii="Times New Roman" w:hAnsi="Times New Roman" w:cs="Times New Roman"/>
          <w:color w:val="000000"/>
        </w:rPr>
      </w:pPr>
      <w:r w:rsidRPr="004F4BD6">
        <w:rPr>
          <w:rFonts w:ascii="Times New Roman" w:hAnsi="Times New Roman" w:cs="Times New Roman"/>
          <w:color w:val="000000"/>
        </w:rPr>
        <w:t xml:space="preserve">Rotate Left Right </w:t>
      </w:r>
    </w:p>
    <w:p w:rsidR="000F3626" w:rsidRPr="004F4BD6" w:rsidRDefault="000F3626" w:rsidP="000F3626">
      <w:pPr>
        <w:ind w:firstLine="720"/>
        <w:jc w:val="both"/>
        <w:rPr>
          <w:rFonts w:ascii="Times New Roman" w:hAnsi="Times New Roman" w:cs="Times New Roman"/>
          <w:color w:val="000000"/>
        </w:rPr>
      </w:pPr>
      <w:r w:rsidRPr="004F4BD6">
        <w:rPr>
          <w:rFonts w:ascii="Times New Roman" w:hAnsi="Times New Roman" w:cs="Times New Roman"/>
          <w:color w:val="000000"/>
        </w:rPr>
        <w:t>Rotate Left Right and Right Left (LR)</w:t>
      </w:r>
    </w:p>
    <w:p w:rsidR="00F73FE4" w:rsidRPr="004F4BD6" w:rsidRDefault="00F73FE4" w:rsidP="000B042B">
      <w:pPr>
        <w:ind w:firstLine="720"/>
        <w:jc w:val="both"/>
        <w:rPr>
          <w:rFonts w:ascii="Times New Roman" w:hAnsi="Times New Roman" w:cs="Times New Roman"/>
          <w:color w:val="000000"/>
        </w:rPr>
      </w:pPr>
    </w:p>
    <w:p w:rsidR="00F73FE4" w:rsidRPr="004F4BD6" w:rsidRDefault="00935EEC" w:rsidP="000B042B">
      <w:pPr>
        <w:ind w:firstLine="720"/>
        <w:jc w:val="both"/>
        <w:rPr>
          <w:rFonts w:ascii="Times New Roman" w:hAnsi="Times New Roman" w:cs="Times New Roman"/>
          <w:b/>
          <w:color w:val="000000"/>
        </w:rPr>
      </w:pPr>
      <w:r>
        <w:rPr>
          <w:rFonts w:ascii="Times New Roman" w:hAnsi="Times New Roman" w:cs="Times New Roman"/>
          <w:b/>
          <w:noProof/>
          <w:color w:val="000000"/>
        </w:rPr>
        <w:pict>
          <v:shape id="_x0000_s1951" type="#_x0000_t202" style="position:absolute;left:0;text-align:left;margin-left:80.55pt;margin-top:13.25pt;width:27pt;height:18pt;z-index:251886592" strokecolor="white">
            <v:textbox style="mso-next-textbox:#_x0000_s1951">
              <w:txbxContent>
                <w:p w:rsidR="00102BD1" w:rsidRDefault="00102BD1" w:rsidP="00270265">
                  <w:pPr>
                    <w:jc w:val="right"/>
                  </w:pPr>
                  <w:r>
                    <w:t>R</w:t>
                  </w:r>
                </w:p>
              </w:txbxContent>
            </v:textbox>
          </v:shape>
        </w:pict>
      </w:r>
      <w:r>
        <w:rPr>
          <w:rFonts w:ascii="Times New Roman" w:hAnsi="Times New Roman" w:cs="Times New Roman"/>
          <w:b/>
          <w:noProof/>
          <w:color w:val="000000"/>
        </w:rPr>
        <w:pict>
          <v:shape id="_x0000_s1947" type="#_x0000_t94" style="position:absolute;left:0;text-align:left;margin-left:161.5pt;margin-top:20.65pt;width:99.95pt;height:29.8pt;z-index:251882496" fillcolor="silver">
            <v:textbox style="mso-next-textbox:#_x0000_s1947">
              <w:txbxContent>
                <w:p w:rsidR="00102BD1" w:rsidRDefault="00102BD1" w:rsidP="00270265">
                  <w:pPr>
                    <w:jc w:val="center"/>
                    <w:rPr>
                      <w:sz w:val="16"/>
                    </w:rPr>
                  </w:pPr>
                  <w:r>
                    <w:rPr>
                      <w:sz w:val="16"/>
                    </w:rPr>
                    <w:t>Rotate Right (RR)</w:t>
                  </w:r>
                </w:p>
              </w:txbxContent>
            </v:textbox>
          </v:shape>
        </w:pict>
      </w:r>
      <w:r>
        <w:rPr>
          <w:rFonts w:ascii="Times New Roman" w:hAnsi="Times New Roman" w:cs="Times New Roman"/>
          <w:b/>
          <w:noProof/>
          <w:color w:val="000000"/>
        </w:rPr>
        <w:pict>
          <v:oval id="_x0000_s1937" style="position:absolute;left:0;text-align:left;margin-left:114.5pt;margin-top:16.2pt;width:23.5pt;height:19.85pt;z-index:251872256">
            <v:textbox style="mso-next-textbox:#_x0000_s1937">
              <w:txbxContent>
                <w:p w:rsidR="00102BD1" w:rsidRDefault="00102BD1" w:rsidP="00270265">
                  <w:pPr>
                    <w:jc w:val="center"/>
                    <w:rPr>
                      <w:sz w:val="16"/>
                    </w:rPr>
                  </w:pPr>
                  <w:r>
                    <w:rPr>
                      <w:sz w:val="16"/>
                    </w:rPr>
                    <w:t>A</w:t>
                  </w:r>
                </w:p>
              </w:txbxContent>
            </v:textbox>
          </v:oval>
        </w:pict>
      </w:r>
    </w:p>
    <w:p w:rsidR="00F73FE4" w:rsidRPr="004F4BD6" w:rsidRDefault="00935EEC" w:rsidP="000B042B">
      <w:pPr>
        <w:ind w:firstLine="720"/>
        <w:jc w:val="both"/>
        <w:rPr>
          <w:rFonts w:ascii="Times New Roman" w:hAnsi="Times New Roman" w:cs="Times New Roman"/>
          <w:color w:val="000000"/>
        </w:rPr>
      </w:pPr>
      <w:r>
        <w:rPr>
          <w:rFonts w:ascii="Times New Roman" w:hAnsi="Times New Roman" w:cs="Times New Roman"/>
          <w:noProof/>
          <w:color w:val="000000"/>
        </w:rPr>
        <w:pict>
          <v:oval id="_x0000_s1927" style="position:absolute;left:0;text-align:left;margin-left:292.6pt;margin-top:5.8pt;width:23.55pt;height:19.85pt;z-index:251862016">
            <v:textbox style="mso-next-textbox:#_x0000_s1927">
              <w:txbxContent>
                <w:p w:rsidR="00102BD1" w:rsidRDefault="00102BD1" w:rsidP="00270265">
                  <w:pPr>
                    <w:jc w:val="center"/>
                    <w:rPr>
                      <w:sz w:val="16"/>
                    </w:rPr>
                  </w:pPr>
                  <w:r>
                    <w:rPr>
                      <w:sz w:val="16"/>
                    </w:rPr>
                    <w:t>B</w:t>
                  </w:r>
                </w:p>
              </w:txbxContent>
            </v:textbox>
          </v:oval>
        </w:pict>
      </w:r>
      <w:r>
        <w:rPr>
          <w:rFonts w:ascii="Times New Roman" w:hAnsi="Times New Roman" w:cs="Times New Roman"/>
          <w:noProof/>
          <w:color w:val="000000"/>
        </w:rPr>
        <w:pict>
          <v:line id="_x0000_s1929" style="position:absolute;left:0;text-align:left;flip:x;z-index:251864064" from="267.1pt,25pt" to="302.35pt,49.85pt"/>
        </w:pict>
      </w:r>
      <w:r w:rsidRPr="00935EEC">
        <w:rPr>
          <w:rFonts w:ascii="Times New Roman" w:hAnsi="Times New Roman" w:cs="Times New Roman"/>
          <w:b/>
          <w:noProof/>
          <w:color w:val="000000"/>
        </w:rPr>
        <w:pict>
          <v:line id="_x0000_s1956" style="position:absolute;left:0;text-align:left;flip:x y;z-index:251890688" from="302.8pt,24.65pt" to="343.15pt,47.3pt"/>
        </w:pict>
      </w:r>
      <w:r>
        <w:rPr>
          <w:rFonts w:ascii="Times New Roman" w:hAnsi="Times New Roman" w:cs="Times New Roman"/>
          <w:noProof/>
          <w:color w:val="000000"/>
        </w:rPr>
        <w:pict>
          <v:shape id="_x0000_s1954" type="#_x0000_t19" style="position:absolute;left:0;text-align:left;margin-left:117.95pt;margin-top:14.55pt;width:14.25pt;height:34.7pt;flip:x y;z-index:251889664" coordsize="43059,43200" adj=",11367574,21459" path="wr-141,,43059,43200,21459,,,24062nfewr-141,,43059,43200,21459,,,24062l21459,21600nsxe">
            <v:stroke endarrow="block" endarrowwidth="narrow" endarrowlength="short"/>
            <v:path o:connectlocs="21459,0;0,24062;21459,21600"/>
          </v:shape>
        </w:pict>
      </w:r>
      <w:r>
        <w:rPr>
          <w:rFonts w:ascii="Times New Roman" w:hAnsi="Times New Roman" w:cs="Times New Roman"/>
          <w:noProof/>
          <w:color w:val="000000"/>
        </w:rPr>
        <w:pict>
          <v:line id="_x0000_s1938" style="position:absolute;left:0;text-align:left;z-index:251873280" from="125.65pt,11.65pt" to="150.95pt,36.5pt"/>
        </w:pict>
      </w:r>
      <w:r>
        <w:rPr>
          <w:rFonts w:ascii="Times New Roman" w:hAnsi="Times New Roman" w:cs="Times New Roman"/>
          <w:noProof/>
          <w:color w:val="000000"/>
        </w:rPr>
        <w:pict>
          <v:line id="_x0000_s1945" style="position:absolute;left:0;text-align:left;flip:y;z-index:251880448" from="96.85pt,10.1pt" to="126.25pt,34.95pt"/>
        </w:pict>
      </w:r>
    </w:p>
    <w:p w:rsidR="00F73FE4" w:rsidRPr="004F4BD6" w:rsidRDefault="00935EEC" w:rsidP="000B042B">
      <w:pPr>
        <w:ind w:firstLine="720"/>
        <w:jc w:val="both"/>
        <w:rPr>
          <w:rFonts w:ascii="Times New Roman" w:hAnsi="Times New Roman" w:cs="Times New Roman"/>
          <w:color w:val="000000"/>
        </w:rPr>
      </w:pPr>
      <w:r>
        <w:rPr>
          <w:rFonts w:ascii="Times New Roman" w:hAnsi="Times New Roman" w:cs="Times New Roman"/>
          <w:noProof/>
          <w:color w:val="000000"/>
        </w:rPr>
        <w:pict>
          <v:oval id="_x0000_s1931" style="position:absolute;left:0;text-align:left;margin-left:267.1pt;margin-top:23.8pt;width:5.9pt;height:4.95pt;z-index:251866112" fillcolor="#030"/>
        </w:pict>
      </w:r>
      <w:r>
        <w:rPr>
          <w:rFonts w:ascii="Times New Roman" w:hAnsi="Times New Roman" w:cs="Times New Roman"/>
          <w:noProof/>
          <w:color w:val="000000"/>
        </w:rPr>
        <w:pict>
          <v:shape id="_x0000_s1926" type="#_x0000_t16" style="position:absolute;left:0;text-align:left;margin-left:237.9pt;margin-top:23.95pt;width:41.1pt;height:39.7pt;z-index:251860992">
            <v:textbox style="mso-next-textbox:#_x0000_s1926">
              <w:txbxContent>
                <w:p w:rsidR="00102BD1" w:rsidRDefault="00102BD1" w:rsidP="00270265">
                  <w:pPr>
                    <w:spacing w:after="0" w:line="240" w:lineRule="auto"/>
                    <w:jc w:val="center"/>
                    <w:rPr>
                      <w:sz w:val="16"/>
                    </w:rPr>
                  </w:pPr>
                  <w:r>
                    <w:rPr>
                      <w:sz w:val="16"/>
                    </w:rPr>
                    <w:t>T</w:t>
                  </w:r>
                  <w:r>
                    <w:rPr>
                      <w:sz w:val="16"/>
                      <w:vertAlign w:val="subscript"/>
                    </w:rPr>
                    <w:t>1</w:t>
                  </w:r>
                </w:p>
                <w:p w:rsidR="00102BD1" w:rsidRDefault="00102BD1" w:rsidP="00270265">
                  <w:pPr>
                    <w:spacing w:after="0" w:line="240" w:lineRule="auto"/>
                    <w:jc w:val="center"/>
                    <w:rPr>
                      <w:sz w:val="16"/>
                    </w:rPr>
                  </w:pPr>
                  <w:r>
                    <w:rPr>
                      <w:sz w:val="16"/>
                    </w:rPr>
                    <w:t>h</w:t>
                  </w:r>
                </w:p>
              </w:txbxContent>
            </v:textbox>
          </v:shape>
        </w:pict>
      </w:r>
      <w:r w:rsidRPr="00935EEC">
        <w:rPr>
          <w:rFonts w:ascii="Times New Roman" w:hAnsi="Times New Roman" w:cs="Times New Roman"/>
          <w:b/>
          <w:noProof/>
          <w:color w:val="000000"/>
        </w:rPr>
        <w:pict>
          <v:group id="_x0000_s1955" style="position:absolute;left:0;text-align:left;margin-left:340.95pt;margin-top:17pt;width:82.3pt;height:81.9pt;z-index:251881472" coordorigin="7021,8893" coordsize="1646,1638">
            <v:oval id="_x0000_s1924" style="position:absolute;left:7021;top:8893;width:470;height:397">
              <v:textbox style="mso-next-textbox:#_x0000_s1924">
                <w:txbxContent>
                  <w:p w:rsidR="00102BD1" w:rsidRDefault="00102BD1" w:rsidP="00270265">
                    <w:pPr>
                      <w:jc w:val="center"/>
                      <w:rPr>
                        <w:sz w:val="16"/>
                      </w:rPr>
                    </w:pPr>
                    <w:r>
                      <w:rPr>
                        <w:sz w:val="16"/>
                      </w:rPr>
                      <w:t xml:space="preserve">A </w:t>
                    </w:r>
                  </w:p>
                </w:txbxContent>
              </v:textbox>
            </v:oval>
            <v:shape id="_x0000_s1925" type="#_x0000_t16" style="position:absolute;left:7844;top:9736;width:823;height:795">
              <v:textbox style="mso-next-textbox:#_x0000_s1925">
                <w:txbxContent>
                  <w:p w:rsidR="00102BD1" w:rsidRDefault="00102BD1" w:rsidP="00270265">
                    <w:pPr>
                      <w:spacing w:after="0" w:line="240" w:lineRule="auto"/>
                      <w:jc w:val="center"/>
                      <w:rPr>
                        <w:sz w:val="16"/>
                        <w:vertAlign w:val="subscript"/>
                      </w:rPr>
                    </w:pPr>
                    <w:r>
                      <w:rPr>
                        <w:sz w:val="16"/>
                      </w:rPr>
                      <w:t>T</w:t>
                    </w:r>
                    <w:r>
                      <w:rPr>
                        <w:sz w:val="16"/>
                        <w:vertAlign w:val="subscript"/>
                      </w:rPr>
                      <w:t>3</w:t>
                    </w:r>
                  </w:p>
                  <w:p w:rsidR="00102BD1" w:rsidRDefault="00102BD1" w:rsidP="00270265">
                    <w:pPr>
                      <w:spacing w:after="0" w:line="240" w:lineRule="auto"/>
                      <w:jc w:val="center"/>
                    </w:pPr>
                    <w:r>
                      <w:rPr>
                        <w:sz w:val="16"/>
                      </w:rPr>
                      <w:t>h+1</w:t>
                    </w:r>
                  </w:p>
                </w:txbxContent>
              </v:textbox>
            </v:shape>
            <v:oval id="_x0000_s1930" style="position:absolute;left:8197;top:9736;width:117;height:99" fillcolor="#030"/>
            <v:line id="_x0000_s1946" style="position:absolute" from="7256,9290" to="8314,9736"/>
          </v:group>
        </w:pict>
      </w:r>
      <w:r>
        <w:rPr>
          <w:rFonts w:ascii="Times New Roman" w:hAnsi="Times New Roman" w:cs="Times New Roman"/>
          <w:noProof/>
          <w:color w:val="000000"/>
        </w:rPr>
        <w:pict>
          <v:shape id="_x0000_s1934" type="#_x0000_t16" style="position:absolute;left:0;text-align:left;margin-left:141.5pt;margin-top:11.05pt;width:41.15pt;height:39.75pt;z-index:251869184">
            <v:textbox style="mso-next-textbox:#_x0000_s1934">
              <w:txbxContent>
                <w:p w:rsidR="00102BD1" w:rsidRDefault="00102BD1" w:rsidP="00270265">
                  <w:pPr>
                    <w:spacing w:after="0" w:line="240" w:lineRule="auto"/>
                    <w:jc w:val="center"/>
                    <w:rPr>
                      <w:sz w:val="16"/>
                      <w:vertAlign w:val="subscript"/>
                    </w:rPr>
                  </w:pPr>
                  <w:r>
                    <w:rPr>
                      <w:sz w:val="16"/>
                    </w:rPr>
                    <w:t>T</w:t>
                  </w:r>
                  <w:r>
                    <w:rPr>
                      <w:sz w:val="16"/>
                      <w:vertAlign w:val="subscript"/>
                    </w:rPr>
                    <w:t>1</w:t>
                  </w:r>
                </w:p>
                <w:p w:rsidR="00102BD1" w:rsidRDefault="00102BD1" w:rsidP="00270265">
                  <w:pPr>
                    <w:spacing w:after="0" w:line="240" w:lineRule="auto"/>
                    <w:jc w:val="center"/>
                    <w:rPr>
                      <w:sz w:val="16"/>
                    </w:rPr>
                  </w:pPr>
                  <w:r>
                    <w:rPr>
                      <w:sz w:val="16"/>
                    </w:rPr>
                    <w:t>h</w:t>
                  </w:r>
                </w:p>
              </w:txbxContent>
            </v:textbox>
          </v:shape>
        </w:pict>
      </w:r>
      <w:r>
        <w:rPr>
          <w:rFonts w:ascii="Times New Roman" w:hAnsi="Times New Roman" w:cs="Times New Roman"/>
          <w:noProof/>
          <w:color w:val="000000"/>
        </w:rPr>
        <w:pict>
          <v:group id="_x0000_s1953" style="position:absolute;left:0;text-align:left;margin-left:42.95pt;margin-top:5.95pt;width:99.9pt;height:92.95pt;z-index:251888640" coordorigin="3260,9693" coordsize="1998,1859">
            <v:shape id="_x0000_s1935" type="#_x0000_t16" style="position:absolute;left:3377;top:10757;width:823;height:795">
              <v:textbox style="mso-next-textbox:#_x0000_s1935">
                <w:txbxContent>
                  <w:p w:rsidR="00102BD1" w:rsidRDefault="00102BD1" w:rsidP="00270265">
                    <w:pPr>
                      <w:spacing w:after="0" w:line="240" w:lineRule="auto"/>
                      <w:jc w:val="center"/>
                      <w:rPr>
                        <w:sz w:val="16"/>
                        <w:vertAlign w:val="subscript"/>
                      </w:rPr>
                    </w:pPr>
                    <w:r>
                      <w:rPr>
                        <w:sz w:val="16"/>
                      </w:rPr>
                      <w:t>T</w:t>
                    </w:r>
                    <w:r>
                      <w:rPr>
                        <w:sz w:val="16"/>
                        <w:vertAlign w:val="subscript"/>
                      </w:rPr>
                      <w:t>2</w:t>
                    </w:r>
                  </w:p>
                  <w:p w:rsidR="00102BD1" w:rsidRDefault="00102BD1" w:rsidP="00270265">
                    <w:pPr>
                      <w:spacing w:after="0" w:line="240" w:lineRule="auto"/>
                      <w:jc w:val="center"/>
                      <w:rPr>
                        <w:sz w:val="16"/>
                      </w:rPr>
                    </w:pPr>
                    <w:r>
                      <w:rPr>
                        <w:sz w:val="16"/>
                      </w:rPr>
                      <w:t>h</w:t>
                    </w:r>
                  </w:p>
                </w:txbxContent>
              </v:textbox>
            </v:shape>
            <v:shape id="_x0000_s1936" type="#_x0000_t16" style="position:absolute;left:4435;top:10757;width:823;height:795">
              <v:textbox style="mso-next-textbox:#_x0000_s1936">
                <w:txbxContent>
                  <w:p w:rsidR="00102BD1" w:rsidRDefault="00102BD1" w:rsidP="00270265">
                    <w:pPr>
                      <w:spacing w:after="0" w:line="240" w:lineRule="auto"/>
                      <w:jc w:val="center"/>
                      <w:rPr>
                        <w:sz w:val="16"/>
                      </w:rPr>
                    </w:pPr>
                    <w:r>
                      <w:rPr>
                        <w:sz w:val="16"/>
                      </w:rPr>
                      <w:t>T</w:t>
                    </w:r>
                    <w:r>
                      <w:rPr>
                        <w:sz w:val="16"/>
                        <w:vertAlign w:val="subscript"/>
                      </w:rPr>
                      <w:t>3</w:t>
                    </w:r>
                  </w:p>
                  <w:p w:rsidR="00102BD1" w:rsidRDefault="00102BD1" w:rsidP="00270265">
                    <w:pPr>
                      <w:spacing w:after="0" w:line="240" w:lineRule="auto"/>
                      <w:jc w:val="center"/>
                    </w:pPr>
                    <w:r>
                      <w:rPr>
                        <w:sz w:val="16"/>
                      </w:rPr>
                      <w:t>h+1</w:t>
                    </w:r>
                  </w:p>
                </w:txbxContent>
              </v:textbox>
            </v:shape>
            <v:oval id="_x0000_s1939" style="position:absolute;left:4083;top:9763;width:470;height:397">
              <v:textbox style="mso-next-textbox:#_x0000_s1939">
                <w:txbxContent>
                  <w:p w:rsidR="00102BD1" w:rsidRDefault="00102BD1" w:rsidP="00270265">
                    <w:pPr>
                      <w:jc w:val="center"/>
                      <w:rPr>
                        <w:sz w:val="16"/>
                      </w:rPr>
                    </w:pPr>
                    <w:r>
                      <w:rPr>
                        <w:sz w:val="16"/>
                      </w:rPr>
                      <w:t>B</w:t>
                    </w:r>
                  </w:p>
                </w:txbxContent>
              </v:textbox>
            </v:oval>
            <v:line id="_x0000_s1940" style="position:absolute" from="4318,10161" to="4905,10856"/>
            <v:line id="_x0000_s1941" style="position:absolute;flip:x" from="3730,10161" to="4318,10856"/>
            <v:oval id="_x0000_s1942" style="position:absolute;left:3260;top:9736;width:117;height:99" fillcolor="#030"/>
            <v:oval id="_x0000_s1943" style="position:absolute;left:4788;top:10757;width:117;height:99" fillcolor="#030"/>
            <v:oval id="_x0000_s1944" style="position:absolute;left:3730;top:10757;width:117;height:99" fillcolor="#030"/>
            <v:shape id="_x0000_s1952" type="#_x0000_t202" style="position:absolute;left:4671;top:9693;width:540;height:360" strokecolor="white">
              <v:textbox style="mso-next-textbox:#_x0000_s1952">
                <w:txbxContent>
                  <w:p w:rsidR="00102BD1" w:rsidRPr="00270265" w:rsidRDefault="00102BD1" w:rsidP="00270265"/>
                </w:txbxContent>
              </v:textbox>
            </v:shape>
          </v:group>
        </w:pict>
      </w:r>
    </w:p>
    <w:p w:rsidR="00F73FE4" w:rsidRPr="004F4BD6" w:rsidRDefault="00935EEC" w:rsidP="000B042B">
      <w:pPr>
        <w:ind w:firstLine="720"/>
        <w:jc w:val="both"/>
        <w:rPr>
          <w:rFonts w:ascii="Times New Roman" w:hAnsi="Times New Roman" w:cs="Times New Roman"/>
          <w:color w:val="000000"/>
        </w:rPr>
      </w:pPr>
      <w:r>
        <w:rPr>
          <w:rFonts w:ascii="Times New Roman" w:hAnsi="Times New Roman" w:cs="Times New Roman"/>
          <w:noProof/>
          <w:color w:val="000000"/>
        </w:rPr>
        <w:pict>
          <v:line id="_x0000_s1928" style="position:absolute;left:0;text-align:left;flip:x;z-index:251863040" from="327.15pt,11.45pt" to="355.35pt,36.55pt"/>
        </w:pict>
      </w:r>
    </w:p>
    <w:p w:rsidR="000B042B" w:rsidRPr="004F4BD6" w:rsidRDefault="00935EEC" w:rsidP="000B042B">
      <w:pPr>
        <w:pStyle w:val="Heading5"/>
        <w:rPr>
          <w:rFonts w:ascii="Times New Roman" w:hAnsi="Times New Roman" w:cs="Times New Roman"/>
          <w:color w:val="000000"/>
        </w:rPr>
      </w:pPr>
      <w:r>
        <w:rPr>
          <w:rFonts w:ascii="Times New Roman" w:hAnsi="Times New Roman" w:cs="Times New Roman"/>
          <w:noProof/>
          <w:color w:val="000000"/>
        </w:rPr>
        <w:pict>
          <v:oval id="_x0000_s1932" style="position:absolute;margin-left:325.45pt;margin-top:12.8pt;width:5.85pt;height:4.95pt;z-index:251867136" fillcolor="#030"/>
        </w:pict>
      </w:r>
      <w:r>
        <w:rPr>
          <w:rFonts w:ascii="Times New Roman" w:hAnsi="Times New Roman" w:cs="Times New Roman"/>
          <w:noProof/>
          <w:color w:val="000000"/>
        </w:rPr>
        <w:pict>
          <v:shape id="_x0000_s1923" type="#_x0000_t16" style="position:absolute;margin-left:304.75pt;margin-top:11.1pt;width:41.1pt;height:39.7pt;z-index:251857920">
            <v:textbox style="mso-next-textbox:#_x0000_s1923">
              <w:txbxContent>
                <w:p w:rsidR="00102BD1" w:rsidRDefault="00102BD1" w:rsidP="00270265">
                  <w:pPr>
                    <w:spacing w:after="0" w:line="240" w:lineRule="auto"/>
                    <w:jc w:val="center"/>
                    <w:rPr>
                      <w:sz w:val="16"/>
                      <w:vertAlign w:val="subscript"/>
                    </w:rPr>
                  </w:pPr>
                  <w:r>
                    <w:rPr>
                      <w:sz w:val="16"/>
                    </w:rPr>
                    <w:t>T</w:t>
                  </w:r>
                  <w:r>
                    <w:rPr>
                      <w:sz w:val="16"/>
                      <w:vertAlign w:val="subscript"/>
                    </w:rPr>
                    <w:t>2</w:t>
                  </w:r>
                </w:p>
                <w:p w:rsidR="00102BD1" w:rsidRDefault="00102BD1" w:rsidP="00270265">
                  <w:pPr>
                    <w:spacing w:after="0" w:line="240" w:lineRule="auto"/>
                    <w:jc w:val="center"/>
                    <w:rPr>
                      <w:sz w:val="16"/>
                    </w:rPr>
                  </w:pPr>
                  <w:r>
                    <w:rPr>
                      <w:sz w:val="16"/>
                    </w:rPr>
                    <w:t>h</w:t>
                  </w:r>
                </w:p>
              </w:txbxContent>
            </v:textbox>
          </v:shape>
        </w:pict>
      </w:r>
    </w:p>
    <w:p w:rsidR="000B042B" w:rsidRPr="004F4BD6" w:rsidRDefault="000B042B" w:rsidP="000B042B">
      <w:pPr>
        <w:jc w:val="both"/>
        <w:rPr>
          <w:rFonts w:ascii="Times New Roman" w:hAnsi="Times New Roman" w:cs="Times New Roman"/>
          <w:color w:val="000000"/>
        </w:rPr>
      </w:pPr>
    </w:p>
    <w:p w:rsidR="000B042B" w:rsidRPr="004F4BD6" w:rsidRDefault="00935EEC" w:rsidP="000B042B">
      <w:pPr>
        <w:jc w:val="both"/>
        <w:rPr>
          <w:rFonts w:ascii="Times New Roman" w:hAnsi="Times New Roman" w:cs="Times New Roman"/>
          <w:color w:val="000000"/>
        </w:rPr>
      </w:pPr>
      <w:r>
        <w:rPr>
          <w:rFonts w:ascii="Times New Roman" w:hAnsi="Times New Roman" w:cs="Times New Roman"/>
          <w:noProof/>
          <w:color w:val="000000"/>
        </w:rPr>
        <w:pict>
          <v:shape id="_x0000_s1949" type="#_x0000_t202" style="position:absolute;left:0;text-align:left;margin-left:236.1pt;margin-top:18.45pt;width:99pt;height:18pt;z-index:251884544" strokecolor="white">
            <v:textbox style="mso-next-textbox:#_x0000_s1949">
              <w:txbxContent>
                <w:p w:rsidR="00102BD1" w:rsidRPr="00334AB8" w:rsidRDefault="00102BD1" w:rsidP="00270265">
                  <w:r w:rsidRPr="00334AB8">
                    <w:rPr>
                      <w:color w:val="000000"/>
                    </w:rPr>
                    <w:t>Total height = h+2</w:t>
                  </w:r>
                </w:p>
              </w:txbxContent>
            </v:textbox>
          </v:shape>
        </w:pict>
      </w:r>
      <w:r>
        <w:rPr>
          <w:rFonts w:ascii="Times New Roman" w:hAnsi="Times New Roman" w:cs="Times New Roman"/>
          <w:noProof/>
          <w:color w:val="000000"/>
        </w:rPr>
        <w:pict>
          <v:shape id="_x0000_s1950" type="#_x0000_t202" style="position:absolute;left:0;text-align:left;margin-left:70.05pt;margin-top:10.55pt;width:99pt;height:18pt;z-index:251885568" strokecolor="white">
            <v:textbox style="mso-next-textbox:#_x0000_s1950">
              <w:txbxContent>
                <w:p w:rsidR="00102BD1" w:rsidRDefault="00102BD1" w:rsidP="00270265">
                  <w:r w:rsidRPr="003055DC">
                    <w:rPr>
                      <w:color w:val="000000"/>
                    </w:rPr>
                    <w:t>Total height = h+</w:t>
                  </w:r>
                  <w:r>
                    <w:rPr>
                      <w:color w:val="000000"/>
                    </w:rPr>
                    <w:t>3</w:t>
                  </w:r>
                </w:p>
              </w:txbxContent>
            </v:textbox>
          </v:shape>
        </w:pict>
      </w:r>
    </w:p>
    <w:p w:rsidR="000B042B" w:rsidRPr="004F4BD6" w:rsidRDefault="000B042B" w:rsidP="000B042B">
      <w:pPr>
        <w:jc w:val="both"/>
        <w:rPr>
          <w:rFonts w:ascii="Times New Roman" w:hAnsi="Times New Roman" w:cs="Times New Roman"/>
          <w:color w:val="000000"/>
        </w:rPr>
      </w:pPr>
    </w:p>
    <w:p w:rsidR="000F3626" w:rsidRPr="004F4BD6" w:rsidRDefault="001815E6" w:rsidP="000B042B">
      <w:pPr>
        <w:jc w:val="both"/>
        <w:rPr>
          <w:rFonts w:ascii="Times New Roman" w:hAnsi="Times New Roman" w:cs="Times New Roman"/>
          <w:color w:val="000000"/>
        </w:rPr>
      </w:pPr>
      <w:r w:rsidRPr="004F4BD6">
        <w:rPr>
          <w:rFonts w:ascii="Times New Roman" w:hAnsi="Times New Roman" w:cs="Times New Roman"/>
          <w:color w:val="000000"/>
        </w:rPr>
        <w:t>Operations in AVL Tree</w:t>
      </w:r>
    </w:p>
    <w:p w:rsidR="001815E6" w:rsidRPr="004F4BD6" w:rsidRDefault="001815E6" w:rsidP="000B042B">
      <w:pPr>
        <w:jc w:val="both"/>
        <w:rPr>
          <w:rFonts w:ascii="Times New Roman" w:hAnsi="Times New Roman" w:cs="Times New Roman"/>
          <w:color w:val="000000"/>
        </w:rPr>
      </w:pPr>
      <w:r w:rsidRPr="004F4BD6">
        <w:rPr>
          <w:rFonts w:ascii="Times New Roman" w:hAnsi="Times New Roman" w:cs="Times New Roman"/>
          <w:color w:val="000000"/>
        </w:rPr>
        <w:t>Insertion in AVL Tree</w:t>
      </w:r>
    </w:p>
    <w:p w:rsidR="001815E6" w:rsidRPr="004F4BD6" w:rsidRDefault="001815E6" w:rsidP="000B042B">
      <w:pPr>
        <w:jc w:val="both"/>
        <w:rPr>
          <w:rFonts w:ascii="Times New Roman" w:hAnsi="Times New Roman" w:cs="Times New Roman"/>
          <w:color w:val="000000"/>
        </w:rPr>
      </w:pPr>
      <w:r w:rsidRPr="004F4BD6">
        <w:rPr>
          <w:rFonts w:ascii="Times New Roman" w:hAnsi="Times New Roman" w:cs="Times New Roman"/>
          <w:color w:val="000000"/>
        </w:rPr>
        <w:t>Deletion in AVL Tree</w:t>
      </w:r>
    </w:p>
    <w:p w:rsidR="001815E6" w:rsidRPr="004F4BD6" w:rsidRDefault="003A6F9F" w:rsidP="001815E6">
      <w:pPr>
        <w:pStyle w:val="ListParagraph"/>
        <w:spacing w:after="0" w:line="240" w:lineRule="auto"/>
        <w:ind w:left="0"/>
        <w:jc w:val="both"/>
        <w:rPr>
          <w:rFonts w:ascii="Times New Roman" w:hAnsi="Times New Roman" w:cs="Times New Roman"/>
          <w:b/>
          <w:bCs/>
        </w:rPr>
      </w:pPr>
      <w:r>
        <w:rPr>
          <w:rFonts w:ascii="Times New Roman" w:hAnsi="Times New Roman" w:cs="Times New Roman"/>
          <w:b/>
          <w:bCs/>
        </w:rPr>
        <w:lastRenderedPageBreak/>
        <w:t>m</w:t>
      </w:r>
      <w:r w:rsidR="001815E6" w:rsidRPr="004F4BD6">
        <w:rPr>
          <w:rFonts w:ascii="Times New Roman" w:hAnsi="Times New Roman" w:cs="Times New Roman"/>
          <w:b/>
          <w:bCs/>
        </w:rPr>
        <w:t>-Way Search Trees</w:t>
      </w:r>
    </w:p>
    <w:p w:rsidR="001815E6" w:rsidRPr="004F4BD6" w:rsidRDefault="001815E6" w:rsidP="001815E6">
      <w:pPr>
        <w:jc w:val="both"/>
        <w:rPr>
          <w:rFonts w:ascii="Times New Roman" w:hAnsi="Times New Roman" w:cs="Times New Roman"/>
          <w:color w:val="000000"/>
        </w:rPr>
      </w:pPr>
      <w:r w:rsidRPr="004F4BD6">
        <w:rPr>
          <w:rFonts w:ascii="Times New Roman" w:hAnsi="Times New Roman" w:cs="Times New Roman"/>
          <w:color w:val="000000"/>
        </w:rPr>
        <w:t>A binary sear</w:t>
      </w:r>
      <w:bookmarkStart w:id="0" w:name="_GoBack"/>
      <w:bookmarkEnd w:id="0"/>
      <w:r w:rsidRPr="004F4BD6">
        <w:rPr>
          <w:rFonts w:ascii="Times New Roman" w:hAnsi="Times New Roman" w:cs="Times New Roman"/>
          <w:color w:val="000000"/>
        </w:rPr>
        <w:t xml:space="preserve">ch tree (BST) has </w:t>
      </w:r>
      <w:r w:rsidRPr="004F4BD6">
        <w:rPr>
          <w:rStyle w:val="Emphasis"/>
          <w:rFonts w:ascii="Times New Roman" w:hAnsi="Times New Roman" w:cs="Times New Roman"/>
          <w:i w:val="0"/>
          <w:color w:val="000000"/>
        </w:rPr>
        <w:t>one</w:t>
      </w:r>
      <w:r w:rsidRPr="004F4BD6">
        <w:rPr>
          <w:rFonts w:ascii="Times New Roman" w:hAnsi="Times New Roman" w:cs="Times New Roman"/>
          <w:color w:val="000000"/>
        </w:rPr>
        <w:t xml:space="preserve"> value in each node and </w:t>
      </w:r>
      <w:r w:rsidRPr="004F4BD6">
        <w:rPr>
          <w:rStyle w:val="Emphasis"/>
          <w:rFonts w:ascii="Times New Roman" w:hAnsi="Times New Roman" w:cs="Times New Roman"/>
          <w:i w:val="0"/>
          <w:color w:val="000000"/>
        </w:rPr>
        <w:t>two</w:t>
      </w:r>
      <w:r w:rsidRPr="004F4BD6">
        <w:rPr>
          <w:rFonts w:ascii="Times New Roman" w:hAnsi="Times New Roman" w:cs="Times New Roman"/>
          <w:color w:val="000000"/>
        </w:rPr>
        <w:t xml:space="preserve">subtrees. This notion easily generalizes to an m-way search tree, which has </w:t>
      </w:r>
      <w:r w:rsidRPr="004F4BD6">
        <w:rPr>
          <w:rFonts w:ascii="Times New Roman" w:hAnsi="Times New Roman" w:cs="Times New Roman"/>
          <w:color w:val="C00000"/>
        </w:rPr>
        <w:t>(m-1) values</w:t>
      </w:r>
      <w:r w:rsidRPr="004F4BD6">
        <w:rPr>
          <w:rFonts w:ascii="Times New Roman" w:hAnsi="Times New Roman" w:cs="Times New Roman"/>
          <w:color w:val="000000"/>
        </w:rPr>
        <w:t xml:space="preserve"> per node and </w:t>
      </w:r>
      <w:r w:rsidRPr="004F4BD6">
        <w:rPr>
          <w:rFonts w:ascii="Times New Roman" w:hAnsi="Times New Roman" w:cs="Times New Roman"/>
          <w:color w:val="C00000"/>
        </w:rPr>
        <w:t>m subtrees</w:t>
      </w:r>
      <w:r w:rsidRPr="004F4BD6">
        <w:rPr>
          <w:rFonts w:ascii="Times New Roman" w:hAnsi="Times New Roman" w:cs="Times New Roman"/>
          <w:color w:val="000000"/>
        </w:rPr>
        <w:t xml:space="preserve">. </w:t>
      </w:r>
      <w:r w:rsidR="00732C97">
        <w:rPr>
          <w:rFonts w:ascii="Times New Roman" w:hAnsi="Times New Roman" w:cs="Times New Roman"/>
          <w:color w:val="000000"/>
        </w:rPr>
        <w:t xml:space="preserve">Here </w:t>
      </w:r>
      <w:r w:rsidRPr="004F4BD6">
        <w:rPr>
          <w:rFonts w:ascii="Times New Roman" w:hAnsi="Times New Roman" w:cs="Times New Roman"/>
          <w:color w:val="000000"/>
        </w:rPr>
        <w:t xml:space="preserve">m is called the </w:t>
      </w:r>
      <w:r w:rsidRPr="004F4BD6">
        <w:rPr>
          <w:rStyle w:val="Emphasis"/>
          <w:rFonts w:ascii="Times New Roman" w:hAnsi="Times New Roman" w:cs="Times New Roman"/>
          <w:i w:val="0"/>
          <w:color w:val="000000"/>
        </w:rPr>
        <w:t>degree</w:t>
      </w:r>
      <w:r w:rsidRPr="004F4BD6">
        <w:rPr>
          <w:rFonts w:ascii="Times New Roman" w:hAnsi="Times New Roman" w:cs="Times New Roman"/>
          <w:color w:val="000000"/>
        </w:rPr>
        <w:t xml:space="preserve"> of the tree. A </w:t>
      </w:r>
      <w:r w:rsidR="00D2737D" w:rsidRPr="004F4BD6">
        <w:rPr>
          <w:rFonts w:ascii="Times New Roman" w:hAnsi="Times New Roman" w:cs="Times New Roman"/>
          <w:color w:val="000000"/>
        </w:rPr>
        <w:t>BST</w:t>
      </w:r>
      <w:r w:rsidRPr="004F4BD6">
        <w:rPr>
          <w:rFonts w:ascii="Times New Roman" w:hAnsi="Times New Roman" w:cs="Times New Roman"/>
          <w:color w:val="000000"/>
        </w:rPr>
        <w:t xml:space="preserve">, therefore, has degree 2. In fact, it is not necessary for every node to contain exactly (m-1) values and have exactly m subtrees. In an m-way tree a node can have anywhere from 1 to (m-1) values, and the number of (non-empty) subtrees can range from 0 (for a leaf) to 1+(the number of values). </w:t>
      </w:r>
      <w:r w:rsidR="00D2737D" w:rsidRPr="004F4BD6">
        <w:rPr>
          <w:rFonts w:ascii="Times New Roman" w:hAnsi="Times New Roman" w:cs="Times New Roman"/>
          <w:color w:val="000000"/>
        </w:rPr>
        <w:t xml:space="preserve">Thus, </w:t>
      </w:r>
      <w:r w:rsidRPr="004F4BD6">
        <w:rPr>
          <w:rFonts w:ascii="Times New Roman" w:hAnsi="Times New Roman" w:cs="Times New Roman"/>
          <w:color w:val="000000"/>
        </w:rPr>
        <w:t xml:space="preserve">m is a </w:t>
      </w:r>
      <w:r w:rsidRPr="004F4BD6">
        <w:rPr>
          <w:rStyle w:val="Emphasis"/>
          <w:rFonts w:ascii="Times New Roman" w:hAnsi="Times New Roman" w:cs="Times New Roman"/>
          <w:i w:val="0"/>
          <w:color w:val="000000"/>
        </w:rPr>
        <w:t>fixed upper limit</w:t>
      </w:r>
      <w:r w:rsidRPr="004F4BD6">
        <w:rPr>
          <w:rFonts w:ascii="Times New Roman" w:hAnsi="Times New Roman" w:cs="Times New Roman"/>
          <w:color w:val="000000"/>
        </w:rPr>
        <w:t xml:space="preserve"> on how much data can be stored in a node. </w:t>
      </w:r>
    </w:p>
    <w:p w:rsidR="004E165D" w:rsidRPr="004F4BD6" w:rsidRDefault="00935EEC" w:rsidP="001815E6">
      <w:pPr>
        <w:jc w:val="both"/>
        <w:rPr>
          <w:rFonts w:ascii="Times New Roman" w:hAnsi="Times New Roman" w:cs="Times New Roman"/>
          <w:color w:val="000000"/>
          <w:vertAlign w:val="subscript"/>
        </w:rPr>
      </w:pPr>
      <w:r w:rsidRPr="00935EEC">
        <w:rPr>
          <w:rFonts w:ascii="Times New Roman" w:hAnsi="Times New Roman" w:cs="Times New Roman"/>
          <w:noProof/>
          <w:color w:val="000000"/>
        </w:rPr>
        <w:pict>
          <v:group id="_x0000_s1976" style="position:absolute;left:0;text-align:left;margin-left:2in;margin-top:86.8pt;width:189pt;height:153pt;z-index:251891712" coordorigin="1800,1620" coordsize="3780,3240">
            <v:group id="_x0000_s1977" style="position:absolute;left:2700;top:1620;width:1080;height:720" coordorigin="2700,1620" coordsize="1080,720">
              <v:shape id="_x0000_s1978" type="#_x0000_t202" style="position:absolute;left:2700;top:1620;width:540;height:360">
                <v:textbox style="mso-next-textbox:#_x0000_s1978">
                  <w:txbxContent>
                    <w:p w:rsidR="00102BD1" w:rsidRPr="004E165D" w:rsidRDefault="00102BD1" w:rsidP="004E165D">
                      <w:pPr>
                        <w:jc w:val="center"/>
                        <w:rPr>
                          <w:color w:val="C00000"/>
                          <w:sz w:val="18"/>
                          <w:szCs w:val="18"/>
                        </w:rPr>
                      </w:pPr>
                      <w:r w:rsidRPr="004E165D">
                        <w:rPr>
                          <w:color w:val="C00000"/>
                          <w:sz w:val="18"/>
                          <w:szCs w:val="18"/>
                        </w:rPr>
                        <w:t>10</w:t>
                      </w:r>
                    </w:p>
                  </w:txbxContent>
                </v:textbox>
              </v:shape>
              <v:shape id="_x0000_s1979" type="#_x0000_t202" style="position:absolute;left:3240;top:1620;width:540;height:360">
                <v:textbox style="mso-next-textbox:#_x0000_s1979">
                  <w:txbxContent>
                    <w:p w:rsidR="00102BD1" w:rsidRPr="004E165D" w:rsidRDefault="00102BD1" w:rsidP="004E165D">
                      <w:pPr>
                        <w:jc w:val="center"/>
                        <w:rPr>
                          <w:sz w:val="18"/>
                          <w:szCs w:val="18"/>
                        </w:rPr>
                      </w:pPr>
                      <w:r w:rsidRPr="004E165D">
                        <w:rPr>
                          <w:sz w:val="18"/>
                          <w:szCs w:val="18"/>
                        </w:rPr>
                        <w:t>44</w:t>
                      </w:r>
                    </w:p>
                  </w:txbxContent>
                </v:textbox>
              </v:shape>
              <v:shape id="_x0000_s1980" type="#_x0000_t202" style="position:absolute;left:3060;top:1980;width:360;height:360">
                <v:textbox style="mso-next-textbox:#_x0000_s1980">
                  <w:txbxContent>
                    <w:p w:rsidR="00102BD1" w:rsidRPr="004E165D" w:rsidRDefault="00102BD1" w:rsidP="004E165D">
                      <w:pPr>
                        <w:rPr>
                          <w:sz w:val="18"/>
                          <w:szCs w:val="18"/>
                        </w:rPr>
                      </w:pPr>
                    </w:p>
                  </w:txbxContent>
                </v:textbox>
              </v:shape>
              <v:shape id="_x0000_s1981" type="#_x0000_t202" style="position:absolute;left:2700;top:1980;width:360;height:360">
                <v:textbox style="mso-next-textbox:#_x0000_s1981">
                  <w:txbxContent>
                    <w:p w:rsidR="00102BD1" w:rsidRPr="004E165D" w:rsidRDefault="00102BD1" w:rsidP="004E165D">
                      <w:pPr>
                        <w:rPr>
                          <w:sz w:val="18"/>
                          <w:szCs w:val="18"/>
                        </w:rPr>
                      </w:pPr>
                    </w:p>
                  </w:txbxContent>
                </v:textbox>
              </v:shape>
              <v:shape id="_x0000_s1982" type="#_x0000_t202" style="position:absolute;left:3420;top:1980;width:360;height:360">
                <v:textbox style="mso-next-textbox:#_x0000_s1982">
                  <w:txbxContent>
                    <w:p w:rsidR="00102BD1" w:rsidRPr="004E165D" w:rsidRDefault="00102BD1" w:rsidP="004E165D">
                      <w:pPr>
                        <w:rPr>
                          <w:sz w:val="18"/>
                          <w:szCs w:val="18"/>
                        </w:rPr>
                      </w:pPr>
                    </w:p>
                  </w:txbxContent>
                </v:textbox>
              </v:shape>
            </v:group>
            <v:group id="_x0000_s1983" style="position:absolute;left:3060;top:2880;width:1080;height:720" coordorigin="2700,1620" coordsize="1080,720">
              <v:shape id="_x0000_s1984" type="#_x0000_t202" style="position:absolute;left:2700;top:1620;width:540;height:360">
                <v:textbox style="mso-next-textbox:#_x0000_s1984">
                  <w:txbxContent>
                    <w:p w:rsidR="00102BD1" w:rsidRPr="004E165D" w:rsidRDefault="00102BD1" w:rsidP="004E165D">
                      <w:pPr>
                        <w:jc w:val="center"/>
                        <w:rPr>
                          <w:sz w:val="18"/>
                          <w:szCs w:val="18"/>
                        </w:rPr>
                      </w:pPr>
                      <w:r w:rsidRPr="004E165D">
                        <w:rPr>
                          <w:sz w:val="18"/>
                          <w:szCs w:val="18"/>
                        </w:rPr>
                        <w:t>22</w:t>
                      </w:r>
                    </w:p>
                  </w:txbxContent>
                </v:textbox>
              </v:shape>
              <v:shape id="_x0000_s1985" type="#_x0000_t202" style="position:absolute;left:3240;top:1620;width:540;height:360">
                <v:textbox style="mso-next-textbox:#_x0000_s1985">
                  <w:txbxContent>
                    <w:p w:rsidR="00102BD1" w:rsidRPr="004E165D" w:rsidRDefault="00102BD1" w:rsidP="004E165D">
                      <w:pPr>
                        <w:jc w:val="center"/>
                        <w:rPr>
                          <w:sz w:val="18"/>
                          <w:szCs w:val="18"/>
                        </w:rPr>
                      </w:pPr>
                    </w:p>
                  </w:txbxContent>
                </v:textbox>
              </v:shape>
              <v:shape id="_x0000_s1986" type="#_x0000_t202" style="position:absolute;left:3060;top:1980;width:360;height:360">
                <v:textbox style="mso-next-textbox:#_x0000_s1986">
                  <w:txbxContent>
                    <w:p w:rsidR="00102BD1" w:rsidRPr="004E165D" w:rsidRDefault="00102BD1" w:rsidP="004E165D">
                      <w:pPr>
                        <w:rPr>
                          <w:sz w:val="18"/>
                          <w:szCs w:val="18"/>
                        </w:rPr>
                      </w:pPr>
                    </w:p>
                  </w:txbxContent>
                </v:textbox>
              </v:shape>
              <v:shape id="_x0000_s1987" type="#_x0000_t202" style="position:absolute;left:2700;top:1980;width:360;height:360">
                <v:textbox style="mso-next-textbox:#_x0000_s1987">
                  <w:txbxContent>
                    <w:p w:rsidR="00102BD1" w:rsidRPr="004E165D" w:rsidRDefault="00102BD1" w:rsidP="004E165D">
                      <w:pPr>
                        <w:rPr>
                          <w:sz w:val="18"/>
                          <w:szCs w:val="18"/>
                        </w:rPr>
                      </w:pPr>
                    </w:p>
                  </w:txbxContent>
                </v:textbox>
              </v:shape>
              <v:shape id="_x0000_s1988" type="#_x0000_t202" style="position:absolute;left:3420;top:1980;width:360;height:360">
                <v:textbox style="mso-next-textbox:#_x0000_s1988">
                  <w:txbxContent>
                    <w:p w:rsidR="00102BD1" w:rsidRPr="004E165D" w:rsidRDefault="00102BD1" w:rsidP="004E165D">
                      <w:pPr>
                        <w:rPr>
                          <w:sz w:val="18"/>
                          <w:szCs w:val="18"/>
                        </w:rPr>
                      </w:pPr>
                    </w:p>
                  </w:txbxContent>
                </v:textbox>
              </v:shape>
            </v:group>
            <v:group id="_x0000_s1989" style="position:absolute;left:1800;top:2880;width:1080;height:720" coordorigin="2700,1620" coordsize="1080,720">
              <v:shape id="_x0000_s1990" type="#_x0000_t202" style="position:absolute;left:2700;top:1620;width:540;height:360">
                <v:textbox style="mso-next-textbox:#_x0000_s1990">
                  <w:txbxContent>
                    <w:p w:rsidR="00102BD1" w:rsidRPr="004E165D" w:rsidRDefault="00102BD1" w:rsidP="004E165D">
                      <w:pPr>
                        <w:jc w:val="center"/>
                        <w:rPr>
                          <w:sz w:val="18"/>
                          <w:szCs w:val="18"/>
                        </w:rPr>
                      </w:pPr>
                      <w:r w:rsidRPr="004E165D">
                        <w:rPr>
                          <w:sz w:val="18"/>
                          <w:szCs w:val="18"/>
                        </w:rPr>
                        <w:t>3</w:t>
                      </w:r>
                    </w:p>
                  </w:txbxContent>
                </v:textbox>
              </v:shape>
              <v:shape id="_x0000_s1991" type="#_x0000_t202" style="position:absolute;left:3240;top:1620;width:540;height:360">
                <v:textbox style="mso-next-textbox:#_x0000_s1991">
                  <w:txbxContent>
                    <w:p w:rsidR="00102BD1" w:rsidRPr="004E165D" w:rsidRDefault="00102BD1" w:rsidP="004E165D">
                      <w:pPr>
                        <w:jc w:val="center"/>
                        <w:rPr>
                          <w:sz w:val="18"/>
                          <w:szCs w:val="18"/>
                        </w:rPr>
                      </w:pPr>
                      <w:r w:rsidRPr="004E165D">
                        <w:rPr>
                          <w:sz w:val="18"/>
                          <w:szCs w:val="18"/>
                        </w:rPr>
                        <w:t>7</w:t>
                      </w:r>
                    </w:p>
                  </w:txbxContent>
                </v:textbox>
              </v:shape>
              <v:shape id="_x0000_s1992" type="#_x0000_t202" style="position:absolute;left:3060;top:1980;width:360;height:360">
                <v:textbox style="mso-next-textbox:#_x0000_s1992">
                  <w:txbxContent>
                    <w:p w:rsidR="00102BD1" w:rsidRPr="004E165D" w:rsidRDefault="00102BD1" w:rsidP="004E165D">
                      <w:pPr>
                        <w:rPr>
                          <w:sz w:val="18"/>
                          <w:szCs w:val="18"/>
                        </w:rPr>
                      </w:pPr>
                    </w:p>
                  </w:txbxContent>
                </v:textbox>
              </v:shape>
              <v:shape id="_x0000_s1993" type="#_x0000_t202" style="position:absolute;left:2700;top:1980;width:360;height:360">
                <v:textbox style="mso-next-textbox:#_x0000_s1993">
                  <w:txbxContent>
                    <w:p w:rsidR="00102BD1" w:rsidRPr="004E165D" w:rsidRDefault="00102BD1" w:rsidP="004E165D">
                      <w:pPr>
                        <w:rPr>
                          <w:sz w:val="18"/>
                          <w:szCs w:val="18"/>
                        </w:rPr>
                      </w:pPr>
                    </w:p>
                  </w:txbxContent>
                </v:textbox>
              </v:shape>
              <v:shape id="_x0000_s1994" type="#_x0000_t202" style="position:absolute;left:3420;top:1980;width:360;height:360">
                <v:textbox style="mso-next-textbox:#_x0000_s1994">
                  <w:txbxContent>
                    <w:p w:rsidR="00102BD1" w:rsidRPr="004E165D" w:rsidRDefault="00102BD1" w:rsidP="004E165D">
                      <w:pPr>
                        <w:rPr>
                          <w:sz w:val="18"/>
                          <w:szCs w:val="18"/>
                        </w:rPr>
                      </w:pPr>
                    </w:p>
                  </w:txbxContent>
                </v:textbox>
              </v:shape>
            </v:group>
            <v:group id="_x0000_s1995" style="position:absolute;left:4320;top:2880;width:1080;height:720" coordorigin="2700,1620" coordsize="1080,720">
              <v:shape id="_x0000_s1996" type="#_x0000_t202" style="position:absolute;left:2700;top:1620;width:540;height:360">
                <v:textbox style="mso-next-textbox:#_x0000_s1996">
                  <w:txbxContent>
                    <w:p w:rsidR="00102BD1" w:rsidRPr="004E165D" w:rsidRDefault="00102BD1" w:rsidP="004E165D">
                      <w:pPr>
                        <w:jc w:val="center"/>
                        <w:rPr>
                          <w:sz w:val="18"/>
                          <w:szCs w:val="18"/>
                        </w:rPr>
                      </w:pPr>
                      <w:r w:rsidRPr="004E165D">
                        <w:rPr>
                          <w:sz w:val="18"/>
                          <w:szCs w:val="18"/>
                        </w:rPr>
                        <w:t>55</w:t>
                      </w:r>
                    </w:p>
                  </w:txbxContent>
                </v:textbox>
              </v:shape>
              <v:shape id="_x0000_s1997" type="#_x0000_t202" style="position:absolute;left:3240;top:1620;width:540;height:360">
                <v:textbox style="mso-next-textbox:#_x0000_s1997">
                  <w:txbxContent>
                    <w:p w:rsidR="00102BD1" w:rsidRPr="004E165D" w:rsidRDefault="00102BD1" w:rsidP="004E165D">
                      <w:pPr>
                        <w:jc w:val="center"/>
                        <w:rPr>
                          <w:sz w:val="18"/>
                          <w:szCs w:val="18"/>
                        </w:rPr>
                      </w:pPr>
                      <w:r w:rsidRPr="004E165D">
                        <w:rPr>
                          <w:sz w:val="18"/>
                          <w:szCs w:val="18"/>
                        </w:rPr>
                        <w:t>70</w:t>
                      </w:r>
                    </w:p>
                  </w:txbxContent>
                </v:textbox>
              </v:shape>
              <v:shape id="_x0000_s1998" type="#_x0000_t202" style="position:absolute;left:3060;top:1980;width:360;height:360">
                <v:textbox style="mso-next-textbox:#_x0000_s1998">
                  <w:txbxContent>
                    <w:p w:rsidR="00102BD1" w:rsidRPr="004E165D" w:rsidRDefault="00102BD1" w:rsidP="004E165D">
                      <w:pPr>
                        <w:rPr>
                          <w:sz w:val="18"/>
                          <w:szCs w:val="18"/>
                        </w:rPr>
                      </w:pPr>
                    </w:p>
                  </w:txbxContent>
                </v:textbox>
              </v:shape>
              <v:shape id="_x0000_s1999" type="#_x0000_t202" style="position:absolute;left:2700;top:1980;width:360;height:360">
                <v:textbox style="mso-next-textbox:#_x0000_s1999">
                  <w:txbxContent>
                    <w:p w:rsidR="00102BD1" w:rsidRPr="004E165D" w:rsidRDefault="00102BD1" w:rsidP="004E165D">
                      <w:pPr>
                        <w:rPr>
                          <w:sz w:val="18"/>
                          <w:szCs w:val="18"/>
                        </w:rPr>
                      </w:pPr>
                    </w:p>
                  </w:txbxContent>
                </v:textbox>
              </v:shape>
              <v:shape id="_x0000_s2000" type="#_x0000_t202" style="position:absolute;left:3420;top:1980;width:360;height:360">
                <v:textbox style="mso-next-textbox:#_x0000_s2000">
                  <w:txbxContent>
                    <w:p w:rsidR="00102BD1" w:rsidRPr="004E165D" w:rsidRDefault="00102BD1" w:rsidP="004E165D">
                      <w:pPr>
                        <w:rPr>
                          <w:sz w:val="18"/>
                          <w:szCs w:val="18"/>
                        </w:rPr>
                      </w:pPr>
                    </w:p>
                  </w:txbxContent>
                </v:textbox>
              </v:shape>
            </v:group>
            <v:group id="_x0000_s2001" style="position:absolute;left:4500;top:4140;width:1080;height:720" coordorigin="2700,1620" coordsize="1080,720">
              <v:shape id="_x0000_s2002" type="#_x0000_t202" style="position:absolute;left:2700;top:1620;width:540;height:360">
                <v:textbox style="mso-next-textbox:#_x0000_s2002">
                  <w:txbxContent>
                    <w:p w:rsidR="00102BD1" w:rsidRPr="004E165D" w:rsidRDefault="00102BD1" w:rsidP="004E165D">
                      <w:pPr>
                        <w:jc w:val="center"/>
                        <w:rPr>
                          <w:sz w:val="18"/>
                          <w:szCs w:val="18"/>
                        </w:rPr>
                      </w:pPr>
                      <w:r w:rsidRPr="004E165D">
                        <w:rPr>
                          <w:sz w:val="18"/>
                          <w:szCs w:val="18"/>
                        </w:rPr>
                        <w:t>66</w:t>
                      </w:r>
                    </w:p>
                  </w:txbxContent>
                </v:textbox>
              </v:shape>
              <v:shape id="_x0000_s2003" type="#_x0000_t202" style="position:absolute;left:3240;top:1620;width:540;height:360">
                <v:textbox style="mso-next-textbox:#_x0000_s2003">
                  <w:txbxContent>
                    <w:p w:rsidR="00102BD1" w:rsidRPr="004E165D" w:rsidRDefault="00102BD1" w:rsidP="004E165D">
                      <w:pPr>
                        <w:jc w:val="center"/>
                        <w:rPr>
                          <w:sz w:val="18"/>
                          <w:szCs w:val="18"/>
                        </w:rPr>
                      </w:pPr>
                      <w:r w:rsidRPr="004E165D">
                        <w:rPr>
                          <w:sz w:val="18"/>
                          <w:szCs w:val="18"/>
                        </w:rPr>
                        <w:t>68</w:t>
                      </w:r>
                    </w:p>
                  </w:txbxContent>
                </v:textbox>
              </v:shape>
              <v:shape id="_x0000_s2004" type="#_x0000_t202" style="position:absolute;left:3060;top:1980;width:360;height:360">
                <v:textbox style="mso-next-textbox:#_x0000_s2004">
                  <w:txbxContent>
                    <w:p w:rsidR="00102BD1" w:rsidRPr="004E165D" w:rsidRDefault="00102BD1" w:rsidP="004E165D">
                      <w:pPr>
                        <w:rPr>
                          <w:sz w:val="18"/>
                          <w:szCs w:val="18"/>
                        </w:rPr>
                      </w:pPr>
                    </w:p>
                  </w:txbxContent>
                </v:textbox>
              </v:shape>
              <v:shape id="_x0000_s2005" type="#_x0000_t202" style="position:absolute;left:2700;top:1980;width:360;height:360">
                <v:textbox style="mso-next-textbox:#_x0000_s2005">
                  <w:txbxContent>
                    <w:p w:rsidR="00102BD1" w:rsidRPr="004E165D" w:rsidRDefault="00102BD1" w:rsidP="004E165D">
                      <w:pPr>
                        <w:rPr>
                          <w:sz w:val="18"/>
                          <w:szCs w:val="18"/>
                        </w:rPr>
                      </w:pPr>
                    </w:p>
                  </w:txbxContent>
                </v:textbox>
              </v:shape>
              <v:shape id="_x0000_s2006" type="#_x0000_t202" style="position:absolute;left:3420;top:1980;width:360;height:360">
                <v:textbox style="mso-next-textbox:#_x0000_s2006">
                  <w:txbxContent>
                    <w:p w:rsidR="00102BD1" w:rsidRPr="004E165D" w:rsidRDefault="00102BD1" w:rsidP="004E165D">
                      <w:pPr>
                        <w:rPr>
                          <w:sz w:val="18"/>
                          <w:szCs w:val="18"/>
                        </w:rPr>
                      </w:pPr>
                    </w:p>
                  </w:txbxContent>
                </v:textbox>
              </v:shape>
            </v:group>
            <v:group id="_x0000_s2007" style="position:absolute;left:3240;top:4140;width:1080;height:720" coordorigin="2700,1620" coordsize="1080,720">
              <v:shape id="_x0000_s2008" type="#_x0000_t202" style="position:absolute;left:2700;top:1620;width:540;height:360">
                <v:textbox style="mso-next-textbox:#_x0000_s2008">
                  <w:txbxContent>
                    <w:p w:rsidR="00102BD1" w:rsidRPr="004E165D" w:rsidRDefault="00102BD1" w:rsidP="004E165D">
                      <w:pPr>
                        <w:jc w:val="center"/>
                        <w:rPr>
                          <w:sz w:val="18"/>
                          <w:szCs w:val="18"/>
                        </w:rPr>
                      </w:pPr>
                      <w:r w:rsidRPr="004E165D">
                        <w:rPr>
                          <w:sz w:val="18"/>
                          <w:szCs w:val="18"/>
                        </w:rPr>
                        <w:t>50</w:t>
                      </w:r>
                    </w:p>
                  </w:txbxContent>
                </v:textbox>
              </v:shape>
              <v:shape id="_x0000_s2009" type="#_x0000_t202" style="position:absolute;left:3240;top:1620;width:540;height:360">
                <v:textbox style="mso-next-textbox:#_x0000_s2009">
                  <w:txbxContent>
                    <w:p w:rsidR="00102BD1" w:rsidRPr="004E165D" w:rsidRDefault="00102BD1" w:rsidP="004E165D">
                      <w:pPr>
                        <w:rPr>
                          <w:sz w:val="18"/>
                          <w:szCs w:val="18"/>
                        </w:rPr>
                      </w:pPr>
                    </w:p>
                  </w:txbxContent>
                </v:textbox>
              </v:shape>
              <v:shape id="_x0000_s2010" type="#_x0000_t202" style="position:absolute;left:3060;top:1980;width:360;height:360">
                <v:textbox style="mso-next-textbox:#_x0000_s2010">
                  <w:txbxContent>
                    <w:p w:rsidR="00102BD1" w:rsidRPr="004E165D" w:rsidRDefault="00102BD1" w:rsidP="004E165D">
                      <w:pPr>
                        <w:rPr>
                          <w:sz w:val="18"/>
                          <w:szCs w:val="18"/>
                        </w:rPr>
                      </w:pPr>
                    </w:p>
                  </w:txbxContent>
                </v:textbox>
              </v:shape>
              <v:shape id="_x0000_s2011" type="#_x0000_t202" style="position:absolute;left:2700;top:1980;width:360;height:360">
                <v:textbox style="mso-next-textbox:#_x0000_s2011">
                  <w:txbxContent>
                    <w:p w:rsidR="00102BD1" w:rsidRPr="004E165D" w:rsidRDefault="00102BD1" w:rsidP="004E165D">
                      <w:pPr>
                        <w:rPr>
                          <w:sz w:val="18"/>
                          <w:szCs w:val="18"/>
                        </w:rPr>
                      </w:pPr>
                    </w:p>
                  </w:txbxContent>
                </v:textbox>
              </v:shape>
              <v:shape id="_x0000_s2012" type="#_x0000_t202" style="position:absolute;left:3420;top:1980;width:360;height:360">
                <v:textbox style="mso-next-textbox:#_x0000_s2012">
                  <w:txbxContent>
                    <w:p w:rsidR="00102BD1" w:rsidRPr="004E165D" w:rsidRDefault="00102BD1" w:rsidP="004E165D">
                      <w:pPr>
                        <w:rPr>
                          <w:sz w:val="18"/>
                          <w:szCs w:val="18"/>
                        </w:rPr>
                      </w:pPr>
                    </w:p>
                  </w:txbxContent>
                </v:textbox>
              </v:shape>
            </v:group>
            <v:shape id="_x0000_s2013" style="position:absolute;left:2340;top:2160;width:540;height:720" coordsize="540,720" path="m540,r,360l,360,,720e" filled="f">
              <v:stroke startarrow="oval" endarrow="block"/>
              <v:path arrowok="t"/>
            </v:shape>
            <v:shape id="_x0000_s2014" style="position:absolute;left:3600;top:2160;width:1260;height:720" coordsize="1260,720" path="m,l,360r1260,l1260,720e" filled="f">
              <v:stroke startarrow="oval" endarrow="block"/>
              <v:path arrowok="t"/>
            </v:shape>
            <v:shape id="_x0000_s2015" style="position:absolute;left:3240;top:2160;width:360;height:720" coordsize="360,720" path="m,l,540r360,l360,720e" filled="f">
              <v:stroke startarrow="oval" endarrow="block"/>
              <v:path arrowok="t"/>
            </v:shape>
            <v:shape id="_x0000_s2016" style="position:absolute;left:3780;top:3420;width:720;height:720" coordsize="720,720" path="m720,r,360l,360,,720e" filled="f">
              <v:stroke startarrow="oval" endarrow="block"/>
              <v:path arrowok="t"/>
            </v:shape>
            <v:shape id="_x0000_s2017" style="position:absolute;left:4860;top:3420;width:180;height:720" coordsize="180,720" path="m,l,360r180,l180,720e" filled="f">
              <v:stroke startarrow="oval" endarrow="block"/>
              <v:path arrowok="t"/>
            </v:shape>
          </v:group>
        </w:pict>
      </w:r>
      <w:r w:rsidR="004E165D" w:rsidRPr="004F4BD6">
        <w:rPr>
          <w:rFonts w:ascii="Times New Roman" w:hAnsi="Times New Roman" w:cs="Times New Roman"/>
          <w:color w:val="000000"/>
        </w:rPr>
        <w:t>The values in a node are stored in ascending order, V</w:t>
      </w:r>
      <w:r w:rsidR="004E165D" w:rsidRPr="004F4BD6">
        <w:rPr>
          <w:rFonts w:ascii="Times New Roman" w:hAnsi="Times New Roman" w:cs="Times New Roman"/>
          <w:color w:val="000000"/>
          <w:vertAlign w:val="subscript"/>
        </w:rPr>
        <w:t>1</w:t>
      </w:r>
      <w:r w:rsidR="004E165D" w:rsidRPr="004F4BD6">
        <w:rPr>
          <w:rFonts w:ascii="Times New Roman" w:hAnsi="Times New Roman" w:cs="Times New Roman"/>
          <w:color w:val="000000"/>
        </w:rPr>
        <w:t>&lt; V</w:t>
      </w:r>
      <w:r w:rsidR="004E165D" w:rsidRPr="004F4BD6">
        <w:rPr>
          <w:rFonts w:ascii="Times New Roman" w:hAnsi="Times New Roman" w:cs="Times New Roman"/>
          <w:color w:val="000000"/>
          <w:vertAlign w:val="subscript"/>
        </w:rPr>
        <w:t>2</w:t>
      </w:r>
      <w:r w:rsidR="004E165D" w:rsidRPr="004F4BD6">
        <w:rPr>
          <w:rFonts w:ascii="Times New Roman" w:hAnsi="Times New Roman" w:cs="Times New Roman"/>
          <w:color w:val="000000"/>
        </w:rPr>
        <w:t>&lt; ... V</w:t>
      </w:r>
      <w:r w:rsidR="004E165D" w:rsidRPr="004F4BD6">
        <w:rPr>
          <w:rFonts w:ascii="Times New Roman" w:hAnsi="Times New Roman" w:cs="Times New Roman"/>
          <w:color w:val="000000"/>
          <w:vertAlign w:val="subscript"/>
        </w:rPr>
        <w:t>k</w:t>
      </w:r>
      <w:r w:rsidR="004E165D" w:rsidRPr="004F4BD6">
        <w:rPr>
          <w:rFonts w:ascii="Times New Roman" w:hAnsi="Times New Roman" w:cs="Times New Roman"/>
          <w:color w:val="000000"/>
        </w:rPr>
        <w:t xml:space="preserve"> (k ≤ m-1) and the subtrees are placed between adjacent values, with one additional subtree at each end. We can thus associate with each value a ‘left’ and ‘right’ subtree, with the right subtree of V</w:t>
      </w:r>
      <w:r w:rsidR="004E165D" w:rsidRPr="004F4BD6">
        <w:rPr>
          <w:rFonts w:ascii="Times New Roman" w:hAnsi="Times New Roman" w:cs="Times New Roman"/>
          <w:color w:val="000000"/>
          <w:vertAlign w:val="subscript"/>
        </w:rPr>
        <w:t>i</w:t>
      </w:r>
      <w:r w:rsidR="004E165D" w:rsidRPr="004F4BD6">
        <w:rPr>
          <w:rFonts w:ascii="Times New Roman" w:hAnsi="Times New Roman" w:cs="Times New Roman"/>
          <w:color w:val="000000"/>
        </w:rPr>
        <w:t xml:space="preserve"> being the same as the left subtree of V</w:t>
      </w:r>
      <w:r w:rsidR="004E165D" w:rsidRPr="004F4BD6">
        <w:rPr>
          <w:rFonts w:ascii="Times New Roman" w:hAnsi="Times New Roman" w:cs="Times New Roman"/>
          <w:color w:val="000000"/>
          <w:vertAlign w:val="subscript"/>
        </w:rPr>
        <w:t>i+1</w:t>
      </w:r>
      <w:r w:rsidR="004E165D" w:rsidRPr="004F4BD6">
        <w:rPr>
          <w:rFonts w:ascii="Times New Roman" w:hAnsi="Times New Roman" w:cs="Times New Roman"/>
          <w:color w:val="000000"/>
        </w:rPr>
        <w:t>. All the values in V</w:t>
      </w:r>
      <w:r w:rsidR="004E165D" w:rsidRPr="004F4BD6">
        <w:rPr>
          <w:rFonts w:ascii="Times New Roman" w:hAnsi="Times New Roman" w:cs="Times New Roman"/>
          <w:color w:val="000000"/>
          <w:vertAlign w:val="subscript"/>
        </w:rPr>
        <w:t>1</w:t>
      </w:r>
      <w:r w:rsidR="004E165D" w:rsidRPr="004F4BD6">
        <w:rPr>
          <w:rFonts w:ascii="Times New Roman" w:hAnsi="Times New Roman" w:cs="Times New Roman"/>
          <w:color w:val="000000"/>
        </w:rPr>
        <w:t>’s left subtree are less than V</w:t>
      </w:r>
      <w:r w:rsidR="004E165D" w:rsidRPr="004F4BD6">
        <w:rPr>
          <w:rFonts w:ascii="Times New Roman" w:hAnsi="Times New Roman" w:cs="Times New Roman"/>
          <w:color w:val="000000"/>
          <w:vertAlign w:val="subscript"/>
        </w:rPr>
        <w:t>1</w:t>
      </w:r>
      <w:r w:rsidR="004E165D" w:rsidRPr="004F4BD6">
        <w:rPr>
          <w:rFonts w:ascii="Times New Roman" w:hAnsi="Times New Roman" w:cs="Times New Roman"/>
          <w:color w:val="000000"/>
        </w:rPr>
        <w:t>; all the values in V</w:t>
      </w:r>
      <w:r w:rsidR="004E165D" w:rsidRPr="004F4BD6">
        <w:rPr>
          <w:rFonts w:ascii="Times New Roman" w:hAnsi="Times New Roman" w:cs="Times New Roman"/>
          <w:color w:val="000000"/>
          <w:vertAlign w:val="subscript"/>
        </w:rPr>
        <w:t>k</w:t>
      </w:r>
      <w:r w:rsidR="004E165D" w:rsidRPr="004F4BD6">
        <w:rPr>
          <w:rFonts w:ascii="Times New Roman" w:hAnsi="Times New Roman" w:cs="Times New Roman"/>
          <w:color w:val="000000"/>
        </w:rPr>
        <w:t>’s right subtree are greater than V</w:t>
      </w:r>
      <w:r w:rsidR="004E165D" w:rsidRPr="004F4BD6">
        <w:rPr>
          <w:rFonts w:ascii="Times New Roman" w:hAnsi="Times New Roman" w:cs="Times New Roman"/>
          <w:color w:val="000000"/>
          <w:vertAlign w:val="subscript"/>
        </w:rPr>
        <w:t>k</w:t>
      </w:r>
      <w:r w:rsidR="004E165D" w:rsidRPr="004F4BD6">
        <w:rPr>
          <w:rFonts w:ascii="Times New Roman" w:hAnsi="Times New Roman" w:cs="Times New Roman"/>
          <w:color w:val="000000"/>
        </w:rPr>
        <w:t>; and all the values in the subtree between V</w:t>
      </w:r>
      <w:r w:rsidR="004E165D" w:rsidRPr="004F4BD6">
        <w:rPr>
          <w:rFonts w:ascii="Times New Roman" w:hAnsi="Times New Roman" w:cs="Times New Roman"/>
          <w:color w:val="000000"/>
          <w:vertAlign w:val="subscript"/>
        </w:rPr>
        <w:t>i</w:t>
      </w:r>
      <w:r w:rsidR="004E165D" w:rsidRPr="004F4BD6">
        <w:rPr>
          <w:rFonts w:ascii="Times New Roman" w:hAnsi="Times New Roman" w:cs="Times New Roman"/>
          <w:color w:val="000000"/>
        </w:rPr>
        <w:t xml:space="preserve"> and V</w:t>
      </w:r>
      <w:r w:rsidR="004E165D" w:rsidRPr="004F4BD6">
        <w:rPr>
          <w:rFonts w:ascii="Times New Roman" w:hAnsi="Times New Roman" w:cs="Times New Roman"/>
          <w:color w:val="000000"/>
          <w:vertAlign w:val="subscript"/>
        </w:rPr>
        <w:t>i+1</w:t>
      </w:r>
      <w:r w:rsidR="004E165D" w:rsidRPr="004F4BD6">
        <w:rPr>
          <w:rFonts w:ascii="Times New Roman" w:hAnsi="Times New Roman" w:cs="Times New Roman"/>
          <w:color w:val="000000"/>
        </w:rPr>
        <w:t xml:space="preserve"> are greater than V</w:t>
      </w:r>
      <w:r w:rsidR="004E165D" w:rsidRPr="004F4BD6">
        <w:rPr>
          <w:rFonts w:ascii="Times New Roman" w:hAnsi="Times New Roman" w:cs="Times New Roman"/>
          <w:color w:val="000000"/>
          <w:vertAlign w:val="subscript"/>
        </w:rPr>
        <w:t>i</w:t>
      </w:r>
      <w:r w:rsidR="004E165D" w:rsidRPr="004F4BD6">
        <w:rPr>
          <w:rFonts w:ascii="Times New Roman" w:hAnsi="Times New Roman" w:cs="Times New Roman"/>
          <w:color w:val="000000"/>
        </w:rPr>
        <w:t xml:space="preserve"> and less than V</w:t>
      </w:r>
      <w:r w:rsidR="004E165D" w:rsidRPr="004F4BD6">
        <w:rPr>
          <w:rFonts w:ascii="Times New Roman" w:hAnsi="Times New Roman" w:cs="Times New Roman"/>
          <w:color w:val="000000"/>
          <w:vertAlign w:val="subscript"/>
        </w:rPr>
        <w:t>i+1</w:t>
      </w:r>
    </w:p>
    <w:p w:rsidR="004E165D" w:rsidRPr="004F4BD6" w:rsidRDefault="004E165D" w:rsidP="001815E6">
      <w:pPr>
        <w:jc w:val="both"/>
        <w:rPr>
          <w:rFonts w:ascii="Times New Roman" w:hAnsi="Times New Roman" w:cs="Times New Roman"/>
          <w:color w:val="000000"/>
          <w:vertAlign w:val="subscript"/>
        </w:rPr>
      </w:pPr>
    </w:p>
    <w:p w:rsidR="004E165D" w:rsidRPr="004F4BD6" w:rsidRDefault="004E165D" w:rsidP="001815E6">
      <w:pPr>
        <w:jc w:val="both"/>
        <w:rPr>
          <w:rFonts w:ascii="Times New Roman" w:hAnsi="Times New Roman" w:cs="Times New Roman"/>
          <w:color w:val="000000"/>
        </w:rPr>
      </w:pPr>
    </w:p>
    <w:p w:rsidR="001815E6" w:rsidRPr="004F4BD6" w:rsidRDefault="001815E6" w:rsidP="001815E6">
      <w:pPr>
        <w:pStyle w:val="ListParagraph"/>
        <w:spacing w:after="0" w:line="240" w:lineRule="auto"/>
        <w:jc w:val="both"/>
        <w:rPr>
          <w:rFonts w:ascii="Times New Roman" w:eastAsia="Times New Roman" w:hAnsi="Times New Roman" w:cs="Times New Roman"/>
          <w:color w:val="FF0000"/>
          <w:sz w:val="24"/>
          <w:szCs w:val="24"/>
        </w:rPr>
      </w:pPr>
    </w:p>
    <w:p w:rsidR="001815E6" w:rsidRPr="004F4BD6" w:rsidRDefault="001815E6"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4E165D" w:rsidRPr="004F4BD6" w:rsidRDefault="004E165D" w:rsidP="000B042B">
      <w:pPr>
        <w:jc w:val="both"/>
        <w:rPr>
          <w:rFonts w:ascii="Times New Roman" w:hAnsi="Times New Roman" w:cs="Times New Roman"/>
          <w:color w:val="000000"/>
        </w:rPr>
      </w:pPr>
    </w:p>
    <w:p w:rsidR="004E165D" w:rsidRPr="004F4BD6" w:rsidRDefault="004E165D" w:rsidP="000B042B">
      <w:pPr>
        <w:jc w:val="both"/>
        <w:rPr>
          <w:rFonts w:ascii="Times New Roman" w:hAnsi="Times New Roman" w:cs="Times New Roman"/>
          <w:color w:val="000000"/>
        </w:rPr>
      </w:pPr>
      <w:r w:rsidRPr="004F4BD6">
        <w:rPr>
          <w:rFonts w:ascii="Times New Roman" w:hAnsi="Times New Roman" w:cs="Times New Roman"/>
          <w:color w:val="000000"/>
        </w:rPr>
        <w:t>Here degree on tree is 3 and</w:t>
      </w:r>
    </w:p>
    <w:p w:rsidR="004E165D" w:rsidRPr="004F4BD6" w:rsidRDefault="004E165D" w:rsidP="000B042B">
      <w:pPr>
        <w:jc w:val="both"/>
        <w:rPr>
          <w:rFonts w:ascii="Times New Roman" w:hAnsi="Times New Roman" w:cs="Times New Roman"/>
          <w:color w:val="000000"/>
        </w:rPr>
      </w:pPr>
      <w:r w:rsidRPr="004F4BD6">
        <w:rPr>
          <w:rFonts w:ascii="Times New Roman" w:hAnsi="Times New Roman" w:cs="Times New Roman"/>
          <w:color w:val="000000"/>
        </w:rPr>
        <w:t>maximum number of keys stored in a node are 2.</w:t>
      </w:r>
    </w:p>
    <w:p w:rsidR="004E165D" w:rsidRPr="004F4BD6" w:rsidRDefault="004E165D" w:rsidP="004E165D">
      <w:pPr>
        <w:jc w:val="center"/>
        <w:rPr>
          <w:rFonts w:ascii="Times New Roman" w:hAnsi="Times New Roman" w:cs="Times New Roman"/>
          <w:color w:val="000000"/>
        </w:rPr>
      </w:pPr>
      <w:r w:rsidRPr="004F4BD6">
        <w:rPr>
          <w:rFonts w:ascii="Times New Roman" w:hAnsi="Times New Roman" w:cs="Times New Roman"/>
          <w:color w:val="000000"/>
        </w:rPr>
        <w:t>Figure 1. 3-way Search tree</w:t>
      </w:r>
    </w:p>
    <w:p w:rsidR="00157ED7" w:rsidRPr="004F4BD6" w:rsidRDefault="00157ED7" w:rsidP="00157ED7">
      <w:pPr>
        <w:jc w:val="both"/>
        <w:rPr>
          <w:rFonts w:ascii="Times New Roman" w:hAnsi="Times New Roman" w:cs="Times New Roman"/>
          <w:color w:val="000000"/>
        </w:rPr>
      </w:pPr>
      <w:r w:rsidRPr="004F4BD6">
        <w:rPr>
          <w:rFonts w:ascii="Times New Roman" w:hAnsi="Times New Roman" w:cs="Times New Roman"/>
          <w:color w:val="000000"/>
        </w:rPr>
        <w:t xml:space="preserve">It will be convenient to illustrate m-way trees using a small value of m. But bear in mind that in practice m is usually very large. Each node corresponds to a physical block on disk, and m represents the maximum number of data items that can be stored in a single block. </w:t>
      </w:r>
      <w:r w:rsidR="003A6F9F">
        <w:rPr>
          <w:rFonts w:ascii="Times New Roman" w:hAnsi="Times New Roman" w:cs="Times New Roman"/>
          <w:color w:val="000000"/>
        </w:rPr>
        <w:t xml:space="preserve">The </w:t>
      </w:r>
      <w:r w:rsidRPr="004F4BD6">
        <w:rPr>
          <w:rFonts w:ascii="Times New Roman" w:hAnsi="Times New Roman" w:cs="Times New Roman"/>
          <w:color w:val="000000"/>
        </w:rPr>
        <w:t>m is maximized inorder to speedup processing: to move from one node to another involves reading a block from disk - a very slow operation compared to moving around a data structure stored in memory. The algorithm for searching for a value in an m-way search tree is the obvious generalization of the algorithm for searching in a binary search tree.</w:t>
      </w:r>
    </w:p>
    <w:p w:rsidR="00C83CC8" w:rsidRPr="004F4BD6" w:rsidRDefault="00C83CC8" w:rsidP="00C83CC8">
      <w:pPr>
        <w:pStyle w:val="BodyText"/>
        <w:ind w:firstLine="360"/>
        <w:rPr>
          <w:rFonts w:ascii="Times New Roman" w:hAnsi="Times New Roman" w:cs="Times New Roman"/>
          <w:color w:val="000000"/>
        </w:rPr>
      </w:pPr>
      <w:r w:rsidRPr="004F4BD6">
        <w:rPr>
          <w:rFonts w:ascii="Times New Roman" w:hAnsi="Times New Roman" w:cs="Times New Roman"/>
          <w:color w:val="000000"/>
        </w:rPr>
        <w:t>If we are searching for value X and currently at node consisting of values V</w:t>
      </w:r>
      <w:r w:rsidRPr="004F4BD6">
        <w:rPr>
          <w:rFonts w:ascii="Times New Roman" w:hAnsi="Times New Roman" w:cs="Times New Roman"/>
          <w:color w:val="000000"/>
          <w:vertAlign w:val="subscript"/>
        </w:rPr>
        <w:t>1</w:t>
      </w:r>
      <w:r w:rsidRPr="004F4BD6">
        <w:rPr>
          <w:rFonts w:ascii="Times New Roman" w:hAnsi="Times New Roman" w:cs="Times New Roman"/>
          <w:color w:val="000000"/>
        </w:rPr>
        <w:t>...V</w:t>
      </w:r>
      <w:r w:rsidRPr="004F4BD6">
        <w:rPr>
          <w:rFonts w:ascii="Times New Roman" w:hAnsi="Times New Roman" w:cs="Times New Roman"/>
          <w:color w:val="000000"/>
          <w:vertAlign w:val="subscript"/>
        </w:rPr>
        <w:t>k</w:t>
      </w:r>
      <w:r w:rsidRPr="004F4BD6">
        <w:rPr>
          <w:rFonts w:ascii="Times New Roman" w:hAnsi="Times New Roman" w:cs="Times New Roman"/>
          <w:color w:val="000000"/>
        </w:rPr>
        <w:t xml:space="preserve">, there are four possible cases that can arise: </w:t>
      </w:r>
    </w:p>
    <w:p w:rsidR="00C83CC8" w:rsidRPr="004F4BD6" w:rsidRDefault="00C83CC8" w:rsidP="00C83CC8">
      <w:pPr>
        <w:pStyle w:val="BodyText"/>
        <w:rPr>
          <w:rFonts w:ascii="Times New Roman" w:hAnsi="Times New Roman" w:cs="Times New Roman"/>
          <w:color w:val="000000"/>
        </w:rPr>
      </w:pPr>
    </w:p>
    <w:p w:rsidR="00C83CC8" w:rsidRPr="004F4BD6" w:rsidRDefault="00C83CC8" w:rsidP="00D56B55">
      <w:pPr>
        <w:numPr>
          <w:ilvl w:val="0"/>
          <w:numId w:val="37"/>
        </w:numPr>
        <w:spacing w:after="0" w:line="240" w:lineRule="auto"/>
        <w:outlineLvl w:val="0"/>
        <w:rPr>
          <w:rFonts w:ascii="Times New Roman" w:hAnsi="Times New Roman" w:cs="Times New Roman"/>
          <w:color w:val="000000"/>
        </w:rPr>
      </w:pPr>
      <w:r w:rsidRPr="004F4BD6">
        <w:rPr>
          <w:rFonts w:ascii="Times New Roman" w:hAnsi="Times New Roman" w:cs="Times New Roman"/>
          <w:color w:val="000000"/>
        </w:rPr>
        <w:t>If X &lt; V</w:t>
      </w:r>
      <w:r w:rsidRPr="004F4BD6">
        <w:rPr>
          <w:rFonts w:ascii="Times New Roman" w:hAnsi="Times New Roman" w:cs="Times New Roman"/>
          <w:color w:val="000000"/>
          <w:vertAlign w:val="subscript"/>
        </w:rPr>
        <w:t>1</w:t>
      </w:r>
      <w:r w:rsidRPr="004F4BD6">
        <w:rPr>
          <w:rFonts w:ascii="Times New Roman" w:hAnsi="Times New Roman" w:cs="Times New Roman"/>
          <w:color w:val="000000"/>
        </w:rPr>
        <w:t>, recursively search for X in V</w:t>
      </w:r>
      <w:r w:rsidRPr="004F4BD6">
        <w:rPr>
          <w:rFonts w:ascii="Times New Roman" w:hAnsi="Times New Roman" w:cs="Times New Roman"/>
          <w:color w:val="000000"/>
          <w:vertAlign w:val="subscript"/>
        </w:rPr>
        <w:t>1</w:t>
      </w:r>
      <w:r w:rsidRPr="004F4BD6">
        <w:rPr>
          <w:rFonts w:ascii="Times New Roman" w:hAnsi="Times New Roman" w:cs="Times New Roman"/>
          <w:color w:val="000000"/>
        </w:rPr>
        <w:t xml:space="preserve">’s left subtree. </w:t>
      </w:r>
    </w:p>
    <w:p w:rsidR="00C83CC8" w:rsidRPr="004F4BD6" w:rsidRDefault="00C83CC8" w:rsidP="00D56B55">
      <w:pPr>
        <w:numPr>
          <w:ilvl w:val="0"/>
          <w:numId w:val="37"/>
        </w:numPr>
        <w:spacing w:after="0" w:line="240" w:lineRule="auto"/>
        <w:outlineLvl w:val="0"/>
        <w:rPr>
          <w:rFonts w:ascii="Times New Roman" w:hAnsi="Times New Roman" w:cs="Times New Roman"/>
          <w:color w:val="000000"/>
        </w:rPr>
      </w:pPr>
      <w:r w:rsidRPr="004F4BD6">
        <w:rPr>
          <w:rFonts w:ascii="Times New Roman" w:hAnsi="Times New Roman" w:cs="Times New Roman"/>
          <w:color w:val="000000"/>
        </w:rPr>
        <w:t>If X &gt;V</w:t>
      </w:r>
      <w:r w:rsidRPr="004F4BD6">
        <w:rPr>
          <w:rFonts w:ascii="Times New Roman" w:hAnsi="Times New Roman" w:cs="Times New Roman"/>
          <w:color w:val="000000"/>
          <w:vertAlign w:val="subscript"/>
        </w:rPr>
        <w:t>k</w:t>
      </w:r>
      <w:r w:rsidRPr="004F4BD6">
        <w:rPr>
          <w:rFonts w:ascii="Times New Roman" w:hAnsi="Times New Roman" w:cs="Times New Roman"/>
          <w:color w:val="000000"/>
        </w:rPr>
        <w:t>, recursively search for X in V</w:t>
      </w:r>
      <w:r w:rsidRPr="004F4BD6">
        <w:rPr>
          <w:rFonts w:ascii="Times New Roman" w:hAnsi="Times New Roman" w:cs="Times New Roman"/>
          <w:color w:val="000000"/>
          <w:vertAlign w:val="subscript"/>
        </w:rPr>
        <w:t>k</w:t>
      </w:r>
      <w:r w:rsidRPr="004F4BD6">
        <w:rPr>
          <w:rFonts w:ascii="Times New Roman" w:hAnsi="Times New Roman" w:cs="Times New Roman"/>
          <w:color w:val="000000"/>
        </w:rPr>
        <w:t xml:space="preserve">’s right subtree. </w:t>
      </w:r>
    </w:p>
    <w:p w:rsidR="00C83CC8" w:rsidRPr="004F4BD6" w:rsidRDefault="00C83CC8" w:rsidP="00D56B55">
      <w:pPr>
        <w:numPr>
          <w:ilvl w:val="0"/>
          <w:numId w:val="37"/>
        </w:numPr>
        <w:spacing w:after="0" w:line="240" w:lineRule="auto"/>
        <w:outlineLvl w:val="0"/>
        <w:rPr>
          <w:rFonts w:ascii="Times New Roman" w:hAnsi="Times New Roman" w:cs="Times New Roman"/>
          <w:color w:val="000000"/>
        </w:rPr>
      </w:pPr>
      <w:r w:rsidRPr="004F4BD6">
        <w:rPr>
          <w:rFonts w:ascii="Times New Roman" w:hAnsi="Times New Roman" w:cs="Times New Roman"/>
          <w:color w:val="000000"/>
        </w:rPr>
        <w:t>If X= V</w:t>
      </w:r>
      <w:r w:rsidRPr="004F4BD6">
        <w:rPr>
          <w:rFonts w:ascii="Times New Roman" w:hAnsi="Times New Roman" w:cs="Times New Roman"/>
          <w:color w:val="000000"/>
          <w:vertAlign w:val="subscript"/>
        </w:rPr>
        <w:t>i</w:t>
      </w:r>
      <w:r w:rsidRPr="004F4BD6">
        <w:rPr>
          <w:rFonts w:ascii="Times New Roman" w:hAnsi="Times New Roman" w:cs="Times New Roman"/>
          <w:color w:val="000000"/>
        </w:rPr>
        <w:t xml:space="preserve">, for some i, then we are done (X has been found). </w:t>
      </w:r>
    </w:p>
    <w:p w:rsidR="00C83CC8" w:rsidRPr="004F4BD6" w:rsidRDefault="00C83CC8" w:rsidP="00D56B55">
      <w:pPr>
        <w:numPr>
          <w:ilvl w:val="0"/>
          <w:numId w:val="37"/>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The only remaining possibility is that, for some i, V</w:t>
      </w:r>
      <w:r w:rsidRPr="004F4BD6">
        <w:rPr>
          <w:rFonts w:ascii="Times New Roman" w:hAnsi="Times New Roman" w:cs="Times New Roman"/>
          <w:color w:val="000000"/>
          <w:vertAlign w:val="subscript"/>
        </w:rPr>
        <w:t>i</w:t>
      </w:r>
      <w:r w:rsidRPr="004F4BD6">
        <w:rPr>
          <w:rFonts w:ascii="Times New Roman" w:hAnsi="Times New Roman" w:cs="Times New Roman"/>
          <w:color w:val="000000"/>
        </w:rPr>
        <w:t>&lt; X &lt; V</w:t>
      </w:r>
      <w:r w:rsidRPr="004F4BD6">
        <w:rPr>
          <w:rFonts w:ascii="Times New Roman" w:hAnsi="Times New Roman" w:cs="Times New Roman"/>
          <w:color w:val="000000"/>
          <w:vertAlign w:val="subscript"/>
        </w:rPr>
        <w:t>i+1</w:t>
      </w:r>
      <w:r w:rsidRPr="004F4BD6">
        <w:rPr>
          <w:rFonts w:ascii="Times New Roman" w:hAnsi="Times New Roman" w:cs="Times New Roman"/>
          <w:color w:val="000000"/>
        </w:rPr>
        <w:t>. In this case recursively search for X in the subtree that is in between V</w:t>
      </w:r>
      <w:r w:rsidRPr="004F4BD6">
        <w:rPr>
          <w:rFonts w:ascii="Times New Roman" w:hAnsi="Times New Roman" w:cs="Times New Roman"/>
          <w:color w:val="000000"/>
          <w:vertAlign w:val="subscript"/>
        </w:rPr>
        <w:t>i</w:t>
      </w:r>
      <w:r w:rsidRPr="004F4BD6">
        <w:rPr>
          <w:rFonts w:ascii="Times New Roman" w:hAnsi="Times New Roman" w:cs="Times New Roman"/>
          <w:color w:val="000000"/>
        </w:rPr>
        <w:t>and V</w:t>
      </w:r>
      <w:r w:rsidRPr="004F4BD6">
        <w:rPr>
          <w:rFonts w:ascii="Times New Roman" w:hAnsi="Times New Roman" w:cs="Times New Roman"/>
          <w:color w:val="000000"/>
          <w:vertAlign w:val="subscript"/>
        </w:rPr>
        <w:t>i+1</w:t>
      </w:r>
      <w:r w:rsidRPr="004F4BD6">
        <w:rPr>
          <w:rFonts w:ascii="Times New Roman" w:hAnsi="Times New Roman" w:cs="Times New Roman"/>
          <w:color w:val="000000"/>
        </w:rPr>
        <w:t xml:space="preserve">. </w:t>
      </w:r>
    </w:p>
    <w:p w:rsidR="00C83CC8" w:rsidRPr="004F4BD6" w:rsidRDefault="00C83CC8" w:rsidP="00157ED7">
      <w:pPr>
        <w:jc w:val="both"/>
        <w:rPr>
          <w:rFonts w:ascii="Times New Roman" w:hAnsi="Times New Roman" w:cs="Times New Roman"/>
          <w:color w:val="000000"/>
        </w:rPr>
      </w:pPr>
    </w:p>
    <w:p w:rsidR="00C83CC8" w:rsidRPr="004F4BD6" w:rsidRDefault="00C83CC8" w:rsidP="006446FA">
      <w:pPr>
        <w:ind w:firstLine="360"/>
        <w:jc w:val="both"/>
        <w:rPr>
          <w:rFonts w:ascii="Times New Roman" w:hAnsi="Times New Roman" w:cs="Times New Roman"/>
          <w:color w:val="000000"/>
        </w:rPr>
      </w:pPr>
      <w:r w:rsidRPr="004F4BD6">
        <w:rPr>
          <w:rFonts w:ascii="Times New Roman" w:hAnsi="Times New Roman" w:cs="Times New Roman"/>
          <w:color w:val="000000"/>
        </w:rPr>
        <w:lastRenderedPageBreak/>
        <w:t xml:space="preserve">If inserting (in BST) values in ascending order will result in a </w:t>
      </w:r>
      <w:r w:rsidRPr="004F4BD6">
        <w:rPr>
          <w:rFonts w:ascii="Times New Roman" w:hAnsi="Times New Roman" w:cs="Times New Roman"/>
          <w:b/>
          <w:color w:val="000000"/>
        </w:rPr>
        <w:t>degenerate</w:t>
      </w:r>
      <w:r w:rsidRPr="004F4BD6">
        <w:rPr>
          <w:rFonts w:ascii="Times New Roman" w:hAnsi="Times New Roman" w:cs="Times New Roman"/>
          <w:color w:val="000000"/>
        </w:rPr>
        <w:t xml:space="preserve"> m-way search tree, i.e., a tree whose height is O(n) instead of O(log</w:t>
      </w:r>
      <w:r w:rsidRPr="004F4BD6">
        <w:rPr>
          <w:rFonts w:ascii="Times New Roman" w:hAnsi="Times New Roman" w:cs="Times New Roman"/>
          <w:color w:val="000000"/>
          <w:vertAlign w:val="subscript"/>
        </w:rPr>
        <w:t>2</w:t>
      </w:r>
      <w:r w:rsidRPr="004F4BD6">
        <w:rPr>
          <w:rFonts w:ascii="Times New Roman" w:hAnsi="Times New Roman" w:cs="Times New Roman"/>
          <w:color w:val="000000"/>
        </w:rPr>
        <w:t xml:space="preserve"> n)</w:t>
      </w:r>
      <w:r w:rsidR="003A6F9F">
        <w:rPr>
          <w:rFonts w:ascii="Times New Roman" w:hAnsi="Times New Roman" w:cs="Times New Roman"/>
          <w:color w:val="000000"/>
        </w:rPr>
        <w:t>,</w:t>
      </w:r>
      <w:r w:rsidRPr="004F4BD6">
        <w:rPr>
          <w:rFonts w:ascii="Times New Roman" w:hAnsi="Times New Roman" w:cs="Times New Roman"/>
          <w:color w:val="000000"/>
        </w:rPr>
        <w:t xml:space="preserve"> if degree of tree is 2. This is a problem because all the important operations are O(height), and it is aim to make them O(log</w:t>
      </w:r>
      <w:r w:rsidRPr="004F4BD6">
        <w:rPr>
          <w:rFonts w:ascii="Times New Roman" w:hAnsi="Times New Roman" w:cs="Times New Roman"/>
          <w:color w:val="000000"/>
          <w:vertAlign w:val="subscript"/>
        </w:rPr>
        <w:t>2</w:t>
      </w:r>
      <w:r w:rsidRPr="004F4BD6">
        <w:rPr>
          <w:rFonts w:ascii="Times New Roman" w:hAnsi="Times New Roman" w:cs="Times New Roman"/>
          <w:color w:val="000000"/>
        </w:rPr>
        <w:t xml:space="preserve"> n). One solution to this problem is to </w:t>
      </w:r>
      <w:r w:rsidRPr="004F4BD6">
        <w:rPr>
          <w:rStyle w:val="Emphasis"/>
          <w:rFonts w:ascii="Times New Roman" w:hAnsi="Times New Roman" w:cs="Times New Roman"/>
          <w:i w:val="0"/>
          <w:color w:val="000000"/>
        </w:rPr>
        <w:t>force</w:t>
      </w:r>
      <w:r w:rsidRPr="004F4BD6">
        <w:rPr>
          <w:rFonts w:ascii="Times New Roman" w:hAnsi="Times New Roman" w:cs="Times New Roman"/>
          <w:color w:val="000000"/>
        </w:rPr>
        <w:t xml:space="preserve"> the tree to be height-balanced as discussed</w:t>
      </w:r>
      <w:r w:rsidR="006446FA" w:rsidRPr="004F4BD6">
        <w:rPr>
          <w:rFonts w:ascii="Times New Roman" w:hAnsi="Times New Roman" w:cs="Times New Roman"/>
          <w:color w:val="000000"/>
        </w:rPr>
        <w:t xml:space="preserve">. </w:t>
      </w:r>
      <w:r w:rsidRPr="004F4BD6">
        <w:rPr>
          <w:rFonts w:ascii="Times New Roman" w:hAnsi="Times New Roman" w:cs="Times New Roman"/>
          <w:color w:val="000000"/>
        </w:rPr>
        <w:t>For example List: 1, 2, 3, 4, 5, 6, 7</w:t>
      </w:r>
      <w:r w:rsidR="00946294" w:rsidRPr="004F4BD6">
        <w:rPr>
          <w:rFonts w:ascii="Times New Roman" w:hAnsi="Times New Roman" w:cs="Times New Roman"/>
          <w:color w:val="000000"/>
        </w:rPr>
        <w:t xml:space="preserve">. </w:t>
      </w:r>
      <w:r w:rsidRPr="004F4BD6">
        <w:rPr>
          <w:rFonts w:ascii="Times New Roman" w:hAnsi="Times New Roman" w:cs="Times New Roman"/>
          <w:color w:val="000000"/>
        </w:rPr>
        <w:t>A BST will be created.</w:t>
      </w:r>
    </w:p>
    <w:p w:rsidR="004E165D" w:rsidRPr="004F4BD6" w:rsidRDefault="00935EEC" w:rsidP="004E165D">
      <w:pPr>
        <w:jc w:val="center"/>
        <w:rPr>
          <w:rFonts w:ascii="Times New Roman" w:hAnsi="Times New Roman" w:cs="Times New Roman"/>
          <w:color w:val="000000"/>
        </w:rPr>
      </w:pPr>
      <w:r>
        <w:rPr>
          <w:rFonts w:ascii="Times New Roman" w:hAnsi="Times New Roman" w:cs="Times New Roman"/>
          <w:noProof/>
          <w:color w:val="000000"/>
        </w:rPr>
        <w:pict>
          <v:group id="_x0000_s2018" style="position:absolute;left:0;text-align:left;margin-left:112.1pt;margin-top:4.8pt;width:259.5pt;height:203.7pt;z-index:251892736" coordorigin="5594,1544" coordsize="5566,5009">
            <v:shape id="_x0000_s2019" type="#_x0000_t202" style="position:absolute;left:10590;top:6081;width:570;height:472">
              <v:textbox>
                <w:txbxContent>
                  <w:p w:rsidR="00102BD1" w:rsidRPr="00F30202" w:rsidRDefault="00102BD1" w:rsidP="00C83CC8">
                    <w:pPr>
                      <w:rPr>
                        <w:lang w:val="en-IN"/>
                      </w:rPr>
                    </w:pPr>
                    <w:r>
                      <w:rPr>
                        <w:lang w:val="en-IN"/>
                      </w:rPr>
                      <w:t>7</w:t>
                    </w:r>
                  </w:p>
                </w:txbxContent>
              </v:textbox>
            </v:shape>
            <v:oval id="_x0000_s2020" style="position:absolute;left:5594;top:1544;width:758;height:638">
              <v:textbox>
                <w:txbxContent>
                  <w:p w:rsidR="00102BD1" w:rsidRPr="00F30202" w:rsidRDefault="00102BD1" w:rsidP="00C83CC8">
                    <w:pPr>
                      <w:rPr>
                        <w:lang w:val="en-IN"/>
                      </w:rPr>
                    </w:pPr>
                    <w:r>
                      <w:rPr>
                        <w:lang w:val="en-IN"/>
                      </w:rPr>
                      <w:t>1</w:t>
                    </w:r>
                  </w:p>
                </w:txbxContent>
              </v:textbox>
            </v:oval>
            <v:shape id="_x0000_s2021" type="#_x0000_t32" style="position:absolute;left:6262;top:2084;width:367;height:255" o:connectortype="straight"/>
            <v:oval id="_x0000_s2022" style="position:absolute;left:6449;top:2286;width:758;height:638">
              <v:textbox>
                <w:txbxContent>
                  <w:p w:rsidR="00102BD1" w:rsidRPr="00F30202" w:rsidRDefault="00102BD1" w:rsidP="00C83CC8">
                    <w:pPr>
                      <w:rPr>
                        <w:lang w:val="en-IN"/>
                      </w:rPr>
                    </w:pPr>
                    <w:r>
                      <w:rPr>
                        <w:lang w:val="en-IN"/>
                      </w:rPr>
                      <w:t>2</w:t>
                    </w:r>
                  </w:p>
                </w:txbxContent>
              </v:textbox>
            </v:oval>
            <v:group id="_x0000_s2023" style="position:absolute;left:7207;top:2736;width:862;height:893" coordorigin="7207,2736" coordsize="862,893">
              <v:shape id="_x0000_s2024" type="#_x0000_t32" style="position:absolute;left:7207;top:2736;width:367;height:255" o:connectortype="straight"/>
              <v:oval id="_x0000_s2025" style="position:absolute;left:7311;top:2991;width:758;height:638">
                <v:textbox>
                  <w:txbxContent>
                    <w:p w:rsidR="00102BD1" w:rsidRPr="00F30202" w:rsidRDefault="00102BD1" w:rsidP="00C83CC8">
                      <w:pPr>
                        <w:rPr>
                          <w:lang w:val="en-IN"/>
                        </w:rPr>
                      </w:pPr>
                      <w:r>
                        <w:rPr>
                          <w:lang w:val="en-IN"/>
                        </w:rPr>
                        <w:t>3</w:t>
                      </w:r>
                    </w:p>
                  </w:txbxContent>
                </v:textbox>
              </v:oval>
            </v:group>
            <v:group id="_x0000_s2026" style="position:absolute;left:8024;top:3456;width:862;height:893" coordorigin="7207,2736" coordsize="862,893">
              <v:shape id="_x0000_s2027" type="#_x0000_t32" style="position:absolute;left:7207;top:2736;width:367;height:255" o:connectortype="straight"/>
              <v:oval id="_x0000_s2028" style="position:absolute;left:7311;top:2991;width:758;height:638">
                <v:textbox>
                  <w:txbxContent>
                    <w:p w:rsidR="00102BD1" w:rsidRPr="00F30202" w:rsidRDefault="00102BD1" w:rsidP="00C83CC8">
                      <w:pPr>
                        <w:rPr>
                          <w:lang w:val="en-IN"/>
                        </w:rPr>
                      </w:pPr>
                      <w:r>
                        <w:rPr>
                          <w:lang w:val="en-IN"/>
                        </w:rPr>
                        <w:t>4</w:t>
                      </w:r>
                    </w:p>
                  </w:txbxContent>
                </v:textbox>
              </v:oval>
            </v:group>
            <v:group id="_x0000_s2029" style="position:absolute;left:8827;top:4223;width:862;height:893" coordorigin="7207,2736" coordsize="862,893">
              <v:shape id="_x0000_s2030" type="#_x0000_t32" style="position:absolute;left:7207;top:2736;width:367;height:255" o:connectortype="straight"/>
              <v:oval id="_x0000_s2031" style="position:absolute;left:7311;top:2991;width:758;height:638">
                <v:textbox>
                  <w:txbxContent>
                    <w:p w:rsidR="00102BD1" w:rsidRPr="00F30202" w:rsidRDefault="00102BD1" w:rsidP="00C83CC8">
                      <w:pPr>
                        <w:rPr>
                          <w:lang w:val="en-IN"/>
                        </w:rPr>
                      </w:pPr>
                      <w:r>
                        <w:rPr>
                          <w:lang w:val="en-IN"/>
                        </w:rPr>
                        <w:t>5</w:t>
                      </w:r>
                    </w:p>
                  </w:txbxContent>
                </v:textbox>
              </v:oval>
            </v:group>
            <v:group id="_x0000_s2032" style="position:absolute;left:9622;top:5038;width:862;height:893" coordorigin="7207,2736" coordsize="862,893">
              <v:shape id="_x0000_s2033" type="#_x0000_t32" style="position:absolute;left:7207;top:2736;width:367;height:255" o:connectortype="straight"/>
              <v:oval id="_x0000_s2034" style="position:absolute;left:7311;top:2991;width:758;height:638">
                <v:textbox>
                  <w:txbxContent>
                    <w:p w:rsidR="00102BD1" w:rsidRPr="00F30202" w:rsidRDefault="00102BD1" w:rsidP="00C83CC8">
                      <w:pPr>
                        <w:rPr>
                          <w:lang w:val="en-IN"/>
                        </w:rPr>
                      </w:pPr>
                      <w:r>
                        <w:rPr>
                          <w:lang w:val="en-IN"/>
                        </w:rPr>
                        <w:t>6</w:t>
                      </w:r>
                    </w:p>
                  </w:txbxContent>
                </v:textbox>
              </v:oval>
            </v:group>
            <v:shape id="_x0000_s2035" type="#_x0000_t32" style="position:absolute;left:10387;top:5826;width:367;height:255" o:connectortype="straight"/>
          </v:group>
        </w:pict>
      </w:r>
    </w:p>
    <w:p w:rsidR="004E165D" w:rsidRPr="004F4BD6" w:rsidRDefault="004E165D"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0B042B" w:rsidRPr="004F4BD6" w:rsidRDefault="000B042B" w:rsidP="000B042B">
      <w:pPr>
        <w:jc w:val="both"/>
        <w:rPr>
          <w:rFonts w:ascii="Times New Roman" w:hAnsi="Times New Roman" w:cs="Times New Roman"/>
          <w:color w:val="000000"/>
        </w:rPr>
      </w:pPr>
    </w:p>
    <w:p w:rsidR="00C83CC8" w:rsidRPr="004F4BD6" w:rsidRDefault="00C83CC8" w:rsidP="00C83CC8">
      <w:pPr>
        <w:jc w:val="center"/>
        <w:rPr>
          <w:rFonts w:ascii="Times New Roman" w:hAnsi="Times New Roman" w:cs="Times New Roman"/>
          <w:color w:val="000000"/>
        </w:rPr>
      </w:pPr>
    </w:p>
    <w:p w:rsidR="000B042B" w:rsidRPr="004F4BD6" w:rsidRDefault="00C83CC8" w:rsidP="00C83CC8">
      <w:pPr>
        <w:jc w:val="center"/>
        <w:rPr>
          <w:rFonts w:ascii="Times New Roman" w:hAnsi="Times New Roman" w:cs="Times New Roman"/>
          <w:color w:val="000000"/>
        </w:rPr>
      </w:pPr>
      <w:r w:rsidRPr="004F4BD6">
        <w:rPr>
          <w:rFonts w:ascii="Times New Roman" w:hAnsi="Times New Roman" w:cs="Times New Roman"/>
          <w:color w:val="000000"/>
        </w:rPr>
        <w:t>Figure 2. 2-Way Search Tree</w:t>
      </w:r>
    </w:p>
    <w:p w:rsidR="000B042B" w:rsidRPr="004F4BD6" w:rsidRDefault="006446FA" w:rsidP="000B042B">
      <w:pPr>
        <w:jc w:val="both"/>
        <w:rPr>
          <w:rFonts w:ascii="Times New Roman" w:hAnsi="Times New Roman" w:cs="Times New Roman"/>
          <w:color w:val="000000"/>
        </w:rPr>
      </w:pPr>
      <w:r w:rsidRPr="004F4BD6">
        <w:rPr>
          <w:rFonts w:ascii="Times New Roman" w:hAnsi="Times New Roman" w:cs="Times New Roman"/>
          <w:color w:val="000000"/>
        </w:rPr>
        <w:t>What are the limitations of m-way search tree</w:t>
      </w:r>
      <w:r w:rsidR="00946294" w:rsidRPr="004F4BD6">
        <w:rPr>
          <w:rFonts w:ascii="Times New Roman" w:hAnsi="Times New Roman" w:cs="Times New Roman"/>
          <w:color w:val="000000"/>
        </w:rPr>
        <w:t>?</w:t>
      </w:r>
      <w:r w:rsidRPr="004F4BD6">
        <w:rPr>
          <w:rFonts w:ascii="Times New Roman" w:hAnsi="Times New Roman" w:cs="Times New Roman"/>
          <w:color w:val="000000"/>
        </w:rPr>
        <w:t xml:space="preserve"> (a) </w:t>
      </w:r>
      <w:r w:rsidRPr="004F4BD6">
        <w:rPr>
          <w:rFonts w:ascii="Times New Roman" w:hAnsi="Times New Roman" w:cs="Times New Roman"/>
          <w:color w:val="C00000"/>
        </w:rPr>
        <w:t>All leaf nodes are not being at the same level</w:t>
      </w:r>
      <w:r w:rsidRPr="004F4BD6">
        <w:rPr>
          <w:rFonts w:ascii="Times New Roman" w:hAnsi="Times New Roman" w:cs="Times New Roman"/>
          <w:color w:val="000000"/>
        </w:rPr>
        <w:t xml:space="preserve"> (b) since all the operations (insertion, deletion and search) are based on height of tree means these operations time may vary for different subtrees in the m-way tree. </w:t>
      </w:r>
    </w:p>
    <w:p w:rsidR="00946294" w:rsidRPr="004F4BD6" w:rsidRDefault="00935EEC" w:rsidP="000B042B">
      <w:pPr>
        <w:jc w:val="both"/>
        <w:rPr>
          <w:rFonts w:ascii="Times New Roman" w:hAnsi="Times New Roman" w:cs="Times New Roman"/>
          <w:color w:val="000000"/>
        </w:rPr>
      </w:pPr>
      <w:r>
        <w:rPr>
          <w:rFonts w:ascii="Times New Roman" w:hAnsi="Times New Roman" w:cs="Times New Roman"/>
          <w:noProof/>
          <w:color w:val="000000"/>
        </w:rPr>
        <w:pict>
          <v:group id="_x0000_s2079" style="position:absolute;left:0;text-align:left;margin-left:227.6pt;margin-top:15.75pt;width:195.25pt;height:212.6pt;z-index:251907072" coordorigin="5992,10903" coordsize="3905,4252">
            <v:group id="_x0000_s2037" style="position:absolute;left:5992;top:10903;width:1080;height:680" coordorigin="2700,1620" coordsize="1080,720">
              <v:shape id="_x0000_s2038" type="#_x0000_t202" style="position:absolute;left:2700;top:1620;width:540;height:360">
                <v:textbox style="mso-next-textbox:#_x0000_s2038">
                  <w:txbxContent>
                    <w:p w:rsidR="00102BD1" w:rsidRPr="00946294" w:rsidRDefault="00102BD1" w:rsidP="00946294">
                      <w:pPr>
                        <w:jc w:val="center"/>
                        <w:rPr>
                          <w:color w:val="C00000"/>
                          <w:sz w:val="18"/>
                          <w:szCs w:val="18"/>
                          <w:lang w:val="en-IN"/>
                        </w:rPr>
                      </w:pPr>
                      <w:r>
                        <w:rPr>
                          <w:color w:val="C00000"/>
                          <w:sz w:val="18"/>
                          <w:szCs w:val="18"/>
                          <w:lang w:val="en-IN"/>
                        </w:rPr>
                        <w:t>1</w:t>
                      </w:r>
                    </w:p>
                  </w:txbxContent>
                </v:textbox>
              </v:shape>
              <v:shape id="_x0000_s2039" type="#_x0000_t202" style="position:absolute;left:3240;top:1620;width:540;height:360">
                <v:textbox style="mso-next-textbox:#_x0000_s2039">
                  <w:txbxContent>
                    <w:p w:rsidR="00102BD1" w:rsidRPr="00946294" w:rsidRDefault="00102BD1" w:rsidP="00946294">
                      <w:pPr>
                        <w:jc w:val="center"/>
                        <w:rPr>
                          <w:sz w:val="18"/>
                          <w:szCs w:val="18"/>
                          <w:lang w:val="en-IN"/>
                        </w:rPr>
                      </w:pPr>
                      <w:r>
                        <w:rPr>
                          <w:sz w:val="18"/>
                          <w:szCs w:val="18"/>
                          <w:lang w:val="en-IN"/>
                        </w:rPr>
                        <w:t>2</w:t>
                      </w:r>
                    </w:p>
                  </w:txbxContent>
                </v:textbox>
              </v:shape>
              <v:shape id="_x0000_s2040" type="#_x0000_t202" style="position:absolute;left:3060;top:1980;width:360;height:360">
                <v:textbox style="mso-next-textbox:#_x0000_s2040">
                  <w:txbxContent>
                    <w:p w:rsidR="00102BD1" w:rsidRPr="004E165D" w:rsidRDefault="00102BD1" w:rsidP="00946294">
                      <w:pPr>
                        <w:rPr>
                          <w:sz w:val="18"/>
                          <w:szCs w:val="18"/>
                        </w:rPr>
                      </w:pPr>
                    </w:p>
                  </w:txbxContent>
                </v:textbox>
              </v:shape>
              <v:shape id="_x0000_s2041" type="#_x0000_t202" style="position:absolute;left:2700;top:1980;width:360;height:360">
                <v:textbox style="mso-next-textbox:#_x0000_s2041">
                  <w:txbxContent>
                    <w:p w:rsidR="00102BD1" w:rsidRPr="004E165D" w:rsidRDefault="00102BD1" w:rsidP="00946294">
                      <w:pPr>
                        <w:rPr>
                          <w:sz w:val="18"/>
                          <w:szCs w:val="18"/>
                        </w:rPr>
                      </w:pPr>
                    </w:p>
                  </w:txbxContent>
                </v:textbox>
              </v:shape>
              <v:shape id="_x0000_s2042" type="#_x0000_t202" style="position:absolute;left:3420;top:1980;width:360;height:360">
                <v:textbox style="mso-next-textbox:#_x0000_s2042">
                  <w:txbxContent>
                    <w:p w:rsidR="00102BD1" w:rsidRPr="004E165D" w:rsidRDefault="00102BD1" w:rsidP="00946294">
                      <w:pPr>
                        <w:rPr>
                          <w:sz w:val="18"/>
                          <w:szCs w:val="18"/>
                        </w:rPr>
                      </w:pPr>
                    </w:p>
                  </w:txbxContent>
                </v:textbox>
              </v:shape>
            </v:group>
            <v:group id="_x0000_s2055" style="position:absolute;left:6968;top:12093;width:1080;height:680" coordorigin="2700,1620" coordsize="1080,720">
              <v:shape id="_x0000_s2056" type="#_x0000_t202" style="position:absolute;left:2700;top:1620;width:540;height:360">
                <v:textbox style="mso-next-textbox:#_x0000_s2056">
                  <w:txbxContent>
                    <w:p w:rsidR="00102BD1" w:rsidRPr="00946294" w:rsidRDefault="00102BD1" w:rsidP="00946294">
                      <w:pPr>
                        <w:rPr>
                          <w:sz w:val="20"/>
                          <w:szCs w:val="20"/>
                          <w:lang w:val="en-IN"/>
                        </w:rPr>
                      </w:pPr>
                      <w:r w:rsidRPr="00946294">
                        <w:rPr>
                          <w:sz w:val="20"/>
                          <w:szCs w:val="20"/>
                          <w:lang w:val="en-IN"/>
                        </w:rPr>
                        <w:t>3</w:t>
                      </w:r>
                    </w:p>
                  </w:txbxContent>
                </v:textbox>
              </v:shape>
              <v:shape id="_x0000_s2057" type="#_x0000_t202" style="position:absolute;left:3240;top:1620;width:540;height:360">
                <v:textbox style="mso-next-textbox:#_x0000_s2057">
                  <w:txbxContent>
                    <w:p w:rsidR="00102BD1" w:rsidRPr="00946294" w:rsidRDefault="00102BD1" w:rsidP="00946294">
                      <w:pPr>
                        <w:jc w:val="center"/>
                        <w:rPr>
                          <w:sz w:val="18"/>
                          <w:szCs w:val="18"/>
                          <w:lang w:val="en-IN"/>
                        </w:rPr>
                      </w:pPr>
                      <w:r>
                        <w:rPr>
                          <w:sz w:val="18"/>
                          <w:szCs w:val="18"/>
                          <w:lang w:val="en-IN"/>
                        </w:rPr>
                        <w:t>4</w:t>
                      </w:r>
                    </w:p>
                  </w:txbxContent>
                </v:textbox>
              </v:shape>
              <v:shape id="_x0000_s2058" type="#_x0000_t202" style="position:absolute;left:3060;top:1980;width:360;height:360">
                <v:textbox style="mso-next-textbox:#_x0000_s2058">
                  <w:txbxContent>
                    <w:p w:rsidR="00102BD1" w:rsidRPr="004E165D" w:rsidRDefault="00102BD1" w:rsidP="00946294">
                      <w:pPr>
                        <w:rPr>
                          <w:sz w:val="18"/>
                          <w:szCs w:val="18"/>
                        </w:rPr>
                      </w:pPr>
                    </w:p>
                  </w:txbxContent>
                </v:textbox>
              </v:shape>
              <v:shape id="_x0000_s2059" type="#_x0000_t202" style="position:absolute;left:2700;top:1980;width:360;height:360">
                <v:textbox style="mso-next-textbox:#_x0000_s2059">
                  <w:txbxContent>
                    <w:p w:rsidR="00102BD1" w:rsidRPr="004E165D" w:rsidRDefault="00102BD1" w:rsidP="00946294">
                      <w:pPr>
                        <w:rPr>
                          <w:sz w:val="18"/>
                          <w:szCs w:val="18"/>
                        </w:rPr>
                      </w:pPr>
                    </w:p>
                  </w:txbxContent>
                </v:textbox>
              </v:shape>
              <v:shape id="_x0000_s2060" type="#_x0000_t202" style="position:absolute;left:3420;top:1980;width:360;height:360">
                <v:textbox style="mso-next-textbox:#_x0000_s2060">
                  <w:txbxContent>
                    <w:p w:rsidR="00102BD1" w:rsidRPr="004E165D" w:rsidRDefault="00102BD1" w:rsidP="00946294">
                      <w:pPr>
                        <w:rPr>
                          <w:sz w:val="18"/>
                          <w:szCs w:val="18"/>
                        </w:rPr>
                      </w:pPr>
                    </w:p>
                  </w:txbxContent>
                </v:textbox>
              </v:shape>
            </v:group>
            <v:group id="_x0000_s2061" style="position:absolute;left:7882;top:13283;width:1080;height:680" coordorigin="2700,1620" coordsize="1080,720">
              <v:shape id="_x0000_s2062" type="#_x0000_t202" style="position:absolute;left:2700;top:1620;width:540;height:360">
                <v:textbox style="mso-next-textbox:#_x0000_s2062">
                  <w:txbxContent>
                    <w:p w:rsidR="00102BD1" w:rsidRPr="00946294" w:rsidRDefault="00102BD1" w:rsidP="00946294">
                      <w:pPr>
                        <w:jc w:val="center"/>
                        <w:rPr>
                          <w:sz w:val="18"/>
                          <w:szCs w:val="18"/>
                          <w:lang w:val="en-IN"/>
                        </w:rPr>
                      </w:pPr>
                      <w:r>
                        <w:rPr>
                          <w:sz w:val="18"/>
                          <w:szCs w:val="18"/>
                          <w:lang w:val="en-IN"/>
                        </w:rPr>
                        <w:t>5</w:t>
                      </w:r>
                    </w:p>
                  </w:txbxContent>
                </v:textbox>
              </v:shape>
              <v:shape id="_x0000_s2063" type="#_x0000_t202" style="position:absolute;left:3240;top:1620;width:540;height:360">
                <v:textbox style="mso-next-textbox:#_x0000_s2063">
                  <w:txbxContent>
                    <w:p w:rsidR="00102BD1" w:rsidRPr="004E165D" w:rsidRDefault="00102BD1" w:rsidP="00946294">
                      <w:pPr>
                        <w:jc w:val="center"/>
                        <w:rPr>
                          <w:sz w:val="18"/>
                          <w:szCs w:val="18"/>
                        </w:rPr>
                      </w:pPr>
                      <w:r>
                        <w:rPr>
                          <w:sz w:val="18"/>
                          <w:szCs w:val="18"/>
                        </w:rPr>
                        <w:t>6</w:t>
                      </w:r>
                    </w:p>
                  </w:txbxContent>
                </v:textbox>
              </v:shape>
              <v:shape id="_x0000_s2064" type="#_x0000_t202" style="position:absolute;left:3060;top:1980;width:360;height:360">
                <v:textbox style="mso-next-textbox:#_x0000_s2064">
                  <w:txbxContent>
                    <w:p w:rsidR="00102BD1" w:rsidRPr="004E165D" w:rsidRDefault="00102BD1" w:rsidP="00946294">
                      <w:pPr>
                        <w:rPr>
                          <w:sz w:val="18"/>
                          <w:szCs w:val="18"/>
                        </w:rPr>
                      </w:pPr>
                    </w:p>
                  </w:txbxContent>
                </v:textbox>
              </v:shape>
              <v:shape id="_x0000_s2065" type="#_x0000_t202" style="position:absolute;left:2700;top:1980;width:360;height:360">
                <v:textbox style="mso-next-textbox:#_x0000_s2065">
                  <w:txbxContent>
                    <w:p w:rsidR="00102BD1" w:rsidRPr="004E165D" w:rsidRDefault="00102BD1" w:rsidP="00946294">
                      <w:pPr>
                        <w:rPr>
                          <w:sz w:val="18"/>
                          <w:szCs w:val="18"/>
                        </w:rPr>
                      </w:pPr>
                    </w:p>
                  </w:txbxContent>
                </v:textbox>
              </v:shape>
              <v:shape id="_x0000_s2066" type="#_x0000_t202" style="position:absolute;left:3420;top:1980;width:360;height:360">
                <v:textbox style="mso-next-textbox:#_x0000_s2066">
                  <w:txbxContent>
                    <w:p w:rsidR="00102BD1" w:rsidRPr="004E165D" w:rsidRDefault="00102BD1" w:rsidP="00946294">
                      <w:pPr>
                        <w:rPr>
                          <w:sz w:val="18"/>
                          <w:szCs w:val="18"/>
                        </w:rPr>
                      </w:pPr>
                    </w:p>
                  </w:txbxContent>
                </v:textbox>
              </v:shape>
            </v:group>
            <v:group id="_x0000_s2067" style="position:absolute;left:8817;top:14475;width:1080;height:680" coordorigin="2700,1620" coordsize="1080,720">
              <v:shape id="_x0000_s2068" type="#_x0000_t202" style="position:absolute;left:2700;top:1620;width:540;height:360">
                <v:textbox style="mso-next-textbox:#_x0000_s2068">
                  <w:txbxContent>
                    <w:p w:rsidR="00102BD1" w:rsidRPr="00946294" w:rsidRDefault="00102BD1" w:rsidP="00946294">
                      <w:pPr>
                        <w:jc w:val="center"/>
                        <w:rPr>
                          <w:sz w:val="18"/>
                          <w:szCs w:val="18"/>
                          <w:lang w:val="en-IN"/>
                        </w:rPr>
                      </w:pPr>
                      <w:r>
                        <w:rPr>
                          <w:sz w:val="18"/>
                          <w:szCs w:val="18"/>
                          <w:lang w:val="en-IN"/>
                        </w:rPr>
                        <w:t>7</w:t>
                      </w:r>
                    </w:p>
                  </w:txbxContent>
                </v:textbox>
              </v:shape>
              <v:shape id="_x0000_s2069" type="#_x0000_t202" style="position:absolute;left:3240;top:1620;width:540;height:360">
                <v:textbox style="mso-next-textbox:#_x0000_s2069">
                  <w:txbxContent>
                    <w:p w:rsidR="00102BD1" w:rsidRPr="004E165D" w:rsidRDefault="00102BD1" w:rsidP="00946294">
                      <w:pPr>
                        <w:rPr>
                          <w:sz w:val="18"/>
                          <w:szCs w:val="18"/>
                        </w:rPr>
                      </w:pPr>
                    </w:p>
                  </w:txbxContent>
                </v:textbox>
              </v:shape>
              <v:shape id="_x0000_s2070" type="#_x0000_t202" style="position:absolute;left:3060;top:1980;width:360;height:360">
                <v:textbox style="mso-next-textbox:#_x0000_s2070">
                  <w:txbxContent>
                    <w:p w:rsidR="00102BD1" w:rsidRPr="004E165D" w:rsidRDefault="00102BD1" w:rsidP="00946294">
                      <w:pPr>
                        <w:rPr>
                          <w:sz w:val="18"/>
                          <w:szCs w:val="18"/>
                        </w:rPr>
                      </w:pPr>
                    </w:p>
                  </w:txbxContent>
                </v:textbox>
              </v:shape>
              <v:shape id="_x0000_s2071" type="#_x0000_t202" style="position:absolute;left:2700;top:1980;width:360;height:360">
                <v:textbox style="mso-next-textbox:#_x0000_s2071">
                  <w:txbxContent>
                    <w:p w:rsidR="00102BD1" w:rsidRPr="004E165D" w:rsidRDefault="00102BD1" w:rsidP="00946294">
                      <w:pPr>
                        <w:rPr>
                          <w:sz w:val="18"/>
                          <w:szCs w:val="18"/>
                        </w:rPr>
                      </w:pPr>
                    </w:p>
                  </w:txbxContent>
                </v:textbox>
              </v:shape>
              <v:shape id="_x0000_s2072" type="#_x0000_t202" style="position:absolute;left:3420;top:1980;width:360;height:360">
                <v:textbox style="mso-next-textbox:#_x0000_s2072">
                  <w:txbxContent>
                    <w:p w:rsidR="00102BD1" w:rsidRPr="004E165D" w:rsidRDefault="00102BD1" w:rsidP="00946294">
                      <w:pPr>
                        <w:rPr>
                          <w:sz w:val="18"/>
                          <w:szCs w:val="18"/>
                        </w:rPr>
                      </w:pPr>
                    </w:p>
                  </w:txbxContent>
                </v:textbox>
              </v:shape>
            </v:group>
            <v:shape id="_x0000_s2074" style="position:absolute;left:6892;top:11413;width:436;height:680" coordsize="1260,720" path="m,l,360r1260,l1260,720e" filled="f">
              <v:stroke startarrow="oval" endarrow="block"/>
              <v:path arrowok="t"/>
            </v:shape>
            <v:shape id="_x0000_s2077" style="position:absolute;left:7868;top:12603;width:473;height:680" coordsize="180,720" path="m,l,360r180,l180,720e" filled="f">
              <v:stroke startarrow="oval" endarrow="block"/>
              <v:path arrowok="t"/>
            </v:shape>
            <v:shape id="_x0000_s2078" style="position:absolute;left:8817;top:13795;width:473;height:680" coordsize="180,720" path="m,l,360r180,l180,720e" filled="f">
              <v:stroke startarrow="oval" endarrow="block"/>
              <v:path arrowok="t"/>
            </v:shape>
          </v:group>
        </w:pict>
      </w:r>
      <w:r w:rsidR="00946294" w:rsidRPr="004F4BD6">
        <w:rPr>
          <w:rFonts w:ascii="Times New Roman" w:hAnsi="Times New Roman" w:cs="Times New Roman"/>
          <w:color w:val="000000"/>
        </w:rPr>
        <w:t xml:space="preserve">Repeat the above example for m=3.  We get 3-way </w:t>
      </w:r>
      <w:r w:rsidR="005D2C89" w:rsidRPr="004F4BD6">
        <w:rPr>
          <w:rFonts w:ascii="Times New Roman" w:hAnsi="Times New Roman" w:cs="Times New Roman"/>
          <w:color w:val="000000"/>
        </w:rPr>
        <w:t>search</w:t>
      </w:r>
      <w:r w:rsidR="00946294" w:rsidRPr="004F4BD6">
        <w:rPr>
          <w:rFonts w:ascii="Times New Roman" w:hAnsi="Times New Roman" w:cs="Times New Roman"/>
          <w:color w:val="000000"/>
        </w:rPr>
        <w:t xml:space="preserve"> Tree as shown in Figure 3.</w:t>
      </w:r>
    </w:p>
    <w:p w:rsidR="00946294" w:rsidRPr="004F4BD6" w:rsidRDefault="00946294" w:rsidP="000B042B">
      <w:pPr>
        <w:jc w:val="both"/>
        <w:rPr>
          <w:rFonts w:ascii="Times New Roman" w:hAnsi="Times New Roman" w:cs="Times New Roman"/>
          <w:color w:val="000000"/>
        </w:rPr>
      </w:pPr>
    </w:p>
    <w:p w:rsidR="00946294" w:rsidRPr="004F4BD6" w:rsidRDefault="00946294" w:rsidP="000B042B">
      <w:pPr>
        <w:jc w:val="both"/>
        <w:rPr>
          <w:rFonts w:ascii="Times New Roman" w:hAnsi="Times New Roman" w:cs="Times New Roman"/>
          <w:color w:val="000000"/>
        </w:rPr>
      </w:pPr>
    </w:p>
    <w:p w:rsidR="00946294" w:rsidRPr="004F4BD6" w:rsidRDefault="00946294" w:rsidP="000B042B">
      <w:pPr>
        <w:jc w:val="both"/>
        <w:rPr>
          <w:rFonts w:ascii="Times New Roman" w:hAnsi="Times New Roman" w:cs="Times New Roman"/>
          <w:color w:val="000000"/>
        </w:rPr>
      </w:pPr>
    </w:p>
    <w:p w:rsidR="00946294" w:rsidRPr="004F4BD6" w:rsidRDefault="00946294" w:rsidP="000B042B">
      <w:pPr>
        <w:jc w:val="both"/>
        <w:rPr>
          <w:rFonts w:ascii="Times New Roman" w:hAnsi="Times New Roman" w:cs="Times New Roman"/>
          <w:color w:val="000000"/>
        </w:rPr>
      </w:pPr>
    </w:p>
    <w:p w:rsidR="00946294" w:rsidRPr="004F4BD6" w:rsidRDefault="00946294" w:rsidP="000B042B">
      <w:pPr>
        <w:jc w:val="both"/>
        <w:rPr>
          <w:rFonts w:ascii="Times New Roman" w:hAnsi="Times New Roman" w:cs="Times New Roman"/>
          <w:color w:val="000000"/>
        </w:rPr>
      </w:pPr>
    </w:p>
    <w:p w:rsidR="00946294" w:rsidRPr="004F4BD6" w:rsidRDefault="00946294" w:rsidP="000B042B">
      <w:pPr>
        <w:jc w:val="both"/>
        <w:rPr>
          <w:rFonts w:ascii="Times New Roman" w:hAnsi="Times New Roman" w:cs="Times New Roman"/>
          <w:color w:val="000000"/>
        </w:rPr>
      </w:pPr>
      <w:r w:rsidRPr="004F4BD6">
        <w:rPr>
          <w:rFonts w:ascii="Times New Roman" w:hAnsi="Times New Roman" w:cs="Times New Roman"/>
          <w:color w:val="000000"/>
        </w:rPr>
        <w:t>Figure 3.3-way Search Tree.</w:t>
      </w:r>
    </w:p>
    <w:p w:rsidR="005D2C89" w:rsidRPr="004F4BD6" w:rsidRDefault="005D2C89" w:rsidP="000B042B">
      <w:pPr>
        <w:jc w:val="both"/>
        <w:rPr>
          <w:rFonts w:ascii="Times New Roman" w:hAnsi="Times New Roman" w:cs="Times New Roman"/>
          <w:color w:val="000000"/>
        </w:rPr>
      </w:pPr>
    </w:p>
    <w:p w:rsidR="005D2C89" w:rsidRPr="004F4BD6" w:rsidRDefault="005D2C89" w:rsidP="000B042B">
      <w:pPr>
        <w:jc w:val="both"/>
        <w:rPr>
          <w:rFonts w:ascii="Times New Roman" w:hAnsi="Times New Roman" w:cs="Times New Roman"/>
          <w:color w:val="000000"/>
        </w:rPr>
      </w:pPr>
    </w:p>
    <w:p w:rsidR="00325615" w:rsidRPr="004F4BD6" w:rsidRDefault="00066E28" w:rsidP="000B042B">
      <w:pPr>
        <w:jc w:val="both"/>
        <w:rPr>
          <w:rFonts w:ascii="Times New Roman" w:hAnsi="Times New Roman" w:cs="Times New Roman"/>
          <w:b/>
          <w:color w:val="000000"/>
        </w:rPr>
      </w:pPr>
      <w:r w:rsidRPr="004F4BD6">
        <w:rPr>
          <w:rFonts w:ascii="Times New Roman" w:hAnsi="Times New Roman" w:cs="Times New Roman"/>
          <w:b/>
          <w:color w:val="000000"/>
        </w:rPr>
        <w:t>B-Tree</w:t>
      </w:r>
    </w:p>
    <w:p w:rsidR="00435234" w:rsidRPr="004F4BD6" w:rsidRDefault="00206C0B" w:rsidP="00435234">
      <w:pPr>
        <w:jc w:val="both"/>
        <w:rPr>
          <w:rFonts w:ascii="Times New Roman" w:hAnsi="Times New Roman" w:cs="Times New Roman"/>
          <w:color w:val="000000"/>
        </w:rPr>
      </w:pPr>
      <w:r w:rsidRPr="004F4BD6">
        <w:rPr>
          <w:rFonts w:ascii="Times New Roman" w:hAnsi="Times New Roman" w:cs="Times New Roman"/>
          <w:color w:val="000000"/>
        </w:rPr>
        <w:t xml:space="preserve">B-tree </w:t>
      </w:r>
      <w:r w:rsidR="00066E28" w:rsidRPr="004F4BD6">
        <w:rPr>
          <w:rFonts w:ascii="Times New Roman" w:hAnsi="Times New Roman" w:cs="Times New Roman"/>
          <w:color w:val="000000"/>
        </w:rPr>
        <w:t>is solution for m-way search tree issue of height(degeneration property</w:t>
      </w:r>
      <w:r w:rsidR="00435234" w:rsidRPr="004F4BD6">
        <w:rPr>
          <w:rFonts w:ascii="Times New Roman" w:hAnsi="Times New Roman" w:cs="Times New Roman"/>
          <w:color w:val="000000"/>
        </w:rPr>
        <w:t>)</w:t>
      </w:r>
      <w:r w:rsidR="00066E28" w:rsidRPr="004F4BD6">
        <w:rPr>
          <w:rFonts w:ascii="Times New Roman" w:hAnsi="Times New Roman" w:cs="Times New Roman"/>
          <w:color w:val="000000"/>
        </w:rPr>
        <w:t xml:space="preserve"> and leaf nodes. </w:t>
      </w:r>
      <w:r w:rsidR="00435234" w:rsidRPr="004F4BD6">
        <w:rPr>
          <w:rFonts w:ascii="Times New Roman" w:hAnsi="Times New Roman" w:cs="Times New Roman"/>
          <w:color w:val="000000"/>
        </w:rPr>
        <w:t xml:space="preserve">A B-tree is an m-way search tree with the following special properties: </w:t>
      </w:r>
    </w:p>
    <w:p w:rsidR="00435234" w:rsidRPr="004F4BD6" w:rsidRDefault="00435234" w:rsidP="00D56B55">
      <w:pPr>
        <w:numPr>
          <w:ilvl w:val="0"/>
          <w:numId w:val="38"/>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lastRenderedPageBreak/>
        <w:t xml:space="preserve">The root may have any number of values (from 1 to m-1) where m is the degree of </w:t>
      </w:r>
      <w:r w:rsidR="00D4664D" w:rsidRPr="004F4BD6">
        <w:rPr>
          <w:rFonts w:ascii="Times New Roman" w:hAnsi="Times New Roman" w:cs="Times New Roman"/>
          <w:color w:val="000000"/>
        </w:rPr>
        <w:t xml:space="preserve">the </w:t>
      </w:r>
      <w:r w:rsidRPr="004F4BD6">
        <w:rPr>
          <w:rFonts w:ascii="Times New Roman" w:hAnsi="Times New Roman" w:cs="Times New Roman"/>
          <w:color w:val="000000"/>
        </w:rPr>
        <w:t xml:space="preserve">B-Tree. </w:t>
      </w:r>
    </w:p>
    <w:p w:rsidR="00435234" w:rsidRPr="004F4BD6" w:rsidRDefault="00435234" w:rsidP="00D56B55">
      <w:pPr>
        <w:numPr>
          <w:ilvl w:val="0"/>
          <w:numId w:val="38"/>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It is perfectly balanced: every leaf node is at the same depth/level.</w:t>
      </w:r>
    </w:p>
    <w:p w:rsidR="00066E28" w:rsidRPr="004F4BD6" w:rsidRDefault="00435234" w:rsidP="00D56B55">
      <w:pPr>
        <w:numPr>
          <w:ilvl w:val="0"/>
          <w:numId w:val="38"/>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 xml:space="preserve">Every node, except the root is at least half-full, i.e., contains m/2 or more values but cannot contain more than m-1 values. </w:t>
      </w:r>
    </w:p>
    <w:p w:rsidR="000B042B" w:rsidRPr="004F4BD6" w:rsidRDefault="000B042B" w:rsidP="000B042B">
      <w:pPr>
        <w:tabs>
          <w:tab w:val="left" w:pos="1200"/>
        </w:tabs>
        <w:jc w:val="both"/>
        <w:rPr>
          <w:rFonts w:ascii="Times New Roman" w:hAnsi="Times New Roman" w:cs="Times New Roman"/>
          <w:color w:val="000000"/>
        </w:rPr>
      </w:pPr>
      <w:r w:rsidRPr="004F4BD6">
        <w:rPr>
          <w:rFonts w:ascii="Times New Roman" w:hAnsi="Times New Roman" w:cs="Times New Roman"/>
          <w:color w:val="000000"/>
        </w:rPr>
        <w:tab/>
      </w:r>
      <w:r w:rsidRPr="004F4BD6">
        <w:rPr>
          <w:rFonts w:ascii="Times New Roman" w:hAnsi="Times New Roman" w:cs="Times New Roman"/>
          <w:color w:val="000000"/>
        </w:rPr>
        <w:tab/>
      </w:r>
      <w:r w:rsidRPr="004F4BD6">
        <w:rPr>
          <w:rFonts w:ascii="Times New Roman" w:hAnsi="Times New Roman" w:cs="Times New Roman"/>
          <w:color w:val="000000"/>
        </w:rPr>
        <w:tab/>
      </w:r>
      <w:r w:rsidRPr="004F4BD6">
        <w:rPr>
          <w:rFonts w:ascii="Times New Roman" w:hAnsi="Times New Roman" w:cs="Times New Roman"/>
          <w:color w:val="000000"/>
        </w:rPr>
        <w:tab/>
      </w:r>
    </w:p>
    <w:p w:rsidR="003B5BDB" w:rsidRPr="004F4BD6" w:rsidRDefault="00435234" w:rsidP="000B042B">
      <w:pPr>
        <w:jc w:val="both"/>
        <w:rPr>
          <w:rFonts w:ascii="Times New Roman" w:hAnsi="Times New Roman" w:cs="Times New Roman"/>
          <w:color w:val="000000"/>
        </w:rPr>
      </w:pPr>
      <w:r w:rsidRPr="004F4BD6">
        <w:rPr>
          <w:rFonts w:ascii="Times New Roman" w:hAnsi="Times New Roman" w:cs="Times New Roman"/>
          <w:color w:val="000000"/>
        </w:rPr>
        <w:t xml:space="preserve">For example consider the List: 1, 2, 3, 4, 5, 6, 7 and construct/build a B-Tree of Degree 3. Here m=3 means number of keys/values in a node will be 2. </w:t>
      </w:r>
    </w:p>
    <w:p w:rsidR="000B042B" w:rsidRPr="004F4BD6" w:rsidRDefault="00935EEC" w:rsidP="000B042B">
      <w:pPr>
        <w:jc w:val="both"/>
        <w:rPr>
          <w:rFonts w:ascii="Times New Roman" w:hAnsi="Times New Roman" w:cs="Times New Roman"/>
          <w:color w:val="000000"/>
        </w:rPr>
      </w:pPr>
      <w:r>
        <w:rPr>
          <w:rFonts w:ascii="Times New Roman" w:hAnsi="Times New Roman" w:cs="Times New Roman"/>
          <w:noProof/>
          <w:color w:val="000000"/>
        </w:rPr>
        <w:pict>
          <v:group id="_x0000_s2100" style="position:absolute;left:0;text-align:left;margin-left:145.15pt;margin-top:21.45pt;width:54pt;height:34pt;z-index:251909120" coordorigin="2700,1620" coordsize="1080,720">
            <v:shape id="_x0000_s2101" type="#_x0000_t202" style="position:absolute;left:2700;top:1620;width:540;height:360">
              <v:textbox style="mso-next-textbox:#_x0000_s2101">
                <w:txbxContent>
                  <w:p w:rsidR="00102BD1" w:rsidRPr="00435234" w:rsidRDefault="00102BD1" w:rsidP="00435234">
                    <w:pPr>
                      <w:jc w:val="center"/>
                      <w:rPr>
                        <w:color w:val="000000" w:themeColor="text1"/>
                        <w:sz w:val="18"/>
                        <w:szCs w:val="18"/>
                        <w:lang w:val="en-IN"/>
                      </w:rPr>
                    </w:pPr>
                    <w:r w:rsidRPr="00435234">
                      <w:rPr>
                        <w:color w:val="000000" w:themeColor="text1"/>
                        <w:sz w:val="18"/>
                        <w:szCs w:val="18"/>
                        <w:lang w:val="en-IN"/>
                      </w:rPr>
                      <w:t>1</w:t>
                    </w:r>
                  </w:p>
                </w:txbxContent>
              </v:textbox>
            </v:shape>
            <v:shape id="_x0000_s2102" type="#_x0000_t202" style="position:absolute;left:3240;top:1620;width:540;height:360">
              <v:textbox style="mso-next-textbox:#_x0000_s2102">
                <w:txbxContent>
                  <w:p w:rsidR="00102BD1" w:rsidRPr="00946294" w:rsidRDefault="00102BD1" w:rsidP="00435234">
                    <w:pPr>
                      <w:jc w:val="center"/>
                      <w:rPr>
                        <w:sz w:val="18"/>
                        <w:szCs w:val="18"/>
                        <w:lang w:val="en-IN"/>
                      </w:rPr>
                    </w:pPr>
                    <w:r>
                      <w:rPr>
                        <w:sz w:val="18"/>
                        <w:szCs w:val="18"/>
                        <w:lang w:val="en-IN"/>
                      </w:rPr>
                      <w:t>2</w:t>
                    </w:r>
                  </w:p>
                </w:txbxContent>
              </v:textbox>
            </v:shape>
            <v:shape id="_x0000_s2103" type="#_x0000_t202" style="position:absolute;left:3060;top:1980;width:360;height:360">
              <v:textbox style="mso-next-textbox:#_x0000_s2103">
                <w:txbxContent>
                  <w:p w:rsidR="00102BD1" w:rsidRPr="004E165D" w:rsidRDefault="00102BD1" w:rsidP="00435234">
                    <w:pPr>
                      <w:rPr>
                        <w:sz w:val="18"/>
                        <w:szCs w:val="18"/>
                      </w:rPr>
                    </w:pPr>
                  </w:p>
                </w:txbxContent>
              </v:textbox>
            </v:shape>
            <v:shape id="_x0000_s2104" type="#_x0000_t202" style="position:absolute;left:2700;top:1980;width:360;height:360">
              <v:textbox style="mso-next-textbox:#_x0000_s2104">
                <w:txbxContent>
                  <w:p w:rsidR="00102BD1" w:rsidRPr="004E165D" w:rsidRDefault="00102BD1" w:rsidP="00435234">
                    <w:pPr>
                      <w:rPr>
                        <w:sz w:val="18"/>
                        <w:szCs w:val="18"/>
                      </w:rPr>
                    </w:pPr>
                  </w:p>
                </w:txbxContent>
              </v:textbox>
            </v:shape>
            <v:shape id="_x0000_s2105" type="#_x0000_t202" style="position:absolute;left:3420;top:1980;width:360;height:360">
              <v:textbox style="mso-next-textbox:#_x0000_s2105">
                <w:txbxContent>
                  <w:p w:rsidR="00102BD1" w:rsidRPr="004E165D" w:rsidRDefault="00102BD1" w:rsidP="00435234">
                    <w:pPr>
                      <w:rPr>
                        <w:sz w:val="18"/>
                        <w:szCs w:val="18"/>
                      </w:rPr>
                    </w:pPr>
                  </w:p>
                </w:txbxContent>
              </v:textbox>
            </v:shape>
          </v:group>
        </w:pict>
      </w:r>
      <w:r w:rsidR="003B5BDB" w:rsidRPr="004F4BD6">
        <w:rPr>
          <w:rFonts w:ascii="Times New Roman" w:hAnsi="Times New Roman" w:cs="Times New Roman"/>
          <w:color w:val="000000"/>
        </w:rPr>
        <w:t>Step 1. Insert 1 and 2 into the tree we get.</w:t>
      </w:r>
    </w:p>
    <w:p w:rsidR="000B042B" w:rsidRPr="004F4BD6" w:rsidRDefault="000B042B" w:rsidP="000B042B">
      <w:pPr>
        <w:jc w:val="both"/>
        <w:rPr>
          <w:rFonts w:ascii="Times New Roman" w:hAnsi="Times New Roman" w:cs="Times New Roman"/>
          <w:color w:val="000000"/>
        </w:rPr>
      </w:pPr>
      <w:r w:rsidRPr="004F4BD6">
        <w:rPr>
          <w:rFonts w:ascii="Times New Roman" w:hAnsi="Times New Roman" w:cs="Times New Roman"/>
          <w:color w:val="000000"/>
        </w:rPr>
        <w:tab/>
      </w:r>
      <w:r w:rsidRPr="004F4BD6">
        <w:rPr>
          <w:rFonts w:ascii="Times New Roman" w:hAnsi="Times New Roman" w:cs="Times New Roman"/>
          <w:color w:val="000000"/>
        </w:rPr>
        <w:tab/>
      </w:r>
      <w:r w:rsidRPr="004F4BD6">
        <w:rPr>
          <w:rFonts w:ascii="Times New Roman" w:hAnsi="Times New Roman" w:cs="Times New Roman"/>
          <w:color w:val="000000"/>
        </w:rPr>
        <w:tab/>
      </w:r>
      <w:r w:rsidRPr="004F4BD6">
        <w:rPr>
          <w:rFonts w:ascii="Times New Roman" w:hAnsi="Times New Roman" w:cs="Times New Roman"/>
          <w:color w:val="000000"/>
        </w:rPr>
        <w:tab/>
      </w:r>
      <w:r w:rsidRPr="004F4BD6">
        <w:rPr>
          <w:rFonts w:ascii="Times New Roman" w:hAnsi="Times New Roman" w:cs="Times New Roman"/>
          <w:color w:val="000000"/>
        </w:rPr>
        <w:tab/>
      </w:r>
    </w:p>
    <w:p w:rsidR="003B5BDB" w:rsidRPr="004F4BD6" w:rsidRDefault="003B5BDB" w:rsidP="003B5BDB">
      <w:pPr>
        <w:ind w:left="2160" w:firstLine="720"/>
        <w:rPr>
          <w:rFonts w:ascii="Times New Roman" w:hAnsi="Times New Roman" w:cs="Times New Roman"/>
          <w:b/>
          <w:color w:val="000000"/>
        </w:rPr>
      </w:pPr>
    </w:p>
    <w:p w:rsidR="003B5BDB" w:rsidRPr="004F4BD6" w:rsidRDefault="003B5BDB" w:rsidP="003B5BDB">
      <w:pPr>
        <w:ind w:left="2160" w:firstLine="720"/>
        <w:rPr>
          <w:rFonts w:ascii="Times New Roman" w:hAnsi="Times New Roman" w:cs="Times New Roman"/>
          <w:b/>
          <w:color w:val="000000"/>
        </w:rPr>
      </w:pPr>
      <w:r w:rsidRPr="004F4BD6">
        <w:rPr>
          <w:rFonts w:ascii="Times New Roman" w:hAnsi="Times New Roman" w:cs="Times New Roman"/>
          <w:b/>
          <w:color w:val="000000"/>
        </w:rPr>
        <w:t xml:space="preserve">Step 2: </w:t>
      </w:r>
    </w:p>
    <w:p w:rsidR="003B5BDB" w:rsidRPr="004F4BD6" w:rsidRDefault="003B5BDB" w:rsidP="003B5BDB">
      <w:pPr>
        <w:ind w:left="2160" w:firstLine="720"/>
        <w:jc w:val="both"/>
        <w:rPr>
          <w:rFonts w:ascii="Times New Roman" w:hAnsi="Times New Roman" w:cs="Times New Roman"/>
          <w:color w:val="000000"/>
        </w:rPr>
      </w:pPr>
      <w:r w:rsidRPr="004F4BD6">
        <w:rPr>
          <w:rFonts w:ascii="Times New Roman" w:hAnsi="Times New Roman" w:cs="Times New Roman"/>
          <w:color w:val="000000"/>
        </w:rPr>
        <w:t xml:space="preserve">Take next value, i.e., 3. Since there is only 1 node in tree and there is also no room to accept 3 means splitting of node will be done. Central key/value of the node will be promoted to 1 level upward and two subtrees are produced. </w:t>
      </w:r>
    </w:p>
    <w:p w:rsidR="00435234" w:rsidRPr="004F4BD6" w:rsidRDefault="00935EEC" w:rsidP="000B042B">
      <w:pPr>
        <w:ind w:left="2160" w:firstLine="720"/>
        <w:jc w:val="both"/>
        <w:rPr>
          <w:rFonts w:ascii="Times New Roman" w:hAnsi="Times New Roman" w:cs="Times New Roman"/>
          <w:b/>
          <w:color w:val="000000"/>
        </w:rPr>
      </w:pPr>
      <w:r>
        <w:rPr>
          <w:rFonts w:ascii="Times New Roman" w:hAnsi="Times New Roman" w:cs="Times New Roman"/>
          <w:b/>
          <w:noProof/>
          <w:color w:val="000000"/>
        </w:rPr>
        <w:pict>
          <v:group id="_x0000_s2127" style="position:absolute;left:0;text-align:left;margin-left:199.15pt;margin-top:6.45pt;width:54pt;height:37.5pt;z-index:251916288" coordorigin="2700,1620" coordsize="1080,720">
            <v:shape id="_x0000_s2128" type="#_x0000_t202" style="position:absolute;left:2700;top:1620;width:540;height:360">
              <v:textbox style="mso-next-textbox:#_x0000_s2128">
                <w:txbxContent>
                  <w:p w:rsidR="00102BD1" w:rsidRPr="003B5BDB" w:rsidRDefault="00102BD1" w:rsidP="003B5BDB">
                    <w:pPr>
                      <w:rPr>
                        <w:sz w:val="20"/>
                        <w:szCs w:val="20"/>
                        <w:lang w:val="en-IN"/>
                      </w:rPr>
                    </w:pPr>
                    <w:r w:rsidRPr="003B5BDB">
                      <w:rPr>
                        <w:sz w:val="20"/>
                        <w:szCs w:val="20"/>
                        <w:lang w:val="en-IN"/>
                      </w:rPr>
                      <w:t>2</w:t>
                    </w:r>
                  </w:p>
                </w:txbxContent>
              </v:textbox>
            </v:shape>
            <v:shape id="_x0000_s2129" type="#_x0000_t202" style="position:absolute;left:3240;top:1620;width:540;height:360">
              <v:textbox style="mso-next-textbox:#_x0000_s2129">
                <w:txbxContent>
                  <w:p w:rsidR="00102BD1" w:rsidRPr="003B5BDB" w:rsidRDefault="00102BD1" w:rsidP="003B5BDB">
                    <w:pPr>
                      <w:rPr>
                        <w:szCs w:val="18"/>
                      </w:rPr>
                    </w:pPr>
                  </w:p>
                </w:txbxContent>
              </v:textbox>
            </v:shape>
            <v:shape id="_x0000_s2130" type="#_x0000_t202" style="position:absolute;left:3060;top:1980;width:360;height:360">
              <v:textbox style="mso-next-textbox:#_x0000_s2130">
                <w:txbxContent>
                  <w:p w:rsidR="00102BD1" w:rsidRPr="004E165D" w:rsidRDefault="00102BD1" w:rsidP="003B5BDB">
                    <w:pPr>
                      <w:rPr>
                        <w:sz w:val="18"/>
                        <w:szCs w:val="18"/>
                      </w:rPr>
                    </w:pPr>
                  </w:p>
                </w:txbxContent>
              </v:textbox>
            </v:shape>
            <v:shape id="_x0000_s2131" type="#_x0000_t202" style="position:absolute;left:2700;top:1980;width:360;height:360">
              <v:textbox style="mso-next-textbox:#_x0000_s2131">
                <w:txbxContent>
                  <w:p w:rsidR="00102BD1" w:rsidRPr="004E165D" w:rsidRDefault="00102BD1" w:rsidP="003B5BDB">
                    <w:pPr>
                      <w:rPr>
                        <w:sz w:val="18"/>
                        <w:szCs w:val="18"/>
                      </w:rPr>
                    </w:pPr>
                  </w:p>
                </w:txbxContent>
              </v:textbox>
            </v:shape>
            <v:shape id="_x0000_s2132" type="#_x0000_t202" style="position:absolute;left:3420;top:1980;width:360;height:360">
              <v:textbox style="mso-next-textbox:#_x0000_s2132">
                <w:txbxContent>
                  <w:p w:rsidR="00102BD1" w:rsidRPr="004E165D" w:rsidRDefault="00102BD1" w:rsidP="003B5BDB">
                    <w:pPr>
                      <w:rPr>
                        <w:sz w:val="18"/>
                        <w:szCs w:val="18"/>
                      </w:rPr>
                    </w:pPr>
                  </w:p>
                </w:txbxContent>
              </v:textbox>
            </v:shape>
          </v:group>
        </w:pict>
      </w:r>
    </w:p>
    <w:p w:rsidR="00435234" w:rsidRPr="004F4BD6" w:rsidRDefault="00935EEC" w:rsidP="000B042B">
      <w:pPr>
        <w:ind w:left="2160" w:firstLine="720"/>
        <w:jc w:val="both"/>
        <w:rPr>
          <w:rFonts w:ascii="Times New Roman" w:hAnsi="Times New Roman" w:cs="Times New Roman"/>
          <w:b/>
          <w:color w:val="000000"/>
        </w:rPr>
      </w:pPr>
      <w:r>
        <w:rPr>
          <w:rFonts w:ascii="Times New Roman" w:hAnsi="Times New Roman" w:cs="Times New Roman"/>
          <w:b/>
          <w:noProof/>
          <w:color w:val="000000"/>
        </w:rPr>
        <w:pict>
          <v:shape id="_x0000_s2124" style="position:absolute;left:0;text-align:left;margin-left:172.15pt;margin-top:14.9pt;width:32.2pt;height:34pt;flip:x;z-index:251913216" coordsize="1260,720" path="m,l,360r1260,l1260,720e" filled="f">
            <v:stroke startarrow="oval" endarrow="block"/>
            <v:path arrowok="t"/>
          </v:shape>
        </w:pict>
      </w:r>
      <w:r>
        <w:rPr>
          <w:rFonts w:ascii="Times New Roman" w:hAnsi="Times New Roman" w:cs="Times New Roman"/>
          <w:b/>
          <w:noProof/>
          <w:color w:val="000000"/>
        </w:rPr>
        <w:pict>
          <v:shape id="_x0000_s2125" style="position:absolute;left:0;text-align:left;margin-left:226.15pt;margin-top:14.9pt;width:27pt;height:34pt;z-index:251914240" coordsize="180,720" path="m,l,360r180,l180,720e" filled="f">
            <v:stroke startarrow="oval" endarrow="block"/>
            <v:path arrowok="t"/>
          </v:shape>
        </w:pict>
      </w:r>
    </w:p>
    <w:p w:rsidR="00435234" w:rsidRPr="004F4BD6" w:rsidRDefault="00435234" w:rsidP="000B042B">
      <w:pPr>
        <w:ind w:left="2160" w:firstLine="720"/>
        <w:jc w:val="both"/>
        <w:rPr>
          <w:rFonts w:ascii="Times New Roman" w:hAnsi="Times New Roman" w:cs="Times New Roman"/>
          <w:b/>
          <w:color w:val="000000"/>
        </w:rPr>
      </w:pPr>
    </w:p>
    <w:p w:rsidR="003B5BDB" w:rsidRPr="004F4BD6" w:rsidRDefault="00935EEC" w:rsidP="000B042B">
      <w:pPr>
        <w:ind w:left="2160" w:firstLine="720"/>
        <w:jc w:val="both"/>
        <w:rPr>
          <w:rFonts w:ascii="Times New Roman" w:hAnsi="Times New Roman" w:cs="Times New Roman"/>
          <w:b/>
          <w:color w:val="000000"/>
        </w:rPr>
      </w:pPr>
      <w:r>
        <w:rPr>
          <w:rFonts w:ascii="Times New Roman" w:hAnsi="Times New Roman" w:cs="Times New Roman"/>
          <w:b/>
          <w:noProof/>
          <w:color w:val="000000"/>
        </w:rPr>
        <w:pict>
          <v:group id="_x0000_s2106" style="position:absolute;left:0;text-align:left;margin-left:150.35pt;margin-top:-.2pt;width:54pt;height:34pt;z-index:251910144" coordorigin="2700,1620" coordsize="1080,720">
            <v:shape id="_x0000_s2107" type="#_x0000_t202" style="position:absolute;left:2700;top:1620;width:540;height:360">
              <v:textbox style="mso-next-textbox:#_x0000_s2107">
                <w:txbxContent>
                  <w:p w:rsidR="00102BD1" w:rsidRPr="00946294" w:rsidRDefault="00102BD1" w:rsidP="00435234">
                    <w:pPr>
                      <w:rPr>
                        <w:sz w:val="20"/>
                        <w:szCs w:val="20"/>
                        <w:lang w:val="en-IN"/>
                      </w:rPr>
                    </w:pPr>
                    <w:r>
                      <w:rPr>
                        <w:sz w:val="20"/>
                        <w:szCs w:val="20"/>
                        <w:lang w:val="en-IN"/>
                      </w:rPr>
                      <w:t>1</w:t>
                    </w:r>
                  </w:p>
                </w:txbxContent>
              </v:textbox>
            </v:shape>
            <v:shape id="_x0000_s2108" type="#_x0000_t202" style="position:absolute;left:3240;top:1620;width:540;height:360">
              <v:textbox style="mso-next-textbox:#_x0000_s2108">
                <w:txbxContent>
                  <w:p w:rsidR="00102BD1" w:rsidRPr="00946294" w:rsidRDefault="00102BD1" w:rsidP="00435234">
                    <w:pPr>
                      <w:jc w:val="center"/>
                      <w:rPr>
                        <w:sz w:val="18"/>
                        <w:szCs w:val="18"/>
                        <w:lang w:val="en-IN"/>
                      </w:rPr>
                    </w:pPr>
                  </w:p>
                </w:txbxContent>
              </v:textbox>
            </v:shape>
            <v:shape id="_x0000_s2109" type="#_x0000_t202" style="position:absolute;left:3060;top:1980;width:360;height:360">
              <v:textbox style="mso-next-textbox:#_x0000_s2109">
                <w:txbxContent>
                  <w:p w:rsidR="00102BD1" w:rsidRPr="004E165D" w:rsidRDefault="00102BD1" w:rsidP="00435234">
                    <w:pPr>
                      <w:rPr>
                        <w:sz w:val="18"/>
                        <w:szCs w:val="18"/>
                      </w:rPr>
                    </w:pPr>
                  </w:p>
                </w:txbxContent>
              </v:textbox>
            </v:shape>
            <v:shape id="_x0000_s2110" type="#_x0000_t202" style="position:absolute;left:2700;top:1980;width:360;height:360">
              <v:textbox style="mso-next-textbox:#_x0000_s2110">
                <w:txbxContent>
                  <w:p w:rsidR="00102BD1" w:rsidRPr="004E165D" w:rsidRDefault="00102BD1" w:rsidP="00435234">
                    <w:pPr>
                      <w:rPr>
                        <w:sz w:val="18"/>
                        <w:szCs w:val="18"/>
                      </w:rPr>
                    </w:pPr>
                  </w:p>
                </w:txbxContent>
              </v:textbox>
            </v:shape>
            <v:shape id="_x0000_s2111" type="#_x0000_t202" style="position:absolute;left:3420;top:1980;width:360;height:360">
              <v:textbox style="mso-next-textbox:#_x0000_s2111">
                <w:txbxContent>
                  <w:p w:rsidR="00102BD1" w:rsidRPr="004E165D" w:rsidRDefault="00102BD1" w:rsidP="00435234">
                    <w:pPr>
                      <w:rPr>
                        <w:sz w:val="18"/>
                        <w:szCs w:val="18"/>
                      </w:rPr>
                    </w:pPr>
                  </w:p>
                </w:txbxContent>
              </v:textbox>
            </v:shape>
          </v:group>
        </w:pict>
      </w:r>
      <w:r>
        <w:rPr>
          <w:rFonts w:ascii="Times New Roman" w:hAnsi="Times New Roman" w:cs="Times New Roman"/>
          <w:b/>
          <w:noProof/>
          <w:color w:val="000000"/>
        </w:rPr>
        <w:pict>
          <v:group id="_x0000_s2112" style="position:absolute;left:0;text-align:left;margin-left:225.4pt;margin-top:-.2pt;width:54pt;height:34pt;z-index:251911168" coordorigin="2700,1620" coordsize="1080,720">
            <v:shape id="_x0000_s2113" type="#_x0000_t202" style="position:absolute;left:2700;top:1620;width:540;height:360">
              <v:textbox style="mso-next-textbox:#_x0000_s2113">
                <w:txbxContent>
                  <w:p w:rsidR="00102BD1" w:rsidRPr="00946294" w:rsidRDefault="00102BD1" w:rsidP="00435234">
                    <w:pPr>
                      <w:jc w:val="center"/>
                      <w:rPr>
                        <w:sz w:val="18"/>
                        <w:szCs w:val="18"/>
                        <w:lang w:val="en-IN"/>
                      </w:rPr>
                    </w:pPr>
                    <w:r>
                      <w:rPr>
                        <w:sz w:val="18"/>
                        <w:szCs w:val="18"/>
                        <w:lang w:val="en-IN"/>
                      </w:rPr>
                      <w:t>3</w:t>
                    </w:r>
                  </w:p>
                </w:txbxContent>
              </v:textbox>
            </v:shape>
            <v:shape id="_x0000_s2114" type="#_x0000_t202" style="position:absolute;left:3240;top:1620;width:540;height:360">
              <v:textbox style="mso-next-textbox:#_x0000_s2114">
                <w:txbxContent>
                  <w:p w:rsidR="00102BD1" w:rsidRPr="003B5BDB" w:rsidRDefault="00102BD1" w:rsidP="003B5BDB">
                    <w:pPr>
                      <w:rPr>
                        <w:szCs w:val="18"/>
                      </w:rPr>
                    </w:pPr>
                  </w:p>
                </w:txbxContent>
              </v:textbox>
            </v:shape>
            <v:shape id="_x0000_s2115" type="#_x0000_t202" style="position:absolute;left:3060;top:1980;width:360;height:360">
              <v:textbox style="mso-next-textbox:#_x0000_s2115">
                <w:txbxContent>
                  <w:p w:rsidR="00102BD1" w:rsidRPr="004E165D" w:rsidRDefault="00102BD1" w:rsidP="00435234">
                    <w:pPr>
                      <w:rPr>
                        <w:sz w:val="18"/>
                        <w:szCs w:val="18"/>
                      </w:rPr>
                    </w:pPr>
                  </w:p>
                </w:txbxContent>
              </v:textbox>
            </v:shape>
            <v:shape id="_x0000_s2116" type="#_x0000_t202" style="position:absolute;left:2700;top:1980;width:360;height:360">
              <v:textbox style="mso-next-textbox:#_x0000_s2116">
                <w:txbxContent>
                  <w:p w:rsidR="00102BD1" w:rsidRPr="004E165D" w:rsidRDefault="00102BD1" w:rsidP="00435234">
                    <w:pPr>
                      <w:rPr>
                        <w:sz w:val="18"/>
                        <w:szCs w:val="18"/>
                      </w:rPr>
                    </w:pPr>
                  </w:p>
                </w:txbxContent>
              </v:textbox>
            </v:shape>
            <v:shape id="_x0000_s2117" type="#_x0000_t202" style="position:absolute;left:3420;top:1980;width:360;height:360">
              <v:textbox style="mso-next-textbox:#_x0000_s2117">
                <w:txbxContent>
                  <w:p w:rsidR="00102BD1" w:rsidRPr="004E165D" w:rsidRDefault="00102BD1" w:rsidP="00435234">
                    <w:pPr>
                      <w:rPr>
                        <w:sz w:val="18"/>
                        <w:szCs w:val="18"/>
                      </w:rPr>
                    </w:pPr>
                  </w:p>
                </w:txbxContent>
              </v:textbox>
            </v:shape>
          </v:group>
        </w:pict>
      </w:r>
    </w:p>
    <w:p w:rsidR="003B5BDB" w:rsidRPr="004F4BD6" w:rsidRDefault="003B5BDB" w:rsidP="000B042B">
      <w:pPr>
        <w:ind w:left="2160" w:firstLine="720"/>
        <w:jc w:val="both"/>
        <w:rPr>
          <w:rFonts w:ascii="Times New Roman" w:hAnsi="Times New Roman" w:cs="Times New Roman"/>
          <w:b/>
          <w:color w:val="000000"/>
        </w:rPr>
      </w:pPr>
    </w:p>
    <w:p w:rsidR="003B5BDB" w:rsidRPr="004F4BD6" w:rsidRDefault="00935EEC" w:rsidP="000B042B">
      <w:pPr>
        <w:ind w:left="2160" w:firstLine="720"/>
        <w:jc w:val="both"/>
        <w:rPr>
          <w:rFonts w:ascii="Times New Roman" w:hAnsi="Times New Roman" w:cs="Times New Roman"/>
          <w:b/>
          <w:color w:val="000000"/>
        </w:rPr>
      </w:pPr>
      <w:r>
        <w:rPr>
          <w:rFonts w:ascii="Times New Roman" w:hAnsi="Times New Roman" w:cs="Times New Roman"/>
          <w:b/>
          <w:noProof/>
          <w:color w:val="000000"/>
        </w:rPr>
        <w:pict>
          <v:group id="_x0000_s2147" style="position:absolute;left:0;text-align:left;margin-left:207.45pt;margin-top:26.2pt;width:54pt;height:39pt;z-index:251921408" coordorigin="2700,1620" coordsize="1080,720">
            <v:shape id="_x0000_s2148" type="#_x0000_t202" style="position:absolute;left:2700;top:1620;width:540;height:360">
              <v:textbox style="mso-next-textbox:#_x0000_s2148">
                <w:txbxContent>
                  <w:p w:rsidR="00102BD1" w:rsidRPr="003B5BDB" w:rsidRDefault="00102BD1" w:rsidP="003B5BDB">
                    <w:pPr>
                      <w:rPr>
                        <w:sz w:val="20"/>
                        <w:szCs w:val="20"/>
                        <w:lang w:val="en-IN"/>
                      </w:rPr>
                    </w:pPr>
                    <w:r w:rsidRPr="003B5BDB">
                      <w:rPr>
                        <w:sz w:val="20"/>
                        <w:szCs w:val="20"/>
                        <w:lang w:val="en-IN"/>
                      </w:rPr>
                      <w:t>2</w:t>
                    </w:r>
                  </w:p>
                </w:txbxContent>
              </v:textbox>
            </v:shape>
            <v:shape id="_x0000_s2149" type="#_x0000_t202" style="position:absolute;left:3240;top:1620;width:540;height:360">
              <v:textbox style="mso-next-textbox:#_x0000_s2149">
                <w:txbxContent>
                  <w:p w:rsidR="00102BD1" w:rsidRPr="003B5BDB" w:rsidRDefault="00102BD1" w:rsidP="003B5BDB">
                    <w:pPr>
                      <w:rPr>
                        <w:sz w:val="20"/>
                        <w:szCs w:val="20"/>
                        <w:lang w:val="en-IN"/>
                      </w:rPr>
                    </w:pPr>
                    <w:r w:rsidRPr="003B5BDB">
                      <w:rPr>
                        <w:sz w:val="20"/>
                        <w:szCs w:val="20"/>
                        <w:lang w:val="en-IN"/>
                      </w:rPr>
                      <w:t>4</w:t>
                    </w:r>
                  </w:p>
                </w:txbxContent>
              </v:textbox>
            </v:shape>
            <v:shape id="_x0000_s2150" type="#_x0000_t202" style="position:absolute;left:3060;top:1980;width:360;height:360">
              <v:textbox style="mso-next-textbox:#_x0000_s2150">
                <w:txbxContent>
                  <w:p w:rsidR="00102BD1" w:rsidRPr="004E165D" w:rsidRDefault="00102BD1" w:rsidP="003B5BDB">
                    <w:pPr>
                      <w:rPr>
                        <w:sz w:val="18"/>
                        <w:szCs w:val="18"/>
                      </w:rPr>
                    </w:pPr>
                  </w:p>
                </w:txbxContent>
              </v:textbox>
            </v:shape>
            <v:shape id="_x0000_s2151" type="#_x0000_t202" style="position:absolute;left:2700;top:1980;width:360;height:360">
              <v:textbox style="mso-next-textbox:#_x0000_s2151">
                <w:txbxContent>
                  <w:p w:rsidR="00102BD1" w:rsidRPr="004E165D" w:rsidRDefault="00102BD1" w:rsidP="003B5BDB">
                    <w:pPr>
                      <w:rPr>
                        <w:sz w:val="18"/>
                        <w:szCs w:val="18"/>
                      </w:rPr>
                    </w:pPr>
                  </w:p>
                </w:txbxContent>
              </v:textbox>
            </v:shape>
            <v:shape id="_x0000_s2152" type="#_x0000_t202" style="position:absolute;left:3420;top:1980;width:360;height:360">
              <v:textbox style="mso-next-textbox:#_x0000_s2152">
                <w:txbxContent>
                  <w:p w:rsidR="00102BD1" w:rsidRPr="004E165D" w:rsidRDefault="00102BD1" w:rsidP="003B5BDB">
                    <w:pPr>
                      <w:rPr>
                        <w:sz w:val="18"/>
                        <w:szCs w:val="18"/>
                      </w:rPr>
                    </w:pPr>
                  </w:p>
                </w:txbxContent>
              </v:textbox>
            </v:shape>
          </v:group>
        </w:pict>
      </w:r>
      <w:r>
        <w:rPr>
          <w:rFonts w:ascii="Times New Roman" w:hAnsi="Times New Roman" w:cs="Times New Roman"/>
          <w:b/>
          <w:noProof/>
          <w:color w:val="000000"/>
        </w:rPr>
        <w:pict>
          <v:shape id="_x0000_s2145" style="position:absolute;left:0;text-align:left;margin-left:177.4pt;margin-top:56.75pt;width:39.75pt;height:34pt;flip:x;z-index:251919360" coordsize="1260,720" path="m,l,360r1260,l1260,720e" filled="f">
            <v:stroke startarrow="oval" endarrow="block"/>
            <v:path arrowok="t"/>
          </v:shape>
        </w:pict>
      </w:r>
      <w:r>
        <w:rPr>
          <w:rFonts w:ascii="Times New Roman" w:hAnsi="Times New Roman" w:cs="Times New Roman"/>
          <w:b/>
          <w:noProof/>
          <w:color w:val="000000"/>
        </w:rPr>
        <w:pict>
          <v:group id="_x0000_s2139" style="position:absolute;left:0;text-align:left;margin-left:234.45pt;margin-top:90.7pt;width:54pt;height:34pt;z-index:251918336" coordorigin="2700,1620" coordsize="1080,720">
            <v:shape id="_x0000_s2140" type="#_x0000_t202" style="position:absolute;left:2700;top:1620;width:540;height:360">
              <v:textbox style="mso-next-textbox:#_x0000_s2140">
                <w:txbxContent>
                  <w:p w:rsidR="00102BD1" w:rsidRPr="00946294" w:rsidRDefault="00102BD1" w:rsidP="003B5BDB">
                    <w:pPr>
                      <w:jc w:val="center"/>
                      <w:rPr>
                        <w:sz w:val="18"/>
                        <w:szCs w:val="18"/>
                        <w:lang w:val="en-IN"/>
                      </w:rPr>
                    </w:pPr>
                    <w:r>
                      <w:rPr>
                        <w:sz w:val="18"/>
                        <w:szCs w:val="18"/>
                        <w:lang w:val="en-IN"/>
                      </w:rPr>
                      <w:t>3</w:t>
                    </w:r>
                  </w:p>
                </w:txbxContent>
              </v:textbox>
            </v:shape>
            <v:shape id="_x0000_s2141" type="#_x0000_t202" style="position:absolute;left:3240;top:1620;width:540;height:360">
              <v:textbox style="mso-next-textbox:#_x0000_s2141">
                <w:txbxContent>
                  <w:p w:rsidR="00102BD1" w:rsidRPr="003B5BDB" w:rsidRDefault="00102BD1" w:rsidP="003B5BDB">
                    <w:pPr>
                      <w:rPr>
                        <w:szCs w:val="18"/>
                      </w:rPr>
                    </w:pPr>
                  </w:p>
                </w:txbxContent>
              </v:textbox>
            </v:shape>
            <v:shape id="_x0000_s2142" type="#_x0000_t202" style="position:absolute;left:3060;top:1980;width:360;height:360">
              <v:textbox style="mso-next-textbox:#_x0000_s2142">
                <w:txbxContent>
                  <w:p w:rsidR="00102BD1" w:rsidRPr="004E165D" w:rsidRDefault="00102BD1" w:rsidP="003B5BDB">
                    <w:pPr>
                      <w:rPr>
                        <w:sz w:val="18"/>
                        <w:szCs w:val="18"/>
                      </w:rPr>
                    </w:pPr>
                  </w:p>
                </w:txbxContent>
              </v:textbox>
            </v:shape>
            <v:shape id="_x0000_s2143" type="#_x0000_t202" style="position:absolute;left:2700;top:1980;width:360;height:360">
              <v:textbox style="mso-next-textbox:#_x0000_s2143">
                <w:txbxContent>
                  <w:p w:rsidR="00102BD1" w:rsidRPr="004E165D" w:rsidRDefault="00102BD1" w:rsidP="003B5BDB">
                    <w:pPr>
                      <w:rPr>
                        <w:sz w:val="18"/>
                        <w:szCs w:val="18"/>
                      </w:rPr>
                    </w:pPr>
                  </w:p>
                </w:txbxContent>
              </v:textbox>
            </v:shape>
            <v:shape id="_x0000_s2144" type="#_x0000_t202" style="position:absolute;left:3420;top:1980;width:360;height:360">
              <v:textbox style="mso-next-textbox:#_x0000_s2144">
                <w:txbxContent>
                  <w:p w:rsidR="00102BD1" w:rsidRPr="004E165D" w:rsidRDefault="00102BD1" w:rsidP="003B5BDB">
                    <w:pPr>
                      <w:rPr>
                        <w:sz w:val="18"/>
                        <w:szCs w:val="18"/>
                      </w:rPr>
                    </w:pPr>
                  </w:p>
                </w:txbxContent>
              </v:textbox>
            </v:shape>
          </v:group>
        </w:pict>
      </w:r>
      <w:r>
        <w:rPr>
          <w:rFonts w:ascii="Times New Roman" w:hAnsi="Times New Roman" w:cs="Times New Roman"/>
          <w:b/>
          <w:noProof/>
          <w:color w:val="000000"/>
        </w:rPr>
        <w:pict>
          <v:group id="_x0000_s2133" style="position:absolute;left:0;text-align:left;margin-left:150.4pt;margin-top:89.9pt;width:54pt;height:34pt;z-index:251917312" coordorigin="2700,1620" coordsize="1080,720">
            <v:shape id="_x0000_s2134" type="#_x0000_t202" style="position:absolute;left:2700;top:1620;width:540;height:360">
              <v:textbox style="mso-next-textbox:#_x0000_s2134">
                <w:txbxContent>
                  <w:p w:rsidR="00102BD1" w:rsidRPr="00946294" w:rsidRDefault="00102BD1" w:rsidP="003B5BDB">
                    <w:pPr>
                      <w:rPr>
                        <w:sz w:val="20"/>
                        <w:szCs w:val="20"/>
                        <w:lang w:val="en-IN"/>
                      </w:rPr>
                    </w:pPr>
                    <w:r>
                      <w:rPr>
                        <w:sz w:val="20"/>
                        <w:szCs w:val="20"/>
                        <w:lang w:val="en-IN"/>
                      </w:rPr>
                      <w:t>1</w:t>
                    </w:r>
                  </w:p>
                </w:txbxContent>
              </v:textbox>
            </v:shape>
            <v:shape id="_x0000_s2135" type="#_x0000_t202" style="position:absolute;left:3240;top:1620;width:540;height:360">
              <v:textbox style="mso-next-textbox:#_x0000_s2135">
                <w:txbxContent>
                  <w:p w:rsidR="00102BD1" w:rsidRPr="00946294" w:rsidRDefault="00102BD1" w:rsidP="003B5BDB">
                    <w:pPr>
                      <w:jc w:val="center"/>
                      <w:rPr>
                        <w:sz w:val="18"/>
                        <w:szCs w:val="18"/>
                        <w:lang w:val="en-IN"/>
                      </w:rPr>
                    </w:pPr>
                  </w:p>
                </w:txbxContent>
              </v:textbox>
            </v:shape>
            <v:shape id="_x0000_s2136" type="#_x0000_t202" style="position:absolute;left:3060;top:1980;width:360;height:360">
              <v:textbox style="mso-next-textbox:#_x0000_s2136">
                <w:txbxContent>
                  <w:p w:rsidR="00102BD1" w:rsidRPr="004E165D" w:rsidRDefault="00102BD1" w:rsidP="003B5BDB">
                    <w:pPr>
                      <w:rPr>
                        <w:sz w:val="18"/>
                        <w:szCs w:val="18"/>
                      </w:rPr>
                    </w:pPr>
                  </w:p>
                </w:txbxContent>
              </v:textbox>
            </v:shape>
            <v:shape id="_x0000_s2137" type="#_x0000_t202" style="position:absolute;left:2700;top:1980;width:360;height:360">
              <v:textbox style="mso-next-textbox:#_x0000_s2137">
                <w:txbxContent>
                  <w:p w:rsidR="00102BD1" w:rsidRPr="004E165D" w:rsidRDefault="00102BD1" w:rsidP="003B5BDB">
                    <w:pPr>
                      <w:rPr>
                        <w:sz w:val="18"/>
                        <w:szCs w:val="18"/>
                      </w:rPr>
                    </w:pPr>
                  </w:p>
                </w:txbxContent>
              </v:textbox>
            </v:shape>
            <v:shape id="_x0000_s2138" type="#_x0000_t202" style="position:absolute;left:3420;top:1980;width:360;height:360">
              <v:textbox style="mso-next-textbox:#_x0000_s2138">
                <w:txbxContent>
                  <w:p w:rsidR="00102BD1" w:rsidRPr="004E165D" w:rsidRDefault="00102BD1" w:rsidP="003B5BDB">
                    <w:pPr>
                      <w:rPr>
                        <w:sz w:val="18"/>
                        <w:szCs w:val="18"/>
                      </w:rPr>
                    </w:pPr>
                  </w:p>
                </w:txbxContent>
              </v:textbox>
            </v:shape>
          </v:group>
        </w:pict>
      </w:r>
      <w:r>
        <w:rPr>
          <w:rFonts w:ascii="Times New Roman" w:hAnsi="Times New Roman" w:cs="Times New Roman"/>
          <w:b/>
          <w:noProof/>
          <w:color w:val="000000"/>
        </w:rPr>
        <w:pict>
          <v:shape id="_x0000_s2146" style="position:absolute;left:0;text-align:left;margin-left:234.45pt;margin-top:56.75pt;width:27pt;height:34pt;z-index:251920384" coordsize="180,720" path="m,l,360r180,l180,720e" filled="f">
            <v:stroke startarrow="oval" endarrow="block"/>
            <v:path arrowok="t"/>
          </v:shape>
        </w:pict>
      </w:r>
      <w:r w:rsidR="003B5BDB" w:rsidRPr="004F4BD6">
        <w:rPr>
          <w:rFonts w:ascii="Times New Roman" w:hAnsi="Times New Roman" w:cs="Times New Roman"/>
          <w:b/>
          <w:color w:val="000000"/>
        </w:rPr>
        <w:t xml:space="preserve">Step 3: Insert 4 into the tree. Since there is room in root then this will inserted into the root. </w:t>
      </w:r>
    </w:p>
    <w:p w:rsidR="003B5BDB" w:rsidRPr="004F4BD6" w:rsidRDefault="003B5BDB" w:rsidP="000B042B">
      <w:pPr>
        <w:ind w:left="2160" w:firstLine="720"/>
        <w:jc w:val="both"/>
        <w:rPr>
          <w:rFonts w:ascii="Times New Roman" w:hAnsi="Times New Roman" w:cs="Times New Roman"/>
          <w:b/>
          <w:color w:val="000000"/>
        </w:rPr>
      </w:pPr>
    </w:p>
    <w:p w:rsidR="003B5BDB" w:rsidRPr="004F4BD6" w:rsidRDefault="003B5BDB" w:rsidP="000B042B">
      <w:pPr>
        <w:ind w:left="2160" w:firstLine="720"/>
        <w:jc w:val="both"/>
        <w:rPr>
          <w:rFonts w:ascii="Times New Roman" w:hAnsi="Times New Roman" w:cs="Times New Roman"/>
          <w:b/>
          <w:color w:val="000000"/>
        </w:rPr>
      </w:pPr>
    </w:p>
    <w:p w:rsidR="005D2C89" w:rsidRPr="004F4BD6" w:rsidRDefault="005D2C89" w:rsidP="000B042B">
      <w:pPr>
        <w:ind w:left="2160" w:firstLine="720"/>
        <w:jc w:val="both"/>
        <w:rPr>
          <w:rFonts w:ascii="Times New Roman" w:hAnsi="Times New Roman" w:cs="Times New Roman"/>
          <w:b/>
          <w:color w:val="000000"/>
        </w:rPr>
      </w:pPr>
    </w:p>
    <w:p w:rsidR="005D2C89" w:rsidRPr="004F4BD6" w:rsidRDefault="005D2C89" w:rsidP="000B042B">
      <w:pPr>
        <w:ind w:left="2160" w:firstLine="720"/>
        <w:jc w:val="both"/>
        <w:rPr>
          <w:rFonts w:ascii="Times New Roman" w:hAnsi="Times New Roman" w:cs="Times New Roman"/>
          <w:b/>
          <w:color w:val="000000"/>
        </w:rPr>
      </w:pPr>
    </w:p>
    <w:p w:rsidR="00435234" w:rsidRPr="004F4BD6" w:rsidRDefault="00435234" w:rsidP="000B042B">
      <w:pPr>
        <w:ind w:left="2160" w:firstLine="720"/>
        <w:jc w:val="both"/>
        <w:rPr>
          <w:rFonts w:ascii="Times New Roman" w:hAnsi="Times New Roman" w:cs="Times New Roman"/>
          <w:b/>
          <w:color w:val="000000"/>
        </w:rPr>
      </w:pPr>
    </w:p>
    <w:p w:rsidR="0007199D" w:rsidRPr="004F4BD6" w:rsidRDefault="0007199D" w:rsidP="000B042B">
      <w:pPr>
        <w:ind w:left="2160" w:firstLine="720"/>
        <w:jc w:val="both"/>
        <w:rPr>
          <w:rFonts w:ascii="Times New Roman" w:hAnsi="Times New Roman" w:cs="Times New Roman"/>
          <w:b/>
          <w:color w:val="000000"/>
        </w:rPr>
      </w:pPr>
    </w:p>
    <w:p w:rsidR="00435234" w:rsidRPr="004F4BD6" w:rsidRDefault="00935EEC" w:rsidP="000B042B">
      <w:pPr>
        <w:ind w:left="2160" w:firstLine="720"/>
        <w:jc w:val="both"/>
        <w:rPr>
          <w:rFonts w:ascii="Times New Roman" w:hAnsi="Times New Roman" w:cs="Times New Roman"/>
          <w:b/>
          <w:color w:val="000000"/>
        </w:rPr>
      </w:pPr>
      <w:r>
        <w:rPr>
          <w:rFonts w:ascii="Times New Roman" w:hAnsi="Times New Roman" w:cs="Times New Roman"/>
          <w:b/>
          <w:noProof/>
          <w:color w:val="000000"/>
        </w:rPr>
        <w:pict>
          <v:group id="_x0000_s2167" style="position:absolute;left:0;text-align:left;margin-left:234.4pt;margin-top:11.85pt;width:54pt;height:36.85pt;z-index:251926528" coordorigin="2700,1620" coordsize="1080,720">
            <v:shape id="_x0000_s2168" type="#_x0000_t202" style="position:absolute;left:2700;top:1620;width:540;height:360">
              <v:textbox style="mso-next-textbox:#_x0000_s2168">
                <w:txbxContent>
                  <w:p w:rsidR="00102BD1" w:rsidRPr="003B5BDB" w:rsidRDefault="00102BD1" w:rsidP="003B5BDB">
                    <w:pPr>
                      <w:rPr>
                        <w:sz w:val="20"/>
                        <w:szCs w:val="20"/>
                        <w:lang w:val="en-IN"/>
                      </w:rPr>
                    </w:pPr>
                    <w:r w:rsidRPr="003B5BDB">
                      <w:rPr>
                        <w:sz w:val="20"/>
                        <w:szCs w:val="20"/>
                        <w:lang w:val="en-IN"/>
                      </w:rPr>
                      <w:t>2</w:t>
                    </w:r>
                  </w:p>
                </w:txbxContent>
              </v:textbox>
            </v:shape>
            <v:shape id="_x0000_s2169" type="#_x0000_t202" style="position:absolute;left:3240;top:1620;width:540;height:360">
              <v:textbox style="mso-next-textbox:#_x0000_s2169">
                <w:txbxContent>
                  <w:p w:rsidR="00102BD1" w:rsidRPr="003B5BDB" w:rsidRDefault="00102BD1" w:rsidP="003B5BDB">
                    <w:pPr>
                      <w:rPr>
                        <w:sz w:val="20"/>
                        <w:szCs w:val="20"/>
                        <w:lang w:val="en-IN"/>
                      </w:rPr>
                    </w:pPr>
                    <w:r w:rsidRPr="003B5BDB">
                      <w:rPr>
                        <w:sz w:val="20"/>
                        <w:szCs w:val="20"/>
                        <w:lang w:val="en-IN"/>
                      </w:rPr>
                      <w:t>4</w:t>
                    </w:r>
                  </w:p>
                </w:txbxContent>
              </v:textbox>
            </v:shape>
            <v:shape id="_x0000_s2170" type="#_x0000_t202" style="position:absolute;left:3060;top:1980;width:360;height:360">
              <v:textbox style="mso-next-textbox:#_x0000_s2170">
                <w:txbxContent>
                  <w:p w:rsidR="00102BD1" w:rsidRPr="004E165D" w:rsidRDefault="00102BD1" w:rsidP="003B5BDB">
                    <w:pPr>
                      <w:rPr>
                        <w:sz w:val="18"/>
                        <w:szCs w:val="18"/>
                      </w:rPr>
                    </w:pPr>
                  </w:p>
                </w:txbxContent>
              </v:textbox>
            </v:shape>
            <v:shape id="_x0000_s2171" type="#_x0000_t202" style="position:absolute;left:2700;top:1980;width:360;height:360">
              <v:textbox style="mso-next-textbox:#_x0000_s2171">
                <w:txbxContent>
                  <w:p w:rsidR="00102BD1" w:rsidRPr="004E165D" w:rsidRDefault="00102BD1" w:rsidP="003B5BDB">
                    <w:pPr>
                      <w:rPr>
                        <w:sz w:val="18"/>
                        <w:szCs w:val="18"/>
                      </w:rPr>
                    </w:pPr>
                  </w:p>
                </w:txbxContent>
              </v:textbox>
            </v:shape>
            <v:shape id="_x0000_s2172" type="#_x0000_t202" style="position:absolute;left:3420;top:1980;width:360;height:360">
              <v:textbox style="mso-next-textbox:#_x0000_s2172">
                <w:txbxContent>
                  <w:p w:rsidR="00102BD1" w:rsidRPr="004E165D" w:rsidRDefault="00102BD1" w:rsidP="003B5BDB">
                    <w:pPr>
                      <w:rPr>
                        <w:sz w:val="18"/>
                        <w:szCs w:val="18"/>
                      </w:rPr>
                    </w:pPr>
                  </w:p>
                </w:txbxContent>
              </v:textbox>
            </v:shape>
          </v:group>
        </w:pict>
      </w:r>
      <w:r>
        <w:rPr>
          <w:rFonts w:ascii="Times New Roman" w:hAnsi="Times New Roman" w:cs="Times New Roman"/>
          <w:b/>
          <w:noProof/>
          <w:color w:val="000000"/>
        </w:rPr>
        <w:pict>
          <v:group id="_x0000_s2153" style="position:absolute;left:0;text-align:left;margin-left:177.35pt;margin-top:73.4pt;width:54pt;height:34pt;z-index:251922432" coordorigin="2700,1620" coordsize="1080,720">
            <v:shape id="_x0000_s2154" type="#_x0000_t202" style="position:absolute;left:2700;top:1620;width:540;height:360">
              <v:textbox style="mso-next-textbox:#_x0000_s2154">
                <w:txbxContent>
                  <w:p w:rsidR="00102BD1" w:rsidRPr="00946294" w:rsidRDefault="00102BD1" w:rsidP="003B5BDB">
                    <w:pPr>
                      <w:rPr>
                        <w:sz w:val="20"/>
                        <w:szCs w:val="20"/>
                        <w:lang w:val="en-IN"/>
                      </w:rPr>
                    </w:pPr>
                    <w:r>
                      <w:rPr>
                        <w:sz w:val="20"/>
                        <w:szCs w:val="20"/>
                        <w:lang w:val="en-IN"/>
                      </w:rPr>
                      <w:t>1</w:t>
                    </w:r>
                  </w:p>
                </w:txbxContent>
              </v:textbox>
            </v:shape>
            <v:shape id="_x0000_s2155" type="#_x0000_t202" style="position:absolute;left:3240;top:1620;width:540;height:360">
              <v:textbox style="mso-next-textbox:#_x0000_s2155">
                <w:txbxContent>
                  <w:p w:rsidR="00102BD1" w:rsidRPr="00946294" w:rsidRDefault="00102BD1" w:rsidP="003B5BDB">
                    <w:pPr>
                      <w:jc w:val="center"/>
                      <w:rPr>
                        <w:sz w:val="18"/>
                        <w:szCs w:val="18"/>
                        <w:lang w:val="en-IN"/>
                      </w:rPr>
                    </w:pPr>
                  </w:p>
                </w:txbxContent>
              </v:textbox>
            </v:shape>
            <v:shape id="_x0000_s2156" type="#_x0000_t202" style="position:absolute;left:3060;top:1980;width:360;height:360">
              <v:textbox style="mso-next-textbox:#_x0000_s2156">
                <w:txbxContent>
                  <w:p w:rsidR="00102BD1" w:rsidRPr="004E165D" w:rsidRDefault="00102BD1" w:rsidP="003B5BDB">
                    <w:pPr>
                      <w:rPr>
                        <w:sz w:val="18"/>
                        <w:szCs w:val="18"/>
                      </w:rPr>
                    </w:pPr>
                  </w:p>
                </w:txbxContent>
              </v:textbox>
            </v:shape>
            <v:shape id="_x0000_s2157" type="#_x0000_t202" style="position:absolute;left:2700;top:1980;width:360;height:360">
              <v:textbox style="mso-next-textbox:#_x0000_s2157">
                <w:txbxContent>
                  <w:p w:rsidR="00102BD1" w:rsidRPr="004E165D" w:rsidRDefault="00102BD1" w:rsidP="003B5BDB">
                    <w:pPr>
                      <w:rPr>
                        <w:sz w:val="18"/>
                        <w:szCs w:val="18"/>
                      </w:rPr>
                    </w:pPr>
                  </w:p>
                </w:txbxContent>
              </v:textbox>
            </v:shape>
            <v:shape id="_x0000_s2158" type="#_x0000_t202" style="position:absolute;left:3420;top:1980;width:360;height:360">
              <v:textbox style="mso-next-textbox:#_x0000_s2158">
                <w:txbxContent>
                  <w:p w:rsidR="00102BD1" w:rsidRPr="004E165D" w:rsidRDefault="00102BD1" w:rsidP="003B5BDB">
                    <w:pPr>
                      <w:rPr>
                        <w:sz w:val="18"/>
                        <w:szCs w:val="18"/>
                      </w:rPr>
                    </w:pPr>
                  </w:p>
                </w:txbxContent>
              </v:textbox>
            </v:shape>
          </v:group>
        </w:pict>
      </w:r>
      <w:r>
        <w:rPr>
          <w:rFonts w:ascii="Times New Roman" w:hAnsi="Times New Roman" w:cs="Times New Roman"/>
          <w:b/>
          <w:noProof/>
          <w:color w:val="000000"/>
        </w:rPr>
        <w:pict>
          <v:shape id="_x0000_s2165" style="position:absolute;left:0;text-align:left;margin-left:204.35pt;margin-top:40.25pt;width:39.75pt;height:34pt;flip:x;z-index:251924480" coordsize="1260,720" path="m,l,360r1260,l1260,720e" filled="f">
            <v:stroke startarrow="oval" endarrow="block"/>
            <v:path arrowok="t"/>
          </v:shape>
        </w:pict>
      </w:r>
      <w:r w:rsidR="003B5BDB" w:rsidRPr="004F4BD6">
        <w:rPr>
          <w:rFonts w:ascii="Times New Roman" w:hAnsi="Times New Roman" w:cs="Times New Roman"/>
          <w:b/>
          <w:color w:val="000000"/>
        </w:rPr>
        <w:t>Step 4: Take 5 and insert it into the tree shown in Step 3.</w:t>
      </w:r>
    </w:p>
    <w:p w:rsidR="003B5BDB" w:rsidRPr="004F4BD6" w:rsidRDefault="00935EEC" w:rsidP="000B042B">
      <w:pPr>
        <w:ind w:left="2160" w:firstLine="720"/>
        <w:jc w:val="both"/>
        <w:rPr>
          <w:rFonts w:ascii="Times New Roman" w:hAnsi="Times New Roman" w:cs="Times New Roman"/>
          <w:b/>
          <w:color w:val="000000"/>
        </w:rPr>
      </w:pPr>
      <w:r>
        <w:rPr>
          <w:rFonts w:ascii="Times New Roman" w:hAnsi="Times New Roman" w:cs="Times New Roman"/>
          <w:b/>
          <w:noProof/>
          <w:color w:val="000000"/>
        </w:rPr>
        <w:pict>
          <v:shape id="_x0000_s2126" style="position:absolute;left:0;text-align:left;margin-left:286.1pt;margin-top:14.85pt;width:45.95pt;height:34pt;z-index:251915264" coordsize="180,720" path="m,l,360r180,l180,720e" filled="f">
            <v:stroke startarrow="oval" endarrow="block"/>
            <v:path arrowok="t"/>
          </v:shape>
        </w:pict>
      </w:r>
      <w:r>
        <w:rPr>
          <w:rFonts w:ascii="Times New Roman" w:hAnsi="Times New Roman" w:cs="Times New Roman"/>
          <w:b/>
          <w:noProof/>
          <w:color w:val="000000"/>
        </w:rPr>
        <w:pict>
          <v:shape id="_x0000_s2166" style="position:absolute;left:0;text-align:left;margin-left:261.4pt;margin-top:17.3pt;width:9pt;height:34pt;z-index:251925504" coordsize="180,720" path="m,l,360r180,l180,720e" filled="f">
            <v:stroke startarrow="oval" endarrow="block"/>
            <v:path arrowok="t"/>
          </v:shape>
        </w:pict>
      </w:r>
    </w:p>
    <w:p w:rsidR="003B5BDB" w:rsidRPr="004F4BD6" w:rsidRDefault="00935EEC" w:rsidP="000B042B">
      <w:pPr>
        <w:ind w:left="2160" w:firstLine="720"/>
        <w:jc w:val="both"/>
        <w:rPr>
          <w:rFonts w:ascii="Times New Roman" w:hAnsi="Times New Roman" w:cs="Times New Roman"/>
          <w:b/>
          <w:color w:val="000000"/>
        </w:rPr>
      </w:pPr>
      <w:r>
        <w:rPr>
          <w:rFonts w:ascii="Times New Roman" w:hAnsi="Times New Roman" w:cs="Times New Roman"/>
          <w:b/>
          <w:noProof/>
          <w:color w:val="000000"/>
        </w:rPr>
        <w:pict>
          <v:group id="_x0000_s2118" style="position:absolute;left:0;text-align:left;margin-left:305.05pt;margin-top:24.3pt;width:54pt;height:34pt;z-index:251912192" coordorigin="2700,1620" coordsize="1080,720">
            <v:shape id="_x0000_s2119" type="#_x0000_t202" style="position:absolute;left:2700;top:1620;width:540;height:360">
              <v:textbox style="mso-next-textbox:#_x0000_s2119">
                <w:txbxContent>
                  <w:p w:rsidR="00102BD1" w:rsidRPr="00946294" w:rsidRDefault="00102BD1" w:rsidP="00435234">
                    <w:pPr>
                      <w:jc w:val="center"/>
                      <w:rPr>
                        <w:sz w:val="18"/>
                        <w:szCs w:val="18"/>
                        <w:lang w:val="en-IN"/>
                      </w:rPr>
                    </w:pPr>
                    <w:r>
                      <w:rPr>
                        <w:sz w:val="18"/>
                        <w:szCs w:val="18"/>
                        <w:lang w:val="en-IN"/>
                      </w:rPr>
                      <w:t>5</w:t>
                    </w:r>
                  </w:p>
                </w:txbxContent>
              </v:textbox>
            </v:shape>
            <v:shape id="_x0000_s2120" type="#_x0000_t202" style="position:absolute;left:3240;top:1620;width:540;height:360">
              <v:textbox style="mso-next-textbox:#_x0000_s2120">
                <w:txbxContent>
                  <w:p w:rsidR="00102BD1" w:rsidRPr="004E165D" w:rsidRDefault="00102BD1" w:rsidP="00435234">
                    <w:pPr>
                      <w:rPr>
                        <w:sz w:val="18"/>
                        <w:szCs w:val="18"/>
                      </w:rPr>
                    </w:pPr>
                  </w:p>
                </w:txbxContent>
              </v:textbox>
            </v:shape>
            <v:shape id="_x0000_s2121" type="#_x0000_t202" style="position:absolute;left:3060;top:1980;width:360;height:360">
              <v:textbox style="mso-next-textbox:#_x0000_s2121">
                <w:txbxContent>
                  <w:p w:rsidR="00102BD1" w:rsidRPr="004E165D" w:rsidRDefault="00102BD1" w:rsidP="00435234">
                    <w:pPr>
                      <w:rPr>
                        <w:sz w:val="18"/>
                        <w:szCs w:val="18"/>
                      </w:rPr>
                    </w:pPr>
                  </w:p>
                </w:txbxContent>
              </v:textbox>
            </v:shape>
            <v:shape id="_x0000_s2122" type="#_x0000_t202" style="position:absolute;left:2700;top:1980;width:360;height:360">
              <v:textbox style="mso-next-textbox:#_x0000_s2122">
                <w:txbxContent>
                  <w:p w:rsidR="00102BD1" w:rsidRPr="004E165D" w:rsidRDefault="00102BD1" w:rsidP="00435234">
                    <w:pPr>
                      <w:rPr>
                        <w:sz w:val="18"/>
                        <w:szCs w:val="18"/>
                      </w:rPr>
                    </w:pPr>
                  </w:p>
                </w:txbxContent>
              </v:textbox>
            </v:shape>
            <v:shape id="_x0000_s2123" type="#_x0000_t202" style="position:absolute;left:3420;top:1980;width:360;height:360">
              <v:textbox style="mso-next-textbox:#_x0000_s2123">
                <w:txbxContent>
                  <w:p w:rsidR="00102BD1" w:rsidRPr="004E165D" w:rsidRDefault="00102BD1" w:rsidP="00435234">
                    <w:pPr>
                      <w:rPr>
                        <w:sz w:val="18"/>
                        <w:szCs w:val="18"/>
                      </w:rPr>
                    </w:pPr>
                  </w:p>
                </w:txbxContent>
              </v:textbox>
            </v:shape>
          </v:group>
        </w:pict>
      </w:r>
      <w:r>
        <w:rPr>
          <w:rFonts w:ascii="Times New Roman" w:hAnsi="Times New Roman" w:cs="Times New Roman"/>
          <w:b/>
          <w:noProof/>
          <w:color w:val="000000"/>
        </w:rPr>
        <w:pict>
          <v:group id="_x0000_s2159" style="position:absolute;left:0;text-align:left;margin-left:243.4pt;margin-top:24.3pt;width:54pt;height:34pt;z-index:251923456" coordorigin="2700,1620" coordsize="1080,720">
            <v:shape id="_x0000_s2160" type="#_x0000_t202" style="position:absolute;left:2700;top:1620;width:540;height:360">
              <v:textbox style="mso-next-textbox:#_x0000_s2160">
                <w:txbxContent>
                  <w:p w:rsidR="00102BD1" w:rsidRPr="00946294" w:rsidRDefault="00102BD1" w:rsidP="003B5BDB">
                    <w:pPr>
                      <w:jc w:val="center"/>
                      <w:rPr>
                        <w:sz w:val="18"/>
                        <w:szCs w:val="18"/>
                        <w:lang w:val="en-IN"/>
                      </w:rPr>
                    </w:pPr>
                    <w:r>
                      <w:rPr>
                        <w:sz w:val="18"/>
                        <w:szCs w:val="18"/>
                        <w:lang w:val="en-IN"/>
                      </w:rPr>
                      <w:t>3</w:t>
                    </w:r>
                  </w:p>
                </w:txbxContent>
              </v:textbox>
            </v:shape>
            <v:shape id="_x0000_s2161" type="#_x0000_t202" style="position:absolute;left:3240;top:1620;width:540;height:360">
              <v:textbox style="mso-next-textbox:#_x0000_s2161">
                <w:txbxContent>
                  <w:p w:rsidR="00102BD1" w:rsidRPr="003B5BDB" w:rsidRDefault="00102BD1" w:rsidP="003B5BDB">
                    <w:pPr>
                      <w:rPr>
                        <w:szCs w:val="18"/>
                      </w:rPr>
                    </w:pPr>
                  </w:p>
                </w:txbxContent>
              </v:textbox>
            </v:shape>
            <v:shape id="_x0000_s2162" type="#_x0000_t202" style="position:absolute;left:3060;top:1980;width:360;height:360">
              <v:textbox style="mso-next-textbox:#_x0000_s2162">
                <w:txbxContent>
                  <w:p w:rsidR="00102BD1" w:rsidRPr="004E165D" w:rsidRDefault="00102BD1" w:rsidP="003B5BDB">
                    <w:pPr>
                      <w:rPr>
                        <w:sz w:val="18"/>
                        <w:szCs w:val="18"/>
                      </w:rPr>
                    </w:pPr>
                  </w:p>
                </w:txbxContent>
              </v:textbox>
            </v:shape>
            <v:shape id="_x0000_s2163" type="#_x0000_t202" style="position:absolute;left:2700;top:1980;width:360;height:360">
              <v:textbox style="mso-next-textbox:#_x0000_s2163">
                <w:txbxContent>
                  <w:p w:rsidR="00102BD1" w:rsidRPr="004E165D" w:rsidRDefault="00102BD1" w:rsidP="003B5BDB">
                    <w:pPr>
                      <w:rPr>
                        <w:sz w:val="18"/>
                        <w:szCs w:val="18"/>
                      </w:rPr>
                    </w:pPr>
                  </w:p>
                </w:txbxContent>
              </v:textbox>
            </v:shape>
            <v:shape id="_x0000_s2164" type="#_x0000_t202" style="position:absolute;left:3420;top:1980;width:360;height:360">
              <v:textbox style="mso-next-textbox:#_x0000_s2164">
                <w:txbxContent>
                  <w:p w:rsidR="00102BD1" w:rsidRPr="004E165D" w:rsidRDefault="00102BD1" w:rsidP="003B5BDB">
                    <w:pPr>
                      <w:rPr>
                        <w:sz w:val="18"/>
                        <w:szCs w:val="18"/>
                      </w:rPr>
                    </w:pPr>
                  </w:p>
                </w:txbxContent>
              </v:textbox>
            </v:shape>
          </v:group>
        </w:pict>
      </w:r>
    </w:p>
    <w:p w:rsidR="003B5BDB" w:rsidRPr="004F4BD6" w:rsidRDefault="003B5BDB" w:rsidP="000B042B">
      <w:pPr>
        <w:ind w:left="2160" w:firstLine="720"/>
        <w:jc w:val="both"/>
        <w:rPr>
          <w:rFonts w:ascii="Times New Roman" w:hAnsi="Times New Roman" w:cs="Times New Roman"/>
          <w:b/>
          <w:color w:val="000000"/>
        </w:rPr>
      </w:pPr>
    </w:p>
    <w:p w:rsidR="003B5BDB" w:rsidRPr="004F4BD6" w:rsidRDefault="003B5BDB" w:rsidP="000B042B">
      <w:pPr>
        <w:ind w:left="2160" w:firstLine="720"/>
        <w:jc w:val="both"/>
        <w:rPr>
          <w:rFonts w:ascii="Times New Roman" w:hAnsi="Times New Roman" w:cs="Times New Roman"/>
          <w:b/>
          <w:color w:val="000000"/>
        </w:rPr>
      </w:pPr>
    </w:p>
    <w:p w:rsidR="00346885" w:rsidRPr="004F4BD6" w:rsidRDefault="00935EEC" w:rsidP="00346885">
      <w:pPr>
        <w:ind w:left="2160" w:firstLine="720"/>
        <w:jc w:val="both"/>
        <w:rPr>
          <w:rFonts w:ascii="Times New Roman" w:hAnsi="Times New Roman" w:cs="Times New Roman"/>
          <w:b/>
          <w:color w:val="000000"/>
        </w:rPr>
      </w:pPr>
      <w:r>
        <w:rPr>
          <w:rFonts w:ascii="Times New Roman" w:hAnsi="Times New Roman" w:cs="Times New Roman"/>
          <w:b/>
          <w:noProof/>
          <w:color w:val="000000"/>
        </w:rPr>
        <w:pict>
          <v:group id="_x0000_s2261" style="position:absolute;left:0;text-align:left;margin-left:187.7pt;margin-top:16.75pt;width:181.7pt;height:96.15pt;z-index:251955200" coordorigin="4987,4120" coordsize="3634,1923">
            <v:group id="_x0000_s2262" style="position:absolute;left:7541;top:5362;width:1080;height:680" coordorigin="2700,1620" coordsize="1080,720">
              <v:shape id="_x0000_s2263" type="#_x0000_t202" style="position:absolute;left:2700;top:1620;width:540;height:360">
                <v:textbox style="mso-next-textbox:#_x0000_s2263">
                  <w:txbxContent>
                    <w:p w:rsidR="00102BD1" w:rsidRPr="00946294" w:rsidRDefault="00102BD1" w:rsidP="004A391E">
                      <w:pPr>
                        <w:jc w:val="center"/>
                        <w:rPr>
                          <w:sz w:val="18"/>
                          <w:szCs w:val="18"/>
                          <w:lang w:val="en-IN"/>
                        </w:rPr>
                      </w:pPr>
                      <w:r>
                        <w:rPr>
                          <w:sz w:val="18"/>
                          <w:szCs w:val="18"/>
                          <w:lang w:val="en-IN"/>
                        </w:rPr>
                        <w:t>5</w:t>
                      </w:r>
                    </w:p>
                  </w:txbxContent>
                </v:textbox>
              </v:shape>
              <v:shape id="_x0000_s2264" type="#_x0000_t202" style="position:absolute;left:3240;top:1620;width:540;height:360">
                <v:textbox style="mso-next-textbox:#_x0000_s2264">
                  <w:txbxContent>
                    <w:p w:rsidR="00102BD1" w:rsidRPr="00346885" w:rsidRDefault="00102BD1" w:rsidP="004A391E">
                      <w:pPr>
                        <w:rPr>
                          <w:sz w:val="18"/>
                          <w:szCs w:val="18"/>
                          <w:lang w:val="en-IN"/>
                        </w:rPr>
                      </w:pPr>
                      <w:r>
                        <w:rPr>
                          <w:sz w:val="18"/>
                          <w:szCs w:val="18"/>
                          <w:lang w:val="en-IN"/>
                        </w:rPr>
                        <w:t>6</w:t>
                      </w:r>
                    </w:p>
                  </w:txbxContent>
                </v:textbox>
              </v:shape>
              <v:shape id="_x0000_s2265" type="#_x0000_t202" style="position:absolute;left:3060;top:1980;width:360;height:360">
                <v:textbox style="mso-next-textbox:#_x0000_s2265">
                  <w:txbxContent>
                    <w:p w:rsidR="00102BD1" w:rsidRPr="004E165D" w:rsidRDefault="00102BD1" w:rsidP="004A391E">
                      <w:pPr>
                        <w:rPr>
                          <w:sz w:val="18"/>
                          <w:szCs w:val="18"/>
                        </w:rPr>
                      </w:pPr>
                    </w:p>
                  </w:txbxContent>
                </v:textbox>
              </v:shape>
              <v:shape id="_x0000_s2266" type="#_x0000_t202" style="position:absolute;left:2700;top:1980;width:360;height:360">
                <v:textbox style="mso-next-textbox:#_x0000_s2266">
                  <w:txbxContent>
                    <w:p w:rsidR="00102BD1" w:rsidRPr="004E165D" w:rsidRDefault="00102BD1" w:rsidP="004A391E">
                      <w:pPr>
                        <w:rPr>
                          <w:sz w:val="18"/>
                          <w:szCs w:val="18"/>
                        </w:rPr>
                      </w:pPr>
                    </w:p>
                  </w:txbxContent>
                </v:textbox>
              </v:shape>
              <v:shape id="_x0000_s2267" type="#_x0000_t202" style="position:absolute;left:3420;top:1980;width:360;height:360">
                <v:textbox style="mso-next-textbox:#_x0000_s2267">
                  <w:txbxContent>
                    <w:p w:rsidR="00102BD1" w:rsidRPr="004E165D" w:rsidRDefault="00102BD1" w:rsidP="004A391E">
                      <w:pPr>
                        <w:rPr>
                          <w:sz w:val="18"/>
                          <w:szCs w:val="18"/>
                        </w:rPr>
                      </w:pPr>
                    </w:p>
                  </w:txbxContent>
                </v:textbox>
              </v:shape>
            </v:group>
            <v:shape id="_x0000_s2268" style="position:absolute;left:7162;top:4683;width:919;height:680" coordsize="180,720" path="m,l,360r180,l180,720e" filled="f">
              <v:stroke startarrow="oval" endarrow="block"/>
              <v:path arrowok="t"/>
            </v:shape>
            <v:group id="_x0000_s2269" style="position:absolute;left:4987;top:5363;width:1080;height:680" coordorigin="2700,1620" coordsize="1080,720">
              <v:shape id="_x0000_s2270" type="#_x0000_t202" style="position:absolute;left:2700;top:1620;width:540;height:360">
                <v:textbox style="mso-next-textbox:#_x0000_s2270">
                  <w:txbxContent>
                    <w:p w:rsidR="00102BD1" w:rsidRPr="00946294" w:rsidRDefault="00102BD1" w:rsidP="004A391E">
                      <w:pPr>
                        <w:rPr>
                          <w:sz w:val="20"/>
                          <w:szCs w:val="20"/>
                          <w:lang w:val="en-IN"/>
                        </w:rPr>
                      </w:pPr>
                      <w:r>
                        <w:rPr>
                          <w:sz w:val="20"/>
                          <w:szCs w:val="20"/>
                          <w:lang w:val="en-IN"/>
                        </w:rPr>
                        <w:t>1</w:t>
                      </w:r>
                    </w:p>
                  </w:txbxContent>
                </v:textbox>
              </v:shape>
              <v:shape id="_x0000_s2271" type="#_x0000_t202" style="position:absolute;left:3240;top:1620;width:540;height:360">
                <v:textbox style="mso-next-textbox:#_x0000_s2271">
                  <w:txbxContent>
                    <w:p w:rsidR="00102BD1" w:rsidRPr="00946294" w:rsidRDefault="00102BD1" w:rsidP="004A391E">
                      <w:pPr>
                        <w:jc w:val="center"/>
                        <w:rPr>
                          <w:sz w:val="18"/>
                          <w:szCs w:val="18"/>
                          <w:lang w:val="en-IN"/>
                        </w:rPr>
                      </w:pPr>
                    </w:p>
                  </w:txbxContent>
                </v:textbox>
              </v:shape>
              <v:shape id="_x0000_s2272" type="#_x0000_t202" style="position:absolute;left:3060;top:1980;width:360;height:360">
                <v:textbox style="mso-next-textbox:#_x0000_s2272">
                  <w:txbxContent>
                    <w:p w:rsidR="00102BD1" w:rsidRPr="004E165D" w:rsidRDefault="00102BD1" w:rsidP="004A391E">
                      <w:pPr>
                        <w:rPr>
                          <w:sz w:val="18"/>
                          <w:szCs w:val="18"/>
                        </w:rPr>
                      </w:pPr>
                    </w:p>
                  </w:txbxContent>
                </v:textbox>
              </v:shape>
              <v:shape id="_x0000_s2273" type="#_x0000_t202" style="position:absolute;left:2700;top:1980;width:360;height:360">
                <v:textbox style="mso-next-textbox:#_x0000_s2273">
                  <w:txbxContent>
                    <w:p w:rsidR="00102BD1" w:rsidRPr="004E165D" w:rsidRDefault="00102BD1" w:rsidP="004A391E">
                      <w:pPr>
                        <w:rPr>
                          <w:sz w:val="18"/>
                          <w:szCs w:val="18"/>
                        </w:rPr>
                      </w:pPr>
                    </w:p>
                  </w:txbxContent>
                </v:textbox>
              </v:shape>
              <v:shape id="_x0000_s2274" type="#_x0000_t202" style="position:absolute;left:3420;top:1980;width:360;height:360">
                <v:textbox style="mso-next-textbox:#_x0000_s2274">
                  <w:txbxContent>
                    <w:p w:rsidR="00102BD1" w:rsidRPr="004E165D" w:rsidRDefault="00102BD1" w:rsidP="004A391E">
                      <w:pPr>
                        <w:rPr>
                          <w:sz w:val="18"/>
                          <w:szCs w:val="18"/>
                        </w:rPr>
                      </w:pPr>
                    </w:p>
                  </w:txbxContent>
                </v:textbox>
              </v:shape>
            </v:group>
            <v:group id="_x0000_s2275" style="position:absolute;left:6308;top:5362;width:1080;height:680" coordorigin="2700,1620" coordsize="1080,720">
              <v:shape id="_x0000_s2276" type="#_x0000_t202" style="position:absolute;left:2700;top:1620;width:540;height:360">
                <v:textbox style="mso-next-textbox:#_x0000_s2276">
                  <w:txbxContent>
                    <w:p w:rsidR="00102BD1" w:rsidRPr="00946294" w:rsidRDefault="00102BD1" w:rsidP="004A391E">
                      <w:pPr>
                        <w:jc w:val="center"/>
                        <w:rPr>
                          <w:sz w:val="18"/>
                          <w:szCs w:val="18"/>
                          <w:lang w:val="en-IN"/>
                        </w:rPr>
                      </w:pPr>
                      <w:r>
                        <w:rPr>
                          <w:sz w:val="18"/>
                          <w:szCs w:val="18"/>
                          <w:lang w:val="en-IN"/>
                        </w:rPr>
                        <w:t>3</w:t>
                      </w:r>
                    </w:p>
                  </w:txbxContent>
                </v:textbox>
              </v:shape>
              <v:shape id="_x0000_s2277" type="#_x0000_t202" style="position:absolute;left:3240;top:1620;width:540;height:360">
                <v:textbox style="mso-next-textbox:#_x0000_s2277">
                  <w:txbxContent>
                    <w:p w:rsidR="00102BD1" w:rsidRPr="003B5BDB" w:rsidRDefault="00102BD1" w:rsidP="004A391E">
                      <w:pPr>
                        <w:rPr>
                          <w:szCs w:val="18"/>
                        </w:rPr>
                      </w:pPr>
                    </w:p>
                  </w:txbxContent>
                </v:textbox>
              </v:shape>
              <v:shape id="_x0000_s2278" type="#_x0000_t202" style="position:absolute;left:3060;top:1980;width:360;height:360">
                <v:textbox style="mso-next-textbox:#_x0000_s2278">
                  <w:txbxContent>
                    <w:p w:rsidR="00102BD1" w:rsidRPr="004E165D" w:rsidRDefault="00102BD1" w:rsidP="004A391E">
                      <w:pPr>
                        <w:rPr>
                          <w:sz w:val="18"/>
                          <w:szCs w:val="18"/>
                        </w:rPr>
                      </w:pPr>
                    </w:p>
                  </w:txbxContent>
                </v:textbox>
              </v:shape>
              <v:shape id="_x0000_s2279" type="#_x0000_t202" style="position:absolute;left:2700;top:1980;width:360;height:360">
                <v:textbox style="mso-next-textbox:#_x0000_s2279">
                  <w:txbxContent>
                    <w:p w:rsidR="00102BD1" w:rsidRPr="004E165D" w:rsidRDefault="00102BD1" w:rsidP="004A391E">
                      <w:pPr>
                        <w:rPr>
                          <w:sz w:val="18"/>
                          <w:szCs w:val="18"/>
                        </w:rPr>
                      </w:pPr>
                    </w:p>
                  </w:txbxContent>
                </v:textbox>
              </v:shape>
              <v:shape id="_x0000_s2280" type="#_x0000_t202" style="position:absolute;left:3420;top:1980;width:360;height:360">
                <v:textbox style="mso-next-textbox:#_x0000_s2280">
                  <w:txbxContent>
                    <w:p w:rsidR="00102BD1" w:rsidRPr="004E165D" w:rsidRDefault="00102BD1" w:rsidP="004A391E">
                      <w:pPr>
                        <w:rPr>
                          <w:sz w:val="18"/>
                          <w:szCs w:val="18"/>
                        </w:rPr>
                      </w:pPr>
                    </w:p>
                  </w:txbxContent>
                </v:textbox>
              </v:shape>
            </v:group>
            <v:shape id="_x0000_s2281" style="position:absolute;left:5527;top:4700;width:795;height:680;flip:x" coordsize="1260,720" path="m,l,360r1260,l1260,720e" filled="f">
              <v:stroke startarrow="oval" endarrow="block"/>
              <v:path arrowok="t"/>
            </v:shape>
            <v:shape id="_x0000_s2282" style="position:absolute;left:6668;top:4732;width:180;height:680" coordsize="180,720" path="m,l,360r180,l180,720e" filled="f">
              <v:stroke startarrow="oval" endarrow="block"/>
              <v:path arrowok="t"/>
            </v:shape>
            <v:group id="_x0000_s2283" style="position:absolute;left:6128;top:4120;width:1080;height:749" coordorigin="2700,1620" coordsize="1080,720">
              <v:shape id="_x0000_s2284" type="#_x0000_t202" style="position:absolute;left:2700;top:1620;width:540;height:360">
                <v:textbox style="mso-next-textbox:#_x0000_s2284">
                  <w:txbxContent>
                    <w:p w:rsidR="00102BD1" w:rsidRPr="003B5BDB" w:rsidRDefault="00102BD1" w:rsidP="004A391E">
                      <w:pPr>
                        <w:rPr>
                          <w:sz w:val="20"/>
                          <w:szCs w:val="20"/>
                          <w:lang w:val="en-IN"/>
                        </w:rPr>
                      </w:pPr>
                      <w:r w:rsidRPr="003B5BDB">
                        <w:rPr>
                          <w:sz w:val="20"/>
                          <w:szCs w:val="20"/>
                          <w:lang w:val="en-IN"/>
                        </w:rPr>
                        <w:t>2</w:t>
                      </w:r>
                    </w:p>
                  </w:txbxContent>
                </v:textbox>
              </v:shape>
              <v:shape id="_x0000_s2285" type="#_x0000_t202" style="position:absolute;left:3240;top:1620;width:540;height:360">
                <v:textbox style="mso-next-textbox:#_x0000_s2285">
                  <w:txbxContent>
                    <w:p w:rsidR="00102BD1" w:rsidRPr="003B5BDB" w:rsidRDefault="00102BD1" w:rsidP="004A391E">
                      <w:pPr>
                        <w:rPr>
                          <w:sz w:val="20"/>
                          <w:szCs w:val="20"/>
                          <w:lang w:val="en-IN"/>
                        </w:rPr>
                      </w:pPr>
                      <w:r w:rsidRPr="003B5BDB">
                        <w:rPr>
                          <w:sz w:val="20"/>
                          <w:szCs w:val="20"/>
                          <w:lang w:val="en-IN"/>
                        </w:rPr>
                        <w:t>4</w:t>
                      </w:r>
                    </w:p>
                  </w:txbxContent>
                </v:textbox>
              </v:shape>
              <v:shape id="_x0000_s2286" type="#_x0000_t202" style="position:absolute;left:3060;top:1980;width:360;height:360">
                <v:textbox style="mso-next-textbox:#_x0000_s2286">
                  <w:txbxContent>
                    <w:p w:rsidR="00102BD1" w:rsidRPr="004E165D" w:rsidRDefault="00102BD1" w:rsidP="004A391E">
                      <w:pPr>
                        <w:rPr>
                          <w:sz w:val="18"/>
                          <w:szCs w:val="18"/>
                        </w:rPr>
                      </w:pPr>
                    </w:p>
                  </w:txbxContent>
                </v:textbox>
              </v:shape>
              <v:shape id="_x0000_s2287" type="#_x0000_t202" style="position:absolute;left:2700;top:1980;width:360;height:360">
                <v:textbox style="mso-next-textbox:#_x0000_s2287">
                  <w:txbxContent>
                    <w:p w:rsidR="00102BD1" w:rsidRPr="004E165D" w:rsidRDefault="00102BD1" w:rsidP="004A391E">
                      <w:pPr>
                        <w:rPr>
                          <w:sz w:val="18"/>
                          <w:szCs w:val="18"/>
                        </w:rPr>
                      </w:pPr>
                    </w:p>
                  </w:txbxContent>
                </v:textbox>
              </v:shape>
              <v:shape id="_x0000_s2288" type="#_x0000_t202" style="position:absolute;left:3420;top:1980;width:360;height:360">
                <v:textbox style="mso-next-textbox:#_x0000_s2288">
                  <w:txbxContent>
                    <w:p w:rsidR="00102BD1" w:rsidRPr="004E165D" w:rsidRDefault="00102BD1" w:rsidP="004A391E">
                      <w:pPr>
                        <w:rPr>
                          <w:sz w:val="18"/>
                          <w:szCs w:val="18"/>
                        </w:rPr>
                      </w:pPr>
                    </w:p>
                  </w:txbxContent>
                </v:textbox>
              </v:shape>
            </v:group>
          </v:group>
        </w:pict>
      </w:r>
      <w:r w:rsidR="00346885" w:rsidRPr="004F4BD6">
        <w:rPr>
          <w:rFonts w:ascii="Times New Roman" w:hAnsi="Times New Roman" w:cs="Times New Roman"/>
          <w:b/>
          <w:color w:val="000000"/>
        </w:rPr>
        <w:t>Step 5: Take 6 and insert it into the tree shown in Step 4.</w:t>
      </w:r>
    </w:p>
    <w:p w:rsidR="00346885" w:rsidRPr="004F4BD6" w:rsidRDefault="00346885" w:rsidP="00346885">
      <w:pPr>
        <w:ind w:left="2160" w:firstLine="720"/>
        <w:jc w:val="both"/>
        <w:rPr>
          <w:rFonts w:ascii="Times New Roman" w:hAnsi="Times New Roman" w:cs="Times New Roman"/>
          <w:b/>
          <w:color w:val="000000"/>
        </w:rPr>
      </w:pPr>
    </w:p>
    <w:p w:rsidR="00346885" w:rsidRPr="004F4BD6" w:rsidRDefault="00346885" w:rsidP="00346885">
      <w:pPr>
        <w:ind w:left="2160" w:firstLine="720"/>
        <w:jc w:val="both"/>
        <w:rPr>
          <w:rFonts w:ascii="Times New Roman" w:hAnsi="Times New Roman" w:cs="Times New Roman"/>
          <w:b/>
          <w:color w:val="000000"/>
        </w:rPr>
      </w:pPr>
    </w:p>
    <w:p w:rsidR="00346885" w:rsidRPr="004F4BD6" w:rsidRDefault="00346885" w:rsidP="00346885">
      <w:pPr>
        <w:ind w:left="2160" w:firstLine="720"/>
        <w:jc w:val="both"/>
        <w:rPr>
          <w:rFonts w:ascii="Times New Roman" w:hAnsi="Times New Roman" w:cs="Times New Roman"/>
          <w:b/>
          <w:color w:val="000000"/>
        </w:rPr>
      </w:pPr>
    </w:p>
    <w:p w:rsidR="00346885" w:rsidRPr="004F4BD6" w:rsidRDefault="00346885" w:rsidP="00346885">
      <w:pPr>
        <w:ind w:left="2160" w:firstLine="720"/>
        <w:jc w:val="both"/>
        <w:rPr>
          <w:rFonts w:ascii="Times New Roman" w:hAnsi="Times New Roman" w:cs="Times New Roman"/>
          <w:b/>
          <w:color w:val="000000"/>
        </w:rPr>
      </w:pPr>
    </w:p>
    <w:p w:rsidR="00346885" w:rsidRPr="004F4BD6" w:rsidRDefault="00935EEC" w:rsidP="00346885">
      <w:pPr>
        <w:ind w:left="2160" w:firstLine="720"/>
        <w:jc w:val="both"/>
        <w:rPr>
          <w:rFonts w:ascii="Times New Roman" w:hAnsi="Times New Roman" w:cs="Times New Roman"/>
          <w:b/>
          <w:color w:val="000000"/>
        </w:rPr>
      </w:pPr>
      <w:r>
        <w:rPr>
          <w:rFonts w:ascii="Times New Roman" w:hAnsi="Times New Roman" w:cs="Times New Roman"/>
          <w:b/>
          <w:noProof/>
          <w:color w:val="000000"/>
        </w:rPr>
        <w:pict>
          <v:group id="_x0000_s2259" style="position:absolute;left:0;text-align:left;margin-left:135.85pt;margin-top:90.85pt;width:262.5pt;height:141.95pt;z-index:251954176" coordorigin="4157,8166" coordsize="5250,2839">
            <v:group id="_x0000_s2200" style="position:absolute;left:6887;top:10325;width:1080;height:680" coordorigin="2700,1620" coordsize="1080,720">
              <v:shape id="_x0000_s2201" type="#_x0000_t202" style="position:absolute;left:2700;top:1620;width:540;height:360">
                <v:textbox style="mso-next-textbox:#_x0000_s2201">
                  <w:txbxContent>
                    <w:p w:rsidR="00102BD1" w:rsidRPr="00946294" w:rsidRDefault="00102BD1" w:rsidP="00346885">
                      <w:pPr>
                        <w:jc w:val="center"/>
                        <w:rPr>
                          <w:sz w:val="18"/>
                          <w:szCs w:val="18"/>
                          <w:lang w:val="en-IN"/>
                        </w:rPr>
                      </w:pPr>
                      <w:r>
                        <w:rPr>
                          <w:sz w:val="18"/>
                          <w:szCs w:val="18"/>
                          <w:lang w:val="en-IN"/>
                        </w:rPr>
                        <w:t>5</w:t>
                      </w:r>
                    </w:p>
                  </w:txbxContent>
                </v:textbox>
              </v:shape>
              <v:shape id="_x0000_s2202" type="#_x0000_t202" style="position:absolute;left:3240;top:1620;width:540;height:360">
                <v:textbox style="mso-next-textbox:#_x0000_s2202">
                  <w:txbxContent>
                    <w:p w:rsidR="00102BD1" w:rsidRPr="00346885" w:rsidRDefault="00102BD1" w:rsidP="00346885">
                      <w:pPr>
                        <w:rPr>
                          <w:szCs w:val="18"/>
                        </w:rPr>
                      </w:pPr>
                    </w:p>
                  </w:txbxContent>
                </v:textbox>
              </v:shape>
              <v:shape id="_x0000_s2203" type="#_x0000_t202" style="position:absolute;left:3060;top:1980;width:360;height:360">
                <v:textbox style="mso-next-textbox:#_x0000_s2203">
                  <w:txbxContent>
                    <w:p w:rsidR="00102BD1" w:rsidRPr="004E165D" w:rsidRDefault="00102BD1" w:rsidP="00346885">
                      <w:pPr>
                        <w:rPr>
                          <w:sz w:val="18"/>
                          <w:szCs w:val="18"/>
                        </w:rPr>
                      </w:pPr>
                    </w:p>
                  </w:txbxContent>
                </v:textbox>
              </v:shape>
              <v:shape id="_x0000_s2204" type="#_x0000_t202" style="position:absolute;left:2700;top:1980;width:360;height:360">
                <v:textbox style="mso-next-textbox:#_x0000_s2204">
                  <w:txbxContent>
                    <w:p w:rsidR="00102BD1" w:rsidRPr="004E165D" w:rsidRDefault="00102BD1" w:rsidP="00346885">
                      <w:pPr>
                        <w:rPr>
                          <w:sz w:val="18"/>
                          <w:szCs w:val="18"/>
                        </w:rPr>
                      </w:pPr>
                    </w:p>
                  </w:txbxContent>
                </v:textbox>
              </v:shape>
              <v:shape id="_x0000_s2205" type="#_x0000_t202" style="position:absolute;left:3420;top:1980;width:360;height:360">
                <v:textbox style="mso-next-textbox:#_x0000_s2205">
                  <w:txbxContent>
                    <w:p w:rsidR="00102BD1" w:rsidRPr="004E165D" w:rsidRDefault="00102BD1" w:rsidP="00346885">
                      <w:pPr>
                        <w:rPr>
                          <w:sz w:val="18"/>
                          <w:szCs w:val="18"/>
                        </w:rPr>
                      </w:pPr>
                    </w:p>
                  </w:txbxContent>
                </v:textbox>
              </v:shape>
            </v:group>
            <v:group id="_x0000_s2207" style="position:absolute;left:4157;top:10325;width:1080;height:680" coordorigin="2700,1620" coordsize="1080,720">
              <v:shape id="_x0000_s2208" type="#_x0000_t202" style="position:absolute;left:2700;top:1620;width:540;height:360">
                <v:textbox style="mso-next-textbox:#_x0000_s2208">
                  <w:txbxContent>
                    <w:p w:rsidR="00102BD1" w:rsidRPr="00946294" w:rsidRDefault="00102BD1" w:rsidP="00346885">
                      <w:pPr>
                        <w:rPr>
                          <w:sz w:val="20"/>
                          <w:szCs w:val="20"/>
                          <w:lang w:val="en-IN"/>
                        </w:rPr>
                      </w:pPr>
                      <w:r>
                        <w:rPr>
                          <w:sz w:val="20"/>
                          <w:szCs w:val="20"/>
                          <w:lang w:val="en-IN"/>
                        </w:rPr>
                        <w:t>1</w:t>
                      </w:r>
                    </w:p>
                  </w:txbxContent>
                </v:textbox>
              </v:shape>
              <v:shape id="_x0000_s2209" type="#_x0000_t202" style="position:absolute;left:3240;top:1620;width:540;height:360">
                <v:textbox style="mso-next-textbox:#_x0000_s2209">
                  <w:txbxContent>
                    <w:p w:rsidR="00102BD1" w:rsidRPr="00946294" w:rsidRDefault="00102BD1" w:rsidP="00346885">
                      <w:pPr>
                        <w:jc w:val="center"/>
                        <w:rPr>
                          <w:sz w:val="18"/>
                          <w:szCs w:val="18"/>
                          <w:lang w:val="en-IN"/>
                        </w:rPr>
                      </w:pPr>
                    </w:p>
                  </w:txbxContent>
                </v:textbox>
              </v:shape>
              <v:shape id="_x0000_s2210" type="#_x0000_t202" style="position:absolute;left:3060;top:1980;width:360;height:360">
                <v:textbox style="mso-next-textbox:#_x0000_s2210">
                  <w:txbxContent>
                    <w:p w:rsidR="00102BD1" w:rsidRPr="004E165D" w:rsidRDefault="00102BD1" w:rsidP="00346885">
                      <w:pPr>
                        <w:rPr>
                          <w:sz w:val="18"/>
                          <w:szCs w:val="18"/>
                        </w:rPr>
                      </w:pPr>
                    </w:p>
                  </w:txbxContent>
                </v:textbox>
              </v:shape>
              <v:shape id="_x0000_s2211" type="#_x0000_t202" style="position:absolute;left:2700;top:1980;width:360;height:360">
                <v:textbox style="mso-next-textbox:#_x0000_s2211">
                  <w:txbxContent>
                    <w:p w:rsidR="00102BD1" w:rsidRPr="004E165D" w:rsidRDefault="00102BD1" w:rsidP="00346885">
                      <w:pPr>
                        <w:rPr>
                          <w:sz w:val="18"/>
                          <w:szCs w:val="18"/>
                        </w:rPr>
                      </w:pPr>
                    </w:p>
                  </w:txbxContent>
                </v:textbox>
              </v:shape>
              <v:shape id="_x0000_s2212" type="#_x0000_t202" style="position:absolute;left:3420;top:1980;width:360;height:360">
                <v:textbox style="mso-next-textbox:#_x0000_s2212">
                  <w:txbxContent>
                    <w:p w:rsidR="00102BD1" w:rsidRPr="004E165D" w:rsidRDefault="00102BD1" w:rsidP="00346885">
                      <w:pPr>
                        <w:rPr>
                          <w:sz w:val="18"/>
                          <w:szCs w:val="18"/>
                        </w:rPr>
                      </w:pPr>
                    </w:p>
                  </w:txbxContent>
                </v:textbox>
              </v:shape>
            </v:group>
            <v:group id="_x0000_s2213" style="position:absolute;left:5527;top:10325;width:1080;height:680" coordorigin="2700,1620" coordsize="1080,720">
              <v:shape id="_x0000_s2214" type="#_x0000_t202" style="position:absolute;left:2700;top:1620;width:540;height:360">
                <v:textbox style="mso-next-textbox:#_x0000_s2214">
                  <w:txbxContent>
                    <w:p w:rsidR="00102BD1" w:rsidRPr="00946294" w:rsidRDefault="00102BD1" w:rsidP="00346885">
                      <w:pPr>
                        <w:jc w:val="center"/>
                        <w:rPr>
                          <w:sz w:val="18"/>
                          <w:szCs w:val="18"/>
                          <w:lang w:val="en-IN"/>
                        </w:rPr>
                      </w:pPr>
                      <w:r>
                        <w:rPr>
                          <w:sz w:val="18"/>
                          <w:szCs w:val="18"/>
                          <w:lang w:val="en-IN"/>
                        </w:rPr>
                        <w:t>3</w:t>
                      </w:r>
                    </w:p>
                  </w:txbxContent>
                </v:textbox>
              </v:shape>
              <v:shape id="_x0000_s2215" type="#_x0000_t202" style="position:absolute;left:3240;top:1620;width:540;height:360">
                <v:textbox style="mso-next-textbox:#_x0000_s2215">
                  <w:txbxContent>
                    <w:p w:rsidR="00102BD1" w:rsidRPr="003B5BDB" w:rsidRDefault="00102BD1" w:rsidP="00346885">
                      <w:pPr>
                        <w:rPr>
                          <w:szCs w:val="18"/>
                        </w:rPr>
                      </w:pPr>
                    </w:p>
                  </w:txbxContent>
                </v:textbox>
              </v:shape>
              <v:shape id="_x0000_s2216" type="#_x0000_t202" style="position:absolute;left:3060;top:1980;width:360;height:360">
                <v:textbox style="mso-next-textbox:#_x0000_s2216">
                  <w:txbxContent>
                    <w:p w:rsidR="00102BD1" w:rsidRPr="004E165D" w:rsidRDefault="00102BD1" w:rsidP="00346885">
                      <w:pPr>
                        <w:rPr>
                          <w:sz w:val="18"/>
                          <w:szCs w:val="18"/>
                        </w:rPr>
                      </w:pPr>
                    </w:p>
                  </w:txbxContent>
                </v:textbox>
              </v:shape>
              <v:shape id="_x0000_s2217" type="#_x0000_t202" style="position:absolute;left:2700;top:1980;width:360;height:360">
                <v:textbox style="mso-next-textbox:#_x0000_s2217">
                  <w:txbxContent>
                    <w:p w:rsidR="00102BD1" w:rsidRPr="004E165D" w:rsidRDefault="00102BD1" w:rsidP="00346885">
                      <w:pPr>
                        <w:rPr>
                          <w:sz w:val="18"/>
                          <w:szCs w:val="18"/>
                        </w:rPr>
                      </w:pPr>
                    </w:p>
                  </w:txbxContent>
                </v:textbox>
              </v:shape>
              <v:shape id="_x0000_s2218" type="#_x0000_t202" style="position:absolute;left:3420;top:1980;width:360;height:360">
                <v:textbox style="mso-next-textbox:#_x0000_s2218">
                  <w:txbxContent>
                    <w:p w:rsidR="00102BD1" w:rsidRPr="004E165D" w:rsidRDefault="00102BD1" w:rsidP="00346885">
                      <w:pPr>
                        <w:rPr>
                          <w:sz w:val="18"/>
                          <w:szCs w:val="18"/>
                        </w:rPr>
                      </w:pPr>
                    </w:p>
                  </w:txbxContent>
                </v:textbox>
              </v:shape>
            </v:group>
            <v:group id="_x0000_s2221" style="position:absolute;left:7607;top:9257;width:1080;height:723" coordorigin="2700,1620" coordsize="1080,720">
              <v:shape id="_x0000_s2222" type="#_x0000_t202" style="position:absolute;left:2700;top:1620;width:540;height:360">
                <v:textbox style="mso-next-textbox:#_x0000_s2222">
                  <w:txbxContent>
                    <w:p w:rsidR="00102BD1" w:rsidRPr="00D4664D" w:rsidRDefault="00102BD1" w:rsidP="00346885">
                      <w:pPr>
                        <w:rPr>
                          <w:sz w:val="20"/>
                          <w:szCs w:val="20"/>
                          <w:lang w:val="en-IN"/>
                        </w:rPr>
                      </w:pPr>
                      <w:r w:rsidRPr="00D4664D">
                        <w:rPr>
                          <w:sz w:val="20"/>
                          <w:szCs w:val="20"/>
                          <w:lang w:val="en-IN"/>
                        </w:rPr>
                        <w:t>6</w:t>
                      </w:r>
                    </w:p>
                  </w:txbxContent>
                </v:textbox>
              </v:shape>
              <v:shape id="_x0000_s2223" type="#_x0000_t202" style="position:absolute;left:3240;top:1620;width:540;height:360">
                <v:textbox style="mso-next-textbox:#_x0000_s2223">
                  <w:txbxContent>
                    <w:p w:rsidR="00102BD1" w:rsidRPr="00346885" w:rsidRDefault="00102BD1" w:rsidP="00346885">
                      <w:pPr>
                        <w:rPr>
                          <w:szCs w:val="18"/>
                        </w:rPr>
                      </w:pPr>
                    </w:p>
                  </w:txbxContent>
                </v:textbox>
              </v:shape>
              <v:shape id="_x0000_s2224" type="#_x0000_t202" style="position:absolute;left:3060;top:1980;width:360;height:360">
                <v:textbox style="mso-next-textbox:#_x0000_s2224">
                  <w:txbxContent>
                    <w:p w:rsidR="00102BD1" w:rsidRPr="004E165D" w:rsidRDefault="00102BD1" w:rsidP="00346885">
                      <w:pPr>
                        <w:rPr>
                          <w:sz w:val="18"/>
                          <w:szCs w:val="18"/>
                        </w:rPr>
                      </w:pPr>
                    </w:p>
                  </w:txbxContent>
                </v:textbox>
              </v:shape>
              <v:shape id="_x0000_s2225" type="#_x0000_t202" style="position:absolute;left:2700;top:1980;width:360;height:360">
                <v:textbox style="mso-next-textbox:#_x0000_s2225">
                  <w:txbxContent>
                    <w:p w:rsidR="00102BD1" w:rsidRPr="004E165D" w:rsidRDefault="00102BD1" w:rsidP="00346885">
                      <w:pPr>
                        <w:rPr>
                          <w:sz w:val="18"/>
                          <w:szCs w:val="18"/>
                        </w:rPr>
                      </w:pPr>
                    </w:p>
                  </w:txbxContent>
                </v:textbox>
              </v:shape>
              <v:shape id="_x0000_s2226" type="#_x0000_t202" style="position:absolute;left:3420;top:1980;width:360;height:360">
                <v:textbox style="mso-next-textbox:#_x0000_s2226">
                  <w:txbxContent>
                    <w:p w:rsidR="00102BD1" w:rsidRPr="004E165D" w:rsidRDefault="00102BD1" w:rsidP="00346885">
                      <w:pPr>
                        <w:rPr>
                          <w:sz w:val="18"/>
                          <w:szCs w:val="18"/>
                        </w:rPr>
                      </w:pPr>
                    </w:p>
                  </w:txbxContent>
                </v:textbox>
              </v:shape>
            </v:group>
            <v:group id="_x0000_s2227" style="position:absolute;left:8327;top:10325;width:1080;height:680" coordorigin="2700,1620" coordsize="1080,720">
              <v:shape id="_x0000_s2228" type="#_x0000_t202" style="position:absolute;left:2700;top:1620;width:540;height:360">
                <v:textbox style="mso-next-textbox:#_x0000_s2228">
                  <w:txbxContent>
                    <w:p w:rsidR="00102BD1" w:rsidRPr="00946294" w:rsidRDefault="00102BD1" w:rsidP="00346885">
                      <w:pPr>
                        <w:jc w:val="center"/>
                        <w:rPr>
                          <w:sz w:val="18"/>
                          <w:szCs w:val="18"/>
                          <w:lang w:val="en-IN"/>
                        </w:rPr>
                      </w:pPr>
                      <w:r>
                        <w:rPr>
                          <w:sz w:val="18"/>
                          <w:szCs w:val="18"/>
                          <w:lang w:val="en-IN"/>
                        </w:rPr>
                        <w:t>7</w:t>
                      </w:r>
                    </w:p>
                  </w:txbxContent>
                </v:textbox>
              </v:shape>
              <v:shape id="_x0000_s2229" type="#_x0000_t202" style="position:absolute;left:3240;top:1620;width:540;height:360">
                <v:textbox style="mso-next-textbox:#_x0000_s2229">
                  <w:txbxContent>
                    <w:p w:rsidR="00102BD1" w:rsidRPr="00346885" w:rsidRDefault="00102BD1" w:rsidP="00346885">
                      <w:pPr>
                        <w:rPr>
                          <w:szCs w:val="18"/>
                        </w:rPr>
                      </w:pPr>
                    </w:p>
                  </w:txbxContent>
                </v:textbox>
              </v:shape>
              <v:shape id="_x0000_s2230" type="#_x0000_t202" style="position:absolute;left:3060;top:1980;width:360;height:360">
                <v:textbox style="mso-next-textbox:#_x0000_s2230">
                  <w:txbxContent>
                    <w:p w:rsidR="00102BD1" w:rsidRPr="004E165D" w:rsidRDefault="00102BD1" w:rsidP="00346885">
                      <w:pPr>
                        <w:rPr>
                          <w:sz w:val="18"/>
                          <w:szCs w:val="18"/>
                        </w:rPr>
                      </w:pPr>
                    </w:p>
                  </w:txbxContent>
                </v:textbox>
              </v:shape>
              <v:shape id="_x0000_s2231" type="#_x0000_t202" style="position:absolute;left:2700;top:1980;width:360;height:360">
                <v:textbox style="mso-next-textbox:#_x0000_s2231">
                  <w:txbxContent>
                    <w:p w:rsidR="00102BD1" w:rsidRPr="004E165D" w:rsidRDefault="00102BD1" w:rsidP="00346885">
                      <w:pPr>
                        <w:rPr>
                          <w:sz w:val="18"/>
                          <w:szCs w:val="18"/>
                        </w:rPr>
                      </w:pPr>
                    </w:p>
                  </w:txbxContent>
                </v:textbox>
              </v:shape>
              <v:shape id="_x0000_s2232" type="#_x0000_t202" style="position:absolute;left:3420;top:1980;width:360;height:360">
                <v:textbox style="mso-next-textbox:#_x0000_s2232">
                  <w:txbxContent>
                    <w:p w:rsidR="00102BD1" w:rsidRPr="004E165D" w:rsidRDefault="00102BD1" w:rsidP="00346885">
                      <w:pPr>
                        <w:rPr>
                          <w:sz w:val="18"/>
                          <w:szCs w:val="18"/>
                        </w:rPr>
                      </w:pPr>
                    </w:p>
                  </w:txbxContent>
                </v:textbox>
              </v:shape>
            </v:group>
            <v:group id="_x0000_s2233" style="position:absolute;left:6347;top:8166;width:1080;height:680" coordorigin="2700,1620" coordsize="1080,720">
              <v:shape id="_x0000_s2234" type="#_x0000_t202" style="position:absolute;left:2700;top:1620;width:540;height:360">
                <v:textbox style="mso-next-textbox:#_x0000_s2234">
                  <w:txbxContent>
                    <w:p w:rsidR="00102BD1" w:rsidRPr="003B5BDB" w:rsidRDefault="00102BD1" w:rsidP="00346885">
                      <w:pPr>
                        <w:rPr>
                          <w:sz w:val="20"/>
                          <w:szCs w:val="20"/>
                          <w:lang w:val="en-IN"/>
                        </w:rPr>
                      </w:pPr>
                      <w:r>
                        <w:rPr>
                          <w:sz w:val="20"/>
                          <w:szCs w:val="20"/>
                          <w:lang w:val="en-IN"/>
                        </w:rPr>
                        <w:t>4</w:t>
                      </w:r>
                    </w:p>
                  </w:txbxContent>
                </v:textbox>
              </v:shape>
              <v:shape id="_x0000_s2235" type="#_x0000_t202" style="position:absolute;left:3240;top:1620;width:540;height:360">
                <v:textbox style="mso-next-textbox:#_x0000_s2235">
                  <w:txbxContent>
                    <w:p w:rsidR="00102BD1" w:rsidRPr="00346885" w:rsidRDefault="00102BD1" w:rsidP="00346885">
                      <w:pPr>
                        <w:rPr>
                          <w:szCs w:val="18"/>
                        </w:rPr>
                      </w:pPr>
                    </w:p>
                  </w:txbxContent>
                </v:textbox>
              </v:shape>
              <v:shape id="_x0000_s2236" type="#_x0000_t202" style="position:absolute;left:3060;top:1980;width:360;height:360">
                <v:textbox style="mso-next-textbox:#_x0000_s2236">
                  <w:txbxContent>
                    <w:p w:rsidR="00102BD1" w:rsidRPr="004E165D" w:rsidRDefault="00102BD1" w:rsidP="00346885">
                      <w:pPr>
                        <w:rPr>
                          <w:sz w:val="18"/>
                          <w:szCs w:val="18"/>
                        </w:rPr>
                      </w:pPr>
                    </w:p>
                  </w:txbxContent>
                </v:textbox>
              </v:shape>
              <v:shape id="_x0000_s2237" type="#_x0000_t202" style="position:absolute;left:2700;top:1980;width:360;height:360">
                <v:textbox style="mso-next-textbox:#_x0000_s2237">
                  <w:txbxContent>
                    <w:p w:rsidR="00102BD1" w:rsidRPr="004E165D" w:rsidRDefault="00102BD1" w:rsidP="00346885">
                      <w:pPr>
                        <w:rPr>
                          <w:sz w:val="18"/>
                          <w:szCs w:val="18"/>
                        </w:rPr>
                      </w:pPr>
                    </w:p>
                  </w:txbxContent>
                </v:textbox>
              </v:shape>
              <v:shape id="_x0000_s2238" type="#_x0000_t202" style="position:absolute;left:3420;top:1980;width:360;height:360">
                <v:textbox style="mso-next-textbox:#_x0000_s2238">
                  <w:txbxContent>
                    <w:p w:rsidR="00102BD1" w:rsidRPr="004E165D" w:rsidRDefault="00102BD1" w:rsidP="00346885">
                      <w:pPr>
                        <w:rPr>
                          <w:sz w:val="18"/>
                          <w:szCs w:val="18"/>
                        </w:rPr>
                      </w:pPr>
                    </w:p>
                  </w:txbxContent>
                </v:textbox>
              </v:shape>
            </v:group>
            <v:group id="_x0000_s2239" style="position:absolute;left:5303;top:9257;width:1080;height:723" coordorigin="2700,1620" coordsize="1080,720">
              <v:shape id="_x0000_s2240" type="#_x0000_t202" style="position:absolute;left:2700;top:1620;width:540;height:360">
                <v:textbox style="mso-next-textbox:#_x0000_s2240">
                  <w:txbxContent>
                    <w:p w:rsidR="00102BD1" w:rsidRPr="003B5BDB" w:rsidRDefault="00102BD1" w:rsidP="00346885">
                      <w:pPr>
                        <w:rPr>
                          <w:sz w:val="20"/>
                          <w:szCs w:val="20"/>
                          <w:lang w:val="en-IN"/>
                        </w:rPr>
                      </w:pPr>
                      <w:r w:rsidRPr="003B5BDB">
                        <w:rPr>
                          <w:sz w:val="20"/>
                          <w:szCs w:val="20"/>
                          <w:lang w:val="en-IN"/>
                        </w:rPr>
                        <w:t>2</w:t>
                      </w:r>
                    </w:p>
                  </w:txbxContent>
                </v:textbox>
              </v:shape>
              <v:shape id="_x0000_s2241" type="#_x0000_t202" style="position:absolute;left:3240;top:1620;width:540;height:360">
                <v:textbox style="mso-next-textbox:#_x0000_s2241">
                  <w:txbxContent>
                    <w:p w:rsidR="00102BD1" w:rsidRPr="00346885" w:rsidRDefault="00102BD1" w:rsidP="00346885">
                      <w:pPr>
                        <w:rPr>
                          <w:szCs w:val="18"/>
                        </w:rPr>
                      </w:pPr>
                    </w:p>
                  </w:txbxContent>
                </v:textbox>
              </v:shape>
              <v:shape id="_x0000_s2242" type="#_x0000_t202" style="position:absolute;left:3060;top:1980;width:360;height:360">
                <v:textbox style="mso-next-textbox:#_x0000_s2242">
                  <w:txbxContent>
                    <w:p w:rsidR="00102BD1" w:rsidRPr="004E165D" w:rsidRDefault="00102BD1" w:rsidP="00346885">
                      <w:pPr>
                        <w:rPr>
                          <w:sz w:val="18"/>
                          <w:szCs w:val="18"/>
                        </w:rPr>
                      </w:pPr>
                    </w:p>
                  </w:txbxContent>
                </v:textbox>
              </v:shape>
              <v:shape id="_x0000_s2243" type="#_x0000_t202" style="position:absolute;left:2700;top:1980;width:360;height:360">
                <v:textbox style="mso-next-textbox:#_x0000_s2243">
                  <w:txbxContent>
                    <w:p w:rsidR="00102BD1" w:rsidRPr="004E165D" w:rsidRDefault="00102BD1" w:rsidP="00346885">
                      <w:pPr>
                        <w:rPr>
                          <w:sz w:val="18"/>
                          <w:szCs w:val="18"/>
                        </w:rPr>
                      </w:pPr>
                    </w:p>
                  </w:txbxContent>
                </v:textbox>
              </v:shape>
              <v:shape id="_x0000_s2244" type="#_x0000_t202" style="position:absolute;left:3420;top:1980;width:360;height:360">
                <v:textbox style="mso-next-textbox:#_x0000_s2244">
                  <w:txbxContent>
                    <w:p w:rsidR="00102BD1" w:rsidRPr="004E165D" w:rsidRDefault="00102BD1" w:rsidP="00346885">
                      <w:pPr>
                        <w:rPr>
                          <w:sz w:val="18"/>
                          <w:szCs w:val="18"/>
                        </w:rPr>
                      </w:pPr>
                    </w:p>
                  </w:txbxContent>
                </v:textbox>
              </v:shape>
            </v:group>
            <v:shape id="_x0000_s2251" style="position:absolute;left:5843;top:8707;width:795;height:550;flip:x" coordsize="1260,720" path="m,l,360r1260,l1260,720e" filled="f">
              <v:stroke startarrow="oval" endarrow="block"/>
              <v:path arrowok="t"/>
            </v:shape>
            <v:shape id="_x0000_s2252" style="position:absolute;left:6992;top:8707;width:805;height:550" coordsize="180,720" path="m,l,360r180,l180,720e" filled="f">
              <v:stroke startarrow="oval" endarrow="block"/>
              <v:path arrowok="t"/>
            </v:shape>
            <v:shape id="_x0000_s2253" style="position:absolute;left:7427;top:9765;width:275;height:560;flip:x" coordsize="180,720" path="m,l,360r180,l180,720e" filled="f">
              <v:stroke startarrow="oval" endarrow="block"/>
              <v:path arrowok="t"/>
            </v:shape>
            <v:shape id="_x0000_s2254" style="position:absolute;left:8147;top:9765;width:720;height:560" coordsize="180,720" path="m,l,360r180,l180,720e" filled="f">
              <v:stroke startarrow="oval" endarrow="block"/>
              <v:path arrowok="t"/>
            </v:shape>
            <v:shape id="_x0000_s2256" style="position:absolute;left:4732;top:9824;width:795;height:501;flip:x" coordsize="1260,720" path="m,l,360r1260,l1260,720e" filled="f">
              <v:stroke startarrow="oval" endarrow="block"/>
              <v:path arrowok="t"/>
            </v:shape>
            <v:shape id="_x0000_s2257" style="position:absolute;left:5843;top:9824;width:366;height:501" coordsize="1260,720" path="m,l,360r1260,l1260,720e" filled="f">
              <v:stroke startarrow="oval" endarrow="block"/>
              <v:path arrowok="t"/>
            </v:shape>
          </v:group>
        </w:pict>
      </w:r>
      <w:r w:rsidR="00346885" w:rsidRPr="004F4BD6">
        <w:rPr>
          <w:rFonts w:ascii="Times New Roman" w:hAnsi="Times New Roman" w:cs="Times New Roman"/>
          <w:b/>
          <w:color w:val="000000"/>
        </w:rPr>
        <w:t xml:space="preserve">Step 6: Take 7 and insert it into the tree shown in Step 5. Root is full right subtree of 4 is also full means 7 will be added in the right subtree node and this node will split and pivot/central value will be promoted upward. </w:t>
      </w:r>
      <w:r w:rsidR="00D4664D" w:rsidRPr="004F4BD6">
        <w:rPr>
          <w:rFonts w:ascii="Times New Roman" w:hAnsi="Times New Roman" w:cs="Times New Roman"/>
          <w:b/>
          <w:color w:val="000000"/>
        </w:rPr>
        <w:t xml:space="preserve">Since root is also full then root will split and pivot move upward and form new root. As per this statement the following B-Tree will be created. </w:t>
      </w:r>
    </w:p>
    <w:p w:rsidR="00346885" w:rsidRPr="004F4BD6" w:rsidRDefault="00346885" w:rsidP="00346885">
      <w:pPr>
        <w:ind w:left="2160" w:firstLine="720"/>
        <w:jc w:val="both"/>
        <w:rPr>
          <w:rFonts w:ascii="Times New Roman" w:hAnsi="Times New Roman" w:cs="Times New Roman"/>
          <w:b/>
          <w:color w:val="000000"/>
        </w:rPr>
      </w:pPr>
    </w:p>
    <w:p w:rsidR="00346885" w:rsidRPr="004F4BD6" w:rsidRDefault="00346885" w:rsidP="00346885">
      <w:pPr>
        <w:ind w:left="2160" w:firstLine="720"/>
        <w:jc w:val="both"/>
        <w:rPr>
          <w:rFonts w:ascii="Times New Roman" w:hAnsi="Times New Roman" w:cs="Times New Roman"/>
          <w:b/>
          <w:color w:val="000000"/>
        </w:rPr>
      </w:pPr>
    </w:p>
    <w:p w:rsidR="00346885" w:rsidRPr="004F4BD6" w:rsidRDefault="00346885" w:rsidP="00346885">
      <w:pPr>
        <w:ind w:left="2160" w:firstLine="720"/>
        <w:jc w:val="both"/>
        <w:rPr>
          <w:rFonts w:ascii="Times New Roman" w:hAnsi="Times New Roman" w:cs="Times New Roman"/>
          <w:b/>
          <w:color w:val="000000"/>
        </w:rPr>
      </w:pPr>
    </w:p>
    <w:p w:rsidR="00346885" w:rsidRPr="004F4BD6" w:rsidRDefault="00346885" w:rsidP="00346885">
      <w:pPr>
        <w:ind w:left="2160" w:firstLine="720"/>
        <w:jc w:val="both"/>
        <w:rPr>
          <w:rFonts w:ascii="Times New Roman" w:hAnsi="Times New Roman" w:cs="Times New Roman"/>
          <w:b/>
          <w:color w:val="000000"/>
        </w:rPr>
      </w:pPr>
    </w:p>
    <w:p w:rsidR="00346885" w:rsidRPr="004F4BD6" w:rsidRDefault="00346885" w:rsidP="00346885">
      <w:pPr>
        <w:ind w:left="2160" w:firstLine="720"/>
        <w:jc w:val="both"/>
        <w:rPr>
          <w:rFonts w:ascii="Times New Roman" w:hAnsi="Times New Roman" w:cs="Times New Roman"/>
          <w:b/>
          <w:color w:val="000000"/>
        </w:rPr>
      </w:pPr>
    </w:p>
    <w:p w:rsidR="00346885" w:rsidRPr="004F4BD6" w:rsidRDefault="00346885" w:rsidP="000B042B">
      <w:pPr>
        <w:ind w:left="2160" w:firstLine="720"/>
        <w:jc w:val="both"/>
        <w:rPr>
          <w:rFonts w:ascii="Times New Roman" w:hAnsi="Times New Roman" w:cs="Times New Roman"/>
          <w:b/>
          <w:color w:val="000000"/>
        </w:rPr>
      </w:pPr>
    </w:p>
    <w:p w:rsidR="00152A95" w:rsidRDefault="00152A95" w:rsidP="000B042B">
      <w:pPr>
        <w:ind w:left="2160" w:firstLine="720"/>
        <w:jc w:val="both"/>
        <w:rPr>
          <w:rFonts w:ascii="Times New Roman" w:hAnsi="Times New Roman" w:cs="Times New Roman"/>
          <w:b/>
          <w:color w:val="000000"/>
        </w:rPr>
      </w:pPr>
    </w:p>
    <w:p w:rsidR="003B5BDB" w:rsidRPr="004F4BD6" w:rsidRDefault="00935EEC" w:rsidP="000B042B">
      <w:pPr>
        <w:ind w:left="2160" w:firstLine="720"/>
        <w:jc w:val="both"/>
        <w:rPr>
          <w:rFonts w:ascii="Times New Roman" w:hAnsi="Times New Roman" w:cs="Times New Roman"/>
          <w:b/>
          <w:color w:val="000000"/>
        </w:rPr>
      </w:pPr>
      <w:r>
        <w:rPr>
          <w:rFonts w:ascii="Times New Roman" w:hAnsi="Times New Roman" w:cs="Times New Roman"/>
          <w:b/>
          <w:noProof/>
          <w:color w:val="000000"/>
        </w:rPr>
        <w:pict>
          <v:group id="_x0000_s2260" style="position:absolute;left:0;text-align:left;margin-left:223.2pt;margin-top:61.85pt;width:181.7pt;height:96.15pt;z-index:251940352" coordorigin="4987,4120" coordsize="3634,1923">
            <v:group id="_x0000_s2173" style="position:absolute;left:7541;top:5362;width:1080;height:680" coordorigin="2700,1620" coordsize="1080,720">
              <v:shape id="_x0000_s2174" type="#_x0000_t202" style="position:absolute;left:2700;top:1620;width:540;height:360">
                <v:textbox style="mso-next-textbox:#_x0000_s2174">
                  <w:txbxContent>
                    <w:p w:rsidR="00102BD1" w:rsidRPr="00946294" w:rsidRDefault="00102BD1" w:rsidP="00346885">
                      <w:pPr>
                        <w:jc w:val="center"/>
                        <w:rPr>
                          <w:sz w:val="18"/>
                          <w:szCs w:val="18"/>
                          <w:lang w:val="en-IN"/>
                        </w:rPr>
                      </w:pPr>
                      <w:r>
                        <w:rPr>
                          <w:sz w:val="18"/>
                          <w:szCs w:val="18"/>
                          <w:lang w:val="en-IN"/>
                        </w:rPr>
                        <w:t>5</w:t>
                      </w:r>
                    </w:p>
                  </w:txbxContent>
                </v:textbox>
              </v:shape>
              <v:shape id="_x0000_s2175" type="#_x0000_t202" style="position:absolute;left:3240;top:1620;width:540;height:360">
                <v:textbox style="mso-next-textbox:#_x0000_s2175">
                  <w:txbxContent>
                    <w:p w:rsidR="00102BD1" w:rsidRPr="00346885" w:rsidRDefault="00102BD1" w:rsidP="00346885">
                      <w:pPr>
                        <w:rPr>
                          <w:sz w:val="18"/>
                          <w:szCs w:val="18"/>
                          <w:lang w:val="en-IN"/>
                        </w:rPr>
                      </w:pPr>
                      <w:r>
                        <w:rPr>
                          <w:sz w:val="18"/>
                          <w:szCs w:val="18"/>
                          <w:lang w:val="en-IN"/>
                        </w:rPr>
                        <w:t>6</w:t>
                      </w:r>
                    </w:p>
                  </w:txbxContent>
                </v:textbox>
              </v:shape>
              <v:shape id="_x0000_s2176" type="#_x0000_t202" style="position:absolute;left:3060;top:1980;width:360;height:360">
                <v:textbox style="mso-next-textbox:#_x0000_s2176">
                  <w:txbxContent>
                    <w:p w:rsidR="00102BD1" w:rsidRPr="004E165D" w:rsidRDefault="00102BD1" w:rsidP="00346885">
                      <w:pPr>
                        <w:rPr>
                          <w:sz w:val="18"/>
                          <w:szCs w:val="18"/>
                        </w:rPr>
                      </w:pPr>
                    </w:p>
                  </w:txbxContent>
                </v:textbox>
              </v:shape>
              <v:shape id="_x0000_s2177" type="#_x0000_t202" style="position:absolute;left:2700;top:1980;width:360;height:360">
                <v:textbox style="mso-next-textbox:#_x0000_s2177">
                  <w:txbxContent>
                    <w:p w:rsidR="00102BD1" w:rsidRPr="004E165D" w:rsidRDefault="00102BD1" w:rsidP="00346885">
                      <w:pPr>
                        <w:rPr>
                          <w:sz w:val="18"/>
                          <w:szCs w:val="18"/>
                        </w:rPr>
                      </w:pPr>
                    </w:p>
                  </w:txbxContent>
                </v:textbox>
              </v:shape>
              <v:shape id="_x0000_s2178" type="#_x0000_t202" style="position:absolute;left:3420;top:1980;width:360;height:360">
                <v:textbox style="mso-next-textbox:#_x0000_s2178">
                  <w:txbxContent>
                    <w:p w:rsidR="00102BD1" w:rsidRPr="004E165D" w:rsidRDefault="00102BD1" w:rsidP="00346885">
                      <w:pPr>
                        <w:rPr>
                          <w:sz w:val="18"/>
                          <w:szCs w:val="18"/>
                        </w:rPr>
                      </w:pPr>
                    </w:p>
                  </w:txbxContent>
                </v:textbox>
              </v:shape>
            </v:group>
            <v:shape id="_x0000_s2179" style="position:absolute;left:7162;top:4683;width:919;height:680" coordsize="180,720" path="m,l,360r180,l180,720e" filled="f">
              <v:stroke startarrow="oval" endarrow="block"/>
              <v:path arrowok="t"/>
            </v:shape>
            <v:group id="_x0000_s2180" style="position:absolute;left:4987;top:5363;width:1080;height:680" coordorigin="2700,1620" coordsize="1080,720">
              <v:shape id="_x0000_s2181" type="#_x0000_t202" style="position:absolute;left:2700;top:1620;width:540;height:360">
                <v:textbox style="mso-next-textbox:#_x0000_s2181">
                  <w:txbxContent>
                    <w:p w:rsidR="00102BD1" w:rsidRPr="00946294" w:rsidRDefault="00102BD1" w:rsidP="00346885">
                      <w:pPr>
                        <w:rPr>
                          <w:sz w:val="20"/>
                          <w:szCs w:val="20"/>
                          <w:lang w:val="en-IN"/>
                        </w:rPr>
                      </w:pPr>
                      <w:r>
                        <w:rPr>
                          <w:sz w:val="20"/>
                          <w:szCs w:val="20"/>
                          <w:lang w:val="en-IN"/>
                        </w:rPr>
                        <w:t>1</w:t>
                      </w:r>
                    </w:p>
                  </w:txbxContent>
                </v:textbox>
              </v:shape>
              <v:shape id="_x0000_s2182" type="#_x0000_t202" style="position:absolute;left:3240;top:1620;width:540;height:360">
                <v:textbox style="mso-next-textbox:#_x0000_s2182">
                  <w:txbxContent>
                    <w:p w:rsidR="00102BD1" w:rsidRPr="00946294" w:rsidRDefault="00102BD1" w:rsidP="00346885">
                      <w:pPr>
                        <w:jc w:val="center"/>
                        <w:rPr>
                          <w:sz w:val="18"/>
                          <w:szCs w:val="18"/>
                          <w:lang w:val="en-IN"/>
                        </w:rPr>
                      </w:pPr>
                    </w:p>
                  </w:txbxContent>
                </v:textbox>
              </v:shape>
              <v:shape id="_x0000_s2183" type="#_x0000_t202" style="position:absolute;left:3060;top:1980;width:360;height:360">
                <v:textbox style="mso-next-textbox:#_x0000_s2183">
                  <w:txbxContent>
                    <w:p w:rsidR="00102BD1" w:rsidRPr="004E165D" w:rsidRDefault="00102BD1" w:rsidP="00346885">
                      <w:pPr>
                        <w:rPr>
                          <w:sz w:val="18"/>
                          <w:szCs w:val="18"/>
                        </w:rPr>
                      </w:pPr>
                    </w:p>
                  </w:txbxContent>
                </v:textbox>
              </v:shape>
              <v:shape id="_x0000_s2184" type="#_x0000_t202" style="position:absolute;left:2700;top:1980;width:360;height:360">
                <v:textbox style="mso-next-textbox:#_x0000_s2184">
                  <w:txbxContent>
                    <w:p w:rsidR="00102BD1" w:rsidRPr="004E165D" w:rsidRDefault="00102BD1" w:rsidP="00346885">
                      <w:pPr>
                        <w:rPr>
                          <w:sz w:val="18"/>
                          <w:szCs w:val="18"/>
                        </w:rPr>
                      </w:pPr>
                    </w:p>
                  </w:txbxContent>
                </v:textbox>
              </v:shape>
              <v:shape id="_x0000_s2185" type="#_x0000_t202" style="position:absolute;left:3420;top:1980;width:360;height:360">
                <v:textbox style="mso-next-textbox:#_x0000_s2185">
                  <w:txbxContent>
                    <w:p w:rsidR="00102BD1" w:rsidRPr="004E165D" w:rsidRDefault="00102BD1" w:rsidP="00346885">
                      <w:pPr>
                        <w:rPr>
                          <w:sz w:val="18"/>
                          <w:szCs w:val="18"/>
                        </w:rPr>
                      </w:pPr>
                    </w:p>
                  </w:txbxContent>
                </v:textbox>
              </v:shape>
            </v:group>
            <v:group id="_x0000_s2186" style="position:absolute;left:6308;top:5362;width:1080;height:680" coordorigin="2700,1620" coordsize="1080,720">
              <v:shape id="_x0000_s2187" type="#_x0000_t202" style="position:absolute;left:2700;top:1620;width:540;height:360">
                <v:textbox style="mso-next-textbox:#_x0000_s2187">
                  <w:txbxContent>
                    <w:p w:rsidR="00102BD1" w:rsidRPr="00946294" w:rsidRDefault="00102BD1" w:rsidP="00346885">
                      <w:pPr>
                        <w:jc w:val="center"/>
                        <w:rPr>
                          <w:sz w:val="18"/>
                          <w:szCs w:val="18"/>
                          <w:lang w:val="en-IN"/>
                        </w:rPr>
                      </w:pPr>
                      <w:r>
                        <w:rPr>
                          <w:sz w:val="18"/>
                          <w:szCs w:val="18"/>
                          <w:lang w:val="en-IN"/>
                        </w:rPr>
                        <w:t>3</w:t>
                      </w:r>
                    </w:p>
                  </w:txbxContent>
                </v:textbox>
              </v:shape>
              <v:shape id="_x0000_s2188" type="#_x0000_t202" style="position:absolute;left:3240;top:1620;width:540;height:360">
                <v:textbox style="mso-next-textbox:#_x0000_s2188">
                  <w:txbxContent>
                    <w:p w:rsidR="00102BD1" w:rsidRPr="004A391E" w:rsidRDefault="00102BD1" w:rsidP="00346885">
                      <w:pPr>
                        <w:rPr>
                          <w:szCs w:val="18"/>
                          <w:lang w:val="en-IN"/>
                        </w:rPr>
                      </w:pPr>
                      <w:r>
                        <w:rPr>
                          <w:szCs w:val="18"/>
                          <w:lang w:val="en-IN"/>
                        </w:rPr>
                        <w:t>4</w:t>
                      </w:r>
                    </w:p>
                  </w:txbxContent>
                </v:textbox>
              </v:shape>
              <v:shape id="_x0000_s2189" type="#_x0000_t202" style="position:absolute;left:3060;top:1980;width:360;height:360">
                <v:textbox style="mso-next-textbox:#_x0000_s2189">
                  <w:txbxContent>
                    <w:p w:rsidR="00102BD1" w:rsidRPr="004E165D" w:rsidRDefault="00102BD1" w:rsidP="00346885">
                      <w:pPr>
                        <w:rPr>
                          <w:sz w:val="18"/>
                          <w:szCs w:val="18"/>
                        </w:rPr>
                      </w:pPr>
                    </w:p>
                  </w:txbxContent>
                </v:textbox>
              </v:shape>
              <v:shape id="_x0000_s2190" type="#_x0000_t202" style="position:absolute;left:2700;top:1980;width:360;height:360">
                <v:textbox style="mso-next-textbox:#_x0000_s2190">
                  <w:txbxContent>
                    <w:p w:rsidR="00102BD1" w:rsidRPr="004E165D" w:rsidRDefault="00102BD1" w:rsidP="00346885">
                      <w:pPr>
                        <w:rPr>
                          <w:sz w:val="18"/>
                          <w:szCs w:val="18"/>
                        </w:rPr>
                      </w:pPr>
                    </w:p>
                  </w:txbxContent>
                </v:textbox>
              </v:shape>
              <v:shape id="_x0000_s2191" type="#_x0000_t202" style="position:absolute;left:3420;top:1980;width:360;height:360">
                <v:textbox style="mso-next-textbox:#_x0000_s2191">
                  <w:txbxContent>
                    <w:p w:rsidR="00102BD1" w:rsidRPr="004E165D" w:rsidRDefault="00102BD1" w:rsidP="00346885">
                      <w:pPr>
                        <w:rPr>
                          <w:sz w:val="18"/>
                          <w:szCs w:val="18"/>
                        </w:rPr>
                      </w:pPr>
                    </w:p>
                  </w:txbxContent>
                </v:textbox>
              </v:shape>
            </v:group>
            <v:shape id="_x0000_s2192" style="position:absolute;left:5527;top:4700;width:795;height:680;flip:x" coordsize="1260,720" path="m,l,360r1260,l1260,720e" filled="f">
              <v:stroke startarrow="oval" endarrow="block"/>
              <v:path arrowok="t"/>
            </v:shape>
            <v:shape id="_x0000_s2193" style="position:absolute;left:6668;top:4732;width:180;height:680" coordsize="180,720" path="m,l,360r180,l180,720e" filled="f">
              <v:stroke startarrow="oval" endarrow="block"/>
              <v:path arrowok="t"/>
            </v:shape>
            <v:group id="_x0000_s2194" style="position:absolute;left:6128;top:4120;width:1080;height:749" coordorigin="2700,1620" coordsize="1080,720">
              <v:shape id="_x0000_s2195" type="#_x0000_t202" style="position:absolute;left:2700;top:1620;width:540;height:360">
                <v:textbox style="mso-next-textbox:#_x0000_s2195">
                  <w:txbxContent>
                    <w:p w:rsidR="00102BD1" w:rsidRPr="003B5BDB" w:rsidRDefault="00102BD1" w:rsidP="00346885">
                      <w:pPr>
                        <w:rPr>
                          <w:sz w:val="20"/>
                          <w:szCs w:val="20"/>
                          <w:lang w:val="en-IN"/>
                        </w:rPr>
                      </w:pPr>
                      <w:r w:rsidRPr="003B5BDB">
                        <w:rPr>
                          <w:sz w:val="20"/>
                          <w:szCs w:val="20"/>
                          <w:lang w:val="en-IN"/>
                        </w:rPr>
                        <w:t>2</w:t>
                      </w:r>
                    </w:p>
                  </w:txbxContent>
                </v:textbox>
              </v:shape>
              <v:shape id="_x0000_s2196" type="#_x0000_t202" style="position:absolute;left:3240;top:1620;width:540;height:360">
                <v:textbox style="mso-next-textbox:#_x0000_s2196">
                  <w:txbxContent>
                    <w:p w:rsidR="00102BD1" w:rsidRPr="003B5BDB" w:rsidRDefault="00102BD1" w:rsidP="00346885">
                      <w:pPr>
                        <w:rPr>
                          <w:sz w:val="20"/>
                          <w:szCs w:val="20"/>
                          <w:lang w:val="en-IN"/>
                        </w:rPr>
                      </w:pPr>
                      <w:r>
                        <w:rPr>
                          <w:sz w:val="20"/>
                          <w:szCs w:val="20"/>
                          <w:lang w:val="en-IN"/>
                        </w:rPr>
                        <w:t>6</w:t>
                      </w:r>
                    </w:p>
                  </w:txbxContent>
                </v:textbox>
              </v:shape>
              <v:shape id="_x0000_s2197" type="#_x0000_t202" style="position:absolute;left:3060;top:1980;width:360;height:360">
                <v:textbox style="mso-next-textbox:#_x0000_s2197">
                  <w:txbxContent>
                    <w:p w:rsidR="00102BD1" w:rsidRPr="004E165D" w:rsidRDefault="00102BD1" w:rsidP="00346885">
                      <w:pPr>
                        <w:rPr>
                          <w:sz w:val="18"/>
                          <w:szCs w:val="18"/>
                        </w:rPr>
                      </w:pPr>
                    </w:p>
                  </w:txbxContent>
                </v:textbox>
              </v:shape>
              <v:shape id="_x0000_s2198" type="#_x0000_t202" style="position:absolute;left:2700;top:1980;width:360;height:360">
                <v:textbox style="mso-next-textbox:#_x0000_s2198">
                  <w:txbxContent>
                    <w:p w:rsidR="00102BD1" w:rsidRPr="004E165D" w:rsidRDefault="00102BD1" w:rsidP="00346885">
                      <w:pPr>
                        <w:rPr>
                          <w:sz w:val="18"/>
                          <w:szCs w:val="18"/>
                        </w:rPr>
                      </w:pPr>
                    </w:p>
                  </w:txbxContent>
                </v:textbox>
              </v:shape>
              <v:shape id="_x0000_s2199" type="#_x0000_t202" style="position:absolute;left:3420;top:1980;width:360;height:360">
                <v:textbox style="mso-next-textbox:#_x0000_s2199">
                  <w:txbxContent>
                    <w:p w:rsidR="00102BD1" w:rsidRPr="004E165D" w:rsidRDefault="00102BD1" w:rsidP="00346885">
                      <w:pPr>
                        <w:rPr>
                          <w:sz w:val="18"/>
                          <w:szCs w:val="18"/>
                        </w:rPr>
                      </w:pPr>
                    </w:p>
                  </w:txbxContent>
                </v:textbox>
              </v:shape>
            </v:group>
          </v:group>
        </w:pict>
      </w:r>
      <w:r w:rsidR="004A391E" w:rsidRPr="004F4BD6">
        <w:rPr>
          <w:rFonts w:ascii="Times New Roman" w:hAnsi="Times New Roman" w:cs="Times New Roman"/>
          <w:b/>
          <w:color w:val="000000"/>
        </w:rPr>
        <w:t xml:space="preserve">Since left subtree of 4 and right subtree of 2 are not full/only half field. Means to adjust the height of the tree pivot of the root will be downgraded into the left subtree of newly added key into the root and result B-tree will be. </w:t>
      </w:r>
    </w:p>
    <w:p w:rsidR="004A391E" w:rsidRPr="004F4BD6" w:rsidRDefault="004A391E" w:rsidP="000B042B">
      <w:pPr>
        <w:ind w:left="2160" w:firstLine="720"/>
        <w:jc w:val="both"/>
        <w:rPr>
          <w:rFonts w:ascii="Times New Roman" w:hAnsi="Times New Roman" w:cs="Times New Roman"/>
          <w:b/>
          <w:color w:val="000000"/>
        </w:rPr>
      </w:pPr>
    </w:p>
    <w:p w:rsidR="00435234" w:rsidRPr="004F4BD6" w:rsidRDefault="00435234" w:rsidP="000B042B">
      <w:pPr>
        <w:ind w:left="2160" w:firstLine="720"/>
        <w:jc w:val="both"/>
        <w:rPr>
          <w:rFonts w:ascii="Times New Roman" w:hAnsi="Times New Roman" w:cs="Times New Roman"/>
          <w:b/>
          <w:color w:val="000000"/>
        </w:rPr>
      </w:pPr>
    </w:p>
    <w:p w:rsidR="000B042B" w:rsidRPr="004F4BD6" w:rsidRDefault="000B042B" w:rsidP="000B042B">
      <w:pPr>
        <w:ind w:left="2160" w:firstLine="720"/>
        <w:jc w:val="both"/>
        <w:rPr>
          <w:rFonts w:ascii="Times New Roman" w:hAnsi="Times New Roman" w:cs="Times New Roman"/>
          <w:color w:val="000000"/>
        </w:rPr>
      </w:pPr>
    </w:p>
    <w:p w:rsidR="000B042B" w:rsidRPr="004F4BD6" w:rsidRDefault="000B042B" w:rsidP="00A32902">
      <w:pPr>
        <w:spacing w:after="0" w:line="240" w:lineRule="auto"/>
        <w:jc w:val="both"/>
        <w:rPr>
          <w:rFonts w:ascii="Times New Roman" w:hAnsi="Times New Roman" w:cs="Times New Roman"/>
          <w:color w:val="000000"/>
        </w:rPr>
      </w:pPr>
    </w:p>
    <w:p w:rsidR="005C449B" w:rsidRPr="004F4BD6" w:rsidRDefault="005C449B" w:rsidP="005C449B">
      <w:pPr>
        <w:rPr>
          <w:rFonts w:ascii="Times New Roman" w:hAnsi="Times New Roman" w:cs="Times New Roman"/>
          <w:b/>
          <w:color w:val="FF0000"/>
        </w:rPr>
      </w:pPr>
      <w:r w:rsidRPr="004F4BD6">
        <w:rPr>
          <w:rFonts w:ascii="Times New Roman" w:hAnsi="Times New Roman" w:cs="Times New Roman"/>
          <w:b/>
          <w:color w:val="FF0000"/>
        </w:rPr>
        <w:t xml:space="preserve">Insertion in B-Tree </w:t>
      </w:r>
    </w:p>
    <w:p w:rsidR="005C449B" w:rsidRPr="004F4BD6" w:rsidRDefault="005C449B" w:rsidP="005C449B">
      <w:pPr>
        <w:rPr>
          <w:rFonts w:ascii="Times New Roman" w:hAnsi="Times New Roman" w:cs="Times New Roman"/>
          <w:color w:val="000000"/>
        </w:rPr>
      </w:pPr>
      <w:r w:rsidRPr="004F4BD6">
        <w:rPr>
          <w:rFonts w:ascii="Times New Roman" w:hAnsi="Times New Roman" w:cs="Times New Roman"/>
          <w:color w:val="000000"/>
        </w:rPr>
        <w:t xml:space="preserve">To insert value X into a B-tree, there are 3 steps: </w:t>
      </w:r>
    </w:p>
    <w:p w:rsidR="005C449B" w:rsidRPr="004F4BD6" w:rsidRDefault="005C449B" w:rsidP="00D56B55">
      <w:pPr>
        <w:numPr>
          <w:ilvl w:val="0"/>
          <w:numId w:val="39"/>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Using the search procedure for m-way trees find the leaf node to which X should be added.</w:t>
      </w:r>
    </w:p>
    <w:p w:rsidR="005C449B" w:rsidRPr="004F4BD6" w:rsidRDefault="005C449B" w:rsidP="00D56B55">
      <w:pPr>
        <w:numPr>
          <w:ilvl w:val="0"/>
          <w:numId w:val="39"/>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lastRenderedPageBreak/>
        <w:t>Add X to this node in the appropriate place among the values already there. Being a leaf node there are no subtrees to worry about.</w:t>
      </w:r>
    </w:p>
    <w:p w:rsidR="005C449B" w:rsidRPr="004F4BD6" w:rsidRDefault="005C449B" w:rsidP="00D56B55">
      <w:pPr>
        <w:numPr>
          <w:ilvl w:val="0"/>
          <w:numId w:val="39"/>
        </w:numPr>
        <w:spacing w:after="0" w:line="240" w:lineRule="auto"/>
        <w:jc w:val="both"/>
        <w:outlineLvl w:val="0"/>
        <w:rPr>
          <w:rFonts w:ascii="Times New Roman" w:hAnsi="Times New Roman" w:cs="Times New Roman"/>
          <w:color w:val="000000"/>
        </w:rPr>
      </w:pPr>
      <w:r w:rsidRPr="004F4BD6">
        <w:rPr>
          <w:rFonts w:ascii="Times New Roman" w:hAnsi="Times New Roman" w:cs="Times New Roman"/>
          <w:color w:val="000000"/>
        </w:rPr>
        <w:t xml:space="preserve">If there are m-1 or fewer </w:t>
      </w:r>
      <w:r w:rsidR="00AF5EB7">
        <w:rPr>
          <w:rFonts w:ascii="Times New Roman" w:hAnsi="Times New Roman" w:cs="Times New Roman"/>
          <w:color w:val="000000"/>
        </w:rPr>
        <w:t>keys/</w:t>
      </w:r>
      <w:r w:rsidRPr="004F4BD6">
        <w:rPr>
          <w:rFonts w:ascii="Times New Roman" w:hAnsi="Times New Roman" w:cs="Times New Roman"/>
          <w:color w:val="000000"/>
        </w:rPr>
        <w:t>values in the node after adding X, then we are finished.  If there are m</w:t>
      </w:r>
      <w:r w:rsidR="00152A95">
        <w:rPr>
          <w:rFonts w:ascii="Times New Roman" w:hAnsi="Times New Roman" w:cs="Times New Roman"/>
          <w:color w:val="000000"/>
        </w:rPr>
        <w:t>-1 (keys/values) and after</w:t>
      </w:r>
      <w:r w:rsidRPr="004F4BD6">
        <w:rPr>
          <w:rFonts w:ascii="Times New Roman" w:hAnsi="Times New Roman" w:cs="Times New Roman"/>
          <w:color w:val="000000"/>
        </w:rPr>
        <w:t xml:space="preserve"> adding X</w:t>
      </w:r>
      <w:r w:rsidR="00152A95">
        <w:rPr>
          <w:rFonts w:ascii="Times New Roman" w:hAnsi="Times New Roman" w:cs="Times New Roman"/>
          <w:color w:val="000000"/>
        </w:rPr>
        <w:t xml:space="preserve"> there will be m keys/values</w:t>
      </w:r>
      <w:r w:rsidRPr="004F4BD6">
        <w:rPr>
          <w:rFonts w:ascii="Times New Roman" w:hAnsi="Times New Roman" w:cs="Times New Roman"/>
          <w:color w:val="000000"/>
        </w:rPr>
        <w:t xml:space="preserve">, we say the node has </w:t>
      </w:r>
      <w:r w:rsidRPr="004F4BD6">
        <w:rPr>
          <w:rStyle w:val="Emphasis"/>
          <w:rFonts w:ascii="Times New Roman" w:hAnsi="Times New Roman" w:cs="Times New Roman"/>
          <w:i w:val="0"/>
          <w:color w:val="000000"/>
        </w:rPr>
        <w:t>overflowed</w:t>
      </w:r>
      <w:r w:rsidRPr="004F4BD6">
        <w:rPr>
          <w:rFonts w:ascii="Times New Roman" w:hAnsi="Times New Roman" w:cs="Times New Roman"/>
          <w:color w:val="000000"/>
        </w:rPr>
        <w:t xml:space="preserve">. To repair this, we split the node into three parts: </w:t>
      </w:r>
      <w:r w:rsidR="00AF5EB7">
        <w:rPr>
          <w:rFonts w:ascii="Times New Roman" w:hAnsi="Times New Roman" w:cs="Times New Roman"/>
          <w:color w:val="000000"/>
        </w:rPr>
        <w:t xml:space="preserve">for </w:t>
      </w:r>
    </w:p>
    <w:p w:rsidR="005C449B" w:rsidRPr="004F4BD6" w:rsidRDefault="005C449B" w:rsidP="005C449B">
      <w:pPr>
        <w:ind w:left="360"/>
        <w:jc w:val="both"/>
        <w:outlineLvl w:val="0"/>
        <w:rPr>
          <w:rFonts w:ascii="Times New Roman" w:hAnsi="Times New Roman" w:cs="Times New Roman"/>
          <w:color w:val="000000"/>
        </w:rPr>
      </w:pPr>
    </w:p>
    <w:p w:rsidR="005C449B" w:rsidRPr="004F4BD6" w:rsidRDefault="005C449B" w:rsidP="005C449B">
      <w:pPr>
        <w:ind w:left="720"/>
        <w:rPr>
          <w:rFonts w:ascii="Times New Roman" w:hAnsi="Times New Roman" w:cs="Times New Roman"/>
          <w:color w:val="000000"/>
        </w:rPr>
      </w:pPr>
      <w:r w:rsidRPr="004F4BD6">
        <w:rPr>
          <w:rFonts w:ascii="Times New Roman" w:hAnsi="Times New Roman" w:cs="Times New Roman"/>
          <w:b/>
          <w:bCs/>
          <w:color w:val="000000"/>
        </w:rPr>
        <w:t>Left</w:t>
      </w:r>
      <w:r w:rsidRPr="004F4BD6">
        <w:rPr>
          <w:rFonts w:ascii="Times New Roman" w:hAnsi="Times New Roman" w:cs="Times New Roman"/>
          <w:color w:val="000000"/>
        </w:rPr>
        <w:t xml:space="preserve">: the first (m-1)/2 values </w:t>
      </w:r>
    </w:p>
    <w:p w:rsidR="005C449B" w:rsidRPr="004F4BD6" w:rsidRDefault="005C449B" w:rsidP="005C449B">
      <w:pPr>
        <w:ind w:left="720"/>
        <w:rPr>
          <w:rFonts w:ascii="Times New Roman" w:hAnsi="Times New Roman" w:cs="Times New Roman"/>
          <w:color w:val="000000"/>
        </w:rPr>
      </w:pPr>
      <w:r w:rsidRPr="004F4BD6">
        <w:rPr>
          <w:rFonts w:ascii="Times New Roman" w:hAnsi="Times New Roman" w:cs="Times New Roman"/>
          <w:b/>
          <w:bCs/>
          <w:color w:val="000000"/>
        </w:rPr>
        <w:t>Middle</w:t>
      </w:r>
      <w:r w:rsidRPr="004F4BD6">
        <w:rPr>
          <w:rFonts w:ascii="Times New Roman" w:hAnsi="Times New Roman" w:cs="Times New Roman"/>
          <w:color w:val="000000"/>
        </w:rPr>
        <w:t xml:space="preserve">: the middle value (position 1+((m-1)/2) </w:t>
      </w:r>
    </w:p>
    <w:p w:rsidR="005C449B" w:rsidRDefault="005C449B" w:rsidP="005C449B">
      <w:pPr>
        <w:ind w:left="720"/>
        <w:rPr>
          <w:rFonts w:ascii="Times New Roman" w:hAnsi="Times New Roman" w:cs="Times New Roman"/>
          <w:color w:val="000000"/>
        </w:rPr>
      </w:pPr>
      <w:r w:rsidRPr="004F4BD6">
        <w:rPr>
          <w:rFonts w:ascii="Times New Roman" w:hAnsi="Times New Roman" w:cs="Times New Roman"/>
          <w:b/>
          <w:bCs/>
          <w:color w:val="000000"/>
        </w:rPr>
        <w:t>Right</w:t>
      </w:r>
      <w:r w:rsidRPr="004F4BD6">
        <w:rPr>
          <w:rFonts w:ascii="Times New Roman" w:hAnsi="Times New Roman" w:cs="Times New Roman"/>
          <w:color w:val="000000"/>
        </w:rPr>
        <w:t xml:space="preserve">:  the last (m-1)/2 values </w:t>
      </w:r>
    </w:p>
    <w:p w:rsidR="00AF5EB7" w:rsidRDefault="00AF5EB7" w:rsidP="00AF5EB7">
      <w:pPr>
        <w:jc w:val="both"/>
        <w:rPr>
          <w:rFonts w:ascii="Times New Roman" w:hAnsi="Times New Roman" w:cs="Times New Roman"/>
          <w:color w:val="000000"/>
        </w:rPr>
      </w:pPr>
    </w:p>
    <w:p w:rsidR="00AF5EB7" w:rsidRPr="004F4BD6" w:rsidRDefault="00AF5EB7" w:rsidP="00AF5EB7">
      <w:pPr>
        <w:jc w:val="both"/>
        <w:rPr>
          <w:rFonts w:ascii="Times New Roman" w:hAnsi="Times New Roman" w:cs="Times New Roman"/>
          <w:color w:val="000000"/>
        </w:rPr>
      </w:pPr>
      <w:r w:rsidRPr="004F4BD6">
        <w:rPr>
          <w:rFonts w:ascii="Times New Roman" w:hAnsi="Times New Roman" w:cs="Times New Roman"/>
          <w:color w:val="000000"/>
        </w:rPr>
        <w:t xml:space="preserve">For example consider the List: 1, 2, 3, 4, 5, 6, 7 and construct/build a B-Tree of Degree 3. Here m=3 means number of keys/values in a node will be 2.  </w:t>
      </w:r>
      <w:r>
        <w:rPr>
          <w:rFonts w:ascii="Times New Roman" w:hAnsi="Times New Roman" w:cs="Times New Roman"/>
          <w:color w:val="000000"/>
        </w:rPr>
        <w:t xml:space="preserve">Starting the construction of B-tree of degree3 .first we insert 1 and 2 in the tree after that </w:t>
      </w:r>
      <w:r w:rsidRPr="004F4BD6">
        <w:rPr>
          <w:rFonts w:ascii="Times New Roman" w:hAnsi="Times New Roman" w:cs="Times New Roman"/>
          <w:color w:val="000000"/>
        </w:rPr>
        <w:t xml:space="preserve">Insertion </w:t>
      </w:r>
      <w:r>
        <w:rPr>
          <w:rFonts w:ascii="Times New Roman" w:hAnsi="Times New Roman" w:cs="Times New Roman"/>
          <w:color w:val="000000"/>
        </w:rPr>
        <w:t>3. Insertion of 3 violate the property of B-tree.</w:t>
      </w:r>
      <w:r w:rsidR="00CE305A">
        <w:rPr>
          <w:rFonts w:ascii="Times New Roman" w:hAnsi="Times New Roman" w:cs="Times New Roman"/>
          <w:color w:val="000000"/>
        </w:rPr>
        <w:t xml:space="preserve">As per the steps mentioned above we split the node into three parts. Same is discussed in the example Above.   </w:t>
      </w:r>
    </w:p>
    <w:tbl>
      <w:tblPr>
        <w:tblStyle w:val="TableGrid"/>
        <w:tblpPr w:leftFromText="180" w:rightFromText="180" w:vertAnchor="text" w:horzAnchor="page" w:tblpX="6223" w:tblpY="77"/>
        <w:tblW w:w="0" w:type="auto"/>
        <w:tblLook w:val="04A0"/>
      </w:tblPr>
      <w:tblGrid>
        <w:gridCol w:w="222"/>
        <w:gridCol w:w="222"/>
        <w:gridCol w:w="222"/>
      </w:tblGrid>
      <w:tr w:rsidR="00CE305A" w:rsidRPr="004F4BD6" w:rsidTr="00CE305A">
        <w:tc>
          <w:tcPr>
            <w:tcW w:w="0" w:type="auto"/>
          </w:tcPr>
          <w:p w:rsidR="00CE305A" w:rsidRPr="004F4BD6" w:rsidRDefault="00CE305A" w:rsidP="00CE305A">
            <w:pPr>
              <w:jc w:val="both"/>
              <w:outlineLvl w:val="0"/>
              <w:rPr>
                <w:rFonts w:ascii="Times New Roman" w:hAnsi="Times New Roman" w:cs="Times New Roman"/>
                <w:color w:val="000000"/>
              </w:rPr>
            </w:pPr>
          </w:p>
        </w:tc>
        <w:tc>
          <w:tcPr>
            <w:tcW w:w="0" w:type="auto"/>
          </w:tcPr>
          <w:p w:rsidR="00CE305A" w:rsidRPr="004F4BD6" w:rsidRDefault="00CE305A" w:rsidP="00CE305A">
            <w:pPr>
              <w:jc w:val="both"/>
              <w:outlineLvl w:val="0"/>
              <w:rPr>
                <w:rFonts w:ascii="Times New Roman" w:hAnsi="Times New Roman" w:cs="Times New Roman"/>
                <w:color w:val="000000"/>
              </w:rPr>
            </w:pPr>
          </w:p>
        </w:tc>
        <w:tc>
          <w:tcPr>
            <w:tcW w:w="0" w:type="auto"/>
          </w:tcPr>
          <w:p w:rsidR="00CE305A" w:rsidRPr="004F4BD6" w:rsidRDefault="00CE305A" w:rsidP="00CE305A">
            <w:pPr>
              <w:jc w:val="both"/>
              <w:outlineLvl w:val="0"/>
              <w:rPr>
                <w:rFonts w:ascii="Times New Roman" w:hAnsi="Times New Roman" w:cs="Times New Roman"/>
                <w:color w:val="000000"/>
              </w:rPr>
            </w:pPr>
          </w:p>
        </w:tc>
      </w:tr>
    </w:tbl>
    <w:p w:rsidR="00AF5EB7" w:rsidRPr="004F4BD6" w:rsidRDefault="00AF5EB7" w:rsidP="005C449B">
      <w:pPr>
        <w:ind w:left="720"/>
        <w:rPr>
          <w:rFonts w:ascii="Times New Roman" w:hAnsi="Times New Roman" w:cs="Times New Roman"/>
          <w:color w:val="000000"/>
        </w:rPr>
      </w:pPr>
    </w:p>
    <w:p w:rsidR="005C449B" w:rsidRPr="004F4BD6" w:rsidRDefault="005C449B" w:rsidP="005C449B">
      <w:pPr>
        <w:pStyle w:val="BodyTextIndent"/>
        <w:ind w:firstLine="360"/>
        <w:jc w:val="both"/>
        <w:rPr>
          <w:sz w:val="22"/>
          <w:szCs w:val="22"/>
        </w:rPr>
      </w:pPr>
      <w:r w:rsidRPr="004F4BD6">
        <w:rPr>
          <w:sz w:val="22"/>
          <w:szCs w:val="22"/>
        </w:rPr>
        <w:t xml:space="preserve">Note that Left and Right have </w:t>
      </w:r>
      <w:r w:rsidR="00CE305A">
        <w:rPr>
          <w:sz w:val="22"/>
          <w:szCs w:val="22"/>
        </w:rPr>
        <w:t xml:space="preserve">subtrees have </w:t>
      </w:r>
      <w:r w:rsidRPr="004F4BD6">
        <w:rPr>
          <w:sz w:val="22"/>
          <w:szCs w:val="22"/>
        </w:rPr>
        <w:t>just enough values to be made into individual nodes. That’s what we do, they become the left and right children of Middle</w:t>
      </w:r>
      <w:r w:rsidR="00CE305A">
        <w:rPr>
          <w:sz w:val="22"/>
          <w:szCs w:val="22"/>
        </w:rPr>
        <w:t xml:space="preserve"> element</w:t>
      </w:r>
      <w:r w:rsidRPr="004F4BD6">
        <w:rPr>
          <w:sz w:val="22"/>
          <w:szCs w:val="22"/>
        </w:rPr>
        <w:t>, which we add in the appropriate place in this node’s parent</w:t>
      </w:r>
      <w:r w:rsidR="00CE305A">
        <w:rPr>
          <w:sz w:val="22"/>
          <w:szCs w:val="22"/>
        </w:rPr>
        <w:t xml:space="preserve"> node</w:t>
      </w:r>
      <w:r w:rsidRPr="004F4BD6">
        <w:rPr>
          <w:sz w:val="22"/>
          <w:szCs w:val="22"/>
        </w:rPr>
        <w:t xml:space="preserve">. But what if there is no room in the parent? If it overflows we do the same thing again: split it into Left-Middle-Right, make Left and Right into new nodes and add Middle (with Left and Right as its children) to the node above. We continue doing this until no overflow occurs, or until the root itself overflows. If the root overflows, we split it, as usual, and create a new root node with Middle as its only value and Left and Right as its children (as usual). </w:t>
      </w:r>
    </w:p>
    <w:p w:rsidR="005C449B" w:rsidRPr="004F4BD6" w:rsidRDefault="005C449B" w:rsidP="005C449B">
      <w:pPr>
        <w:pStyle w:val="BodyTextIndent"/>
        <w:ind w:firstLine="360"/>
        <w:jc w:val="both"/>
        <w:rPr>
          <w:sz w:val="22"/>
          <w:szCs w:val="22"/>
        </w:rPr>
      </w:pPr>
      <w:r w:rsidRPr="004F4BD6">
        <w:rPr>
          <w:sz w:val="22"/>
          <w:szCs w:val="22"/>
        </w:rPr>
        <w:t xml:space="preserve">For example, let us do a sequence of insertions into B-tree </w:t>
      </w:r>
      <w:r w:rsidRPr="004F4BD6">
        <w:rPr>
          <w:b/>
          <w:sz w:val="22"/>
          <w:szCs w:val="22"/>
        </w:rPr>
        <w:t>Figure</w:t>
      </w:r>
      <w:r w:rsidR="00CE305A">
        <w:rPr>
          <w:sz w:val="22"/>
          <w:szCs w:val="22"/>
        </w:rPr>
        <w:t>2</w:t>
      </w:r>
      <w:r w:rsidRPr="004F4BD6">
        <w:rPr>
          <w:sz w:val="22"/>
          <w:szCs w:val="22"/>
        </w:rPr>
        <w:t xml:space="preserve"> (m=5, so each node other than the root must contain between 2 and 4 values). </w:t>
      </w:r>
    </w:p>
    <w:p w:rsidR="005C449B" w:rsidRPr="004F4BD6" w:rsidRDefault="00935EEC" w:rsidP="005C449B">
      <w:pPr>
        <w:rPr>
          <w:rFonts w:ascii="Times New Roman" w:hAnsi="Times New Roman" w:cs="Times New Roman"/>
        </w:rPr>
      </w:pPr>
      <w:r>
        <w:rPr>
          <w:rFonts w:ascii="Times New Roman" w:hAnsi="Times New Roman" w:cs="Times New Roman"/>
          <w:noProof/>
        </w:rPr>
        <w:pict>
          <v:group id="_x0000_s2308" style="position:absolute;margin-left:29.25pt;margin-top:6.8pt;width:435.65pt;height:130.4pt;z-index:251957248" coordorigin="2241,9364" coordsize="6660,2160">
            <v:group id="_x0000_s2309" style="position:absolute;left:4761;top:9364;width:2160;height:680" coordorigin="4761,9364" coordsize="2160,680">
              <v:shape id="_x0000_s2310" type="#_x0000_t202" style="position:absolute;left:4761;top:9364;width:540;height:340">
                <v:textbox style="mso-next-textbox:#_x0000_s2310">
                  <w:txbxContent>
                    <w:p w:rsidR="00102BD1" w:rsidRPr="00685754" w:rsidRDefault="00102BD1" w:rsidP="005C449B">
                      <w:pPr>
                        <w:jc w:val="center"/>
                      </w:pPr>
                      <w:r>
                        <w:t>10</w:t>
                      </w:r>
                    </w:p>
                  </w:txbxContent>
                </v:textbox>
              </v:shape>
              <v:shape id="_x0000_s2311" type="#_x0000_t202" style="position:absolute;left:5301;top:9364;width:540;height:340">
                <v:textbox style="mso-next-textbox:#_x0000_s2311">
                  <w:txbxContent>
                    <w:p w:rsidR="00102BD1" w:rsidRPr="00685754" w:rsidRDefault="00102BD1" w:rsidP="005C449B">
                      <w:pPr>
                        <w:jc w:val="center"/>
                      </w:pPr>
                      <w:r>
                        <w:t>50</w:t>
                      </w:r>
                    </w:p>
                  </w:txbxContent>
                </v:textbox>
              </v:shape>
              <v:shape id="_x0000_s2312" type="#_x0000_t202" style="position:absolute;left:5841;top:9364;width:540;height:340">
                <v:textbox style="mso-next-textbox:#_x0000_s2312">
                  <w:txbxContent>
                    <w:p w:rsidR="00102BD1" w:rsidRPr="00D87F4E" w:rsidRDefault="00102BD1" w:rsidP="005C449B"/>
                  </w:txbxContent>
                </v:textbox>
              </v:shape>
              <v:shape id="_x0000_s2313" type="#_x0000_t202" style="position:absolute;left:6381;top:9364;width:540;height:340">
                <v:textbox style="mso-next-textbox:#_x0000_s2313">
                  <w:txbxContent>
                    <w:p w:rsidR="00102BD1" w:rsidRPr="00D87F4E" w:rsidRDefault="00102BD1" w:rsidP="005C449B"/>
                  </w:txbxContent>
                </v:textbox>
              </v:shape>
              <v:group id="_x0000_s2314" style="position:absolute;left:4761;top:9704;width:2160;height:340" coordorigin="4761,9704" coordsize="1800,340">
                <v:shape id="_x0000_s2315" type="#_x0000_t202" style="position:absolute;left:5121;top:9704;width:360;height:340">
                  <v:textbox style="mso-next-textbox:#_x0000_s2315">
                    <w:txbxContent>
                      <w:p w:rsidR="00102BD1" w:rsidRPr="00685754" w:rsidRDefault="00102BD1" w:rsidP="005C449B"/>
                    </w:txbxContent>
                  </v:textbox>
                </v:shape>
                <v:shape id="_x0000_s2316" type="#_x0000_t202" style="position:absolute;left:4761;top:9704;width:360;height:340">
                  <v:textbox style="mso-next-textbox:#_x0000_s2316">
                    <w:txbxContent>
                      <w:p w:rsidR="00102BD1" w:rsidRPr="00685754" w:rsidRDefault="00102BD1" w:rsidP="005C449B"/>
                    </w:txbxContent>
                  </v:textbox>
                </v:shape>
                <v:shape id="_x0000_s2317" type="#_x0000_t202" style="position:absolute;left:5481;top:9704;width:360;height:340">
                  <v:textbox style="mso-next-textbox:#_x0000_s2317">
                    <w:txbxContent>
                      <w:p w:rsidR="00102BD1" w:rsidRPr="00685754" w:rsidRDefault="00102BD1" w:rsidP="005C449B"/>
                    </w:txbxContent>
                  </v:textbox>
                </v:shape>
                <v:shape id="_x0000_s2318" type="#_x0000_t202" style="position:absolute;left:6201;top:9704;width:360;height:340">
                  <v:textbox style="mso-next-textbox:#_x0000_s2318">
                    <w:txbxContent>
                      <w:p w:rsidR="00102BD1" w:rsidRPr="00685754" w:rsidRDefault="00102BD1" w:rsidP="005C449B"/>
                    </w:txbxContent>
                  </v:textbox>
                </v:shape>
                <v:shape id="_x0000_s2319" type="#_x0000_t202" style="position:absolute;left:5841;top:9704;width:360;height:340">
                  <v:textbox style="mso-next-textbox:#_x0000_s2319">
                    <w:txbxContent>
                      <w:p w:rsidR="00102BD1" w:rsidRPr="00685754" w:rsidRDefault="00102BD1" w:rsidP="005C449B"/>
                    </w:txbxContent>
                  </v:textbox>
                </v:shape>
              </v:group>
            </v:group>
            <v:group id="_x0000_s2320" style="position:absolute;left:6741;top:10819;width:2160;height:680" coordorigin="4761,9364" coordsize="2160,680">
              <v:shape id="_x0000_s2321" type="#_x0000_t202" style="position:absolute;left:4761;top:9364;width:540;height:340">
                <v:textbox style="mso-next-textbox:#_x0000_s2321">
                  <w:txbxContent>
                    <w:p w:rsidR="00102BD1" w:rsidRPr="00685754" w:rsidRDefault="00102BD1" w:rsidP="005C449B">
                      <w:pPr>
                        <w:jc w:val="center"/>
                      </w:pPr>
                      <w:r>
                        <w:t>55</w:t>
                      </w:r>
                    </w:p>
                  </w:txbxContent>
                </v:textbox>
              </v:shape>
              <v:shape id="_x0000_s2322" type="#_x0000_t202" style="position:absolute;left:5301;top:9364;width:540;height:340">
                <v:textbox style="mso-next-textbox:#_x0000_s2322">
                  <w:txbxContent>
                    <w:p w:rsidR="00102BD1" w:rsidRPr="00685754" w:rsidRDefault="00102BD1" w:rsidP="005C449B">
                      <w:pPr>
                        <w:jc w:val="center"/>
                      </w:pPr>
                      <w:r>
                        <w:t>66</w:t>
                      </w:r>
                    </w:p>
                  </w:txbxContent>
                </v:textbox>
              </v:shape>
              <v:shape id="_x0000_s2323" type="#_x0000_t202" style="position:absolute;left:5841;top:9364;width:540;height:340">
                <v:textbox style="mso-next-textbox:#_x0000_s2323">
                  <w:txbxContent>
                    <w:p w:rsidR="00102BD1" w:rsidRPr="00685754" w:rsidRDefault="00102BD1" w:rsidP="005C449B">
                      <w:pPr>
                        <w:jc w:val="center"/>
                      </w:pPr>
                      <w:r>
                        <w:t>68</w:t>
                      </w:r>
                    </w:p>
                  </w:txbxContent>
                </v:textbox>
              </v:shape>
              <v:shape id="_x0000_s2324" type="#_x0000_t202" style="position:absolute;left:6381;top:9364;width:540;height:340">
                <v:textbox style="mso-next-textbox:#_x0000_s2324">
                  <w:txbxContent>
                    <w:p w:rsidR="00102BD1" w:rsidRPr="00685754" w:rsidRDefault="00102BD1" w:rsidP="005C449B">
                      <w:pPr>
                        <w:jc w:val="center"/>
                      </w:pPr>
                      <w:r>
                        <w:t>70</w:t>
                      </w:r>
                    </w:p>
                  </w:txbxContent>
                </v:textbox>
              </v:shape>
              <v:group id="_x0000_s2325" style="position:absolute;left:4761;top:9704;width:2160;height:340" coordorigin="4761,9704" coordsize="1800,340">
                <v:shape id="_x0000_s2326" type="#_x0000_t202" style="position:absolute;left:5121;top:9704;width:360;height:340">
                  <v:textbox style="mso-next-textbox:#_x0000_s2326">
                    <w:txbxContent>
                      <w:p w:rsidR="00102BD1" w:rsidRPr="00685754" w:rsidRDefault="00102BD1" w:rsidP="005C449B"/>
                    </w:txbxContent>
                  </v:textbox>
                </v:shape>
                <v:shape id="_x0000_s2327" type="#_x0000_t202" style="position:absolute;left:4761;top:9704;width:360;height:340">
                  <v:textbox style="mso-next-textbox:#_x0000_s2327">
                    <w:txbxContent>
                      <w:p w:rsidR="00102BD1" w:rsidRPr="00685754" w:rsidRDefault="00102BD1" w:rsidP="005C449B"/>
                    </w:txbxContent>
                  </v:textbox>
                </v:shape>
                <v:shape id="_x0000_s2328" type="#_x0000_t202" style="position:absolute;left:5481;top:9704;width:360;height:340">
                  <v:textbox style="mso-next-textbox:#_x0000_s2328">
                    <w:txbxContent>
                      <w:p w:rsidR="00102BD1" w:rsidRPr="00685754" w:rsidRDefault="00102BD1" w:rsidP="005C449B"/>
                    </w:txbxContent>
                  </v:textbox>
                </v:shape>
                <v:shape id="_x0000_s2329" type="#_x0000_t202" style="position:absolute;left:6201;top:9704;width:360;height:340">
                  <v:textbox style="mso-next-textbox:#_x0000_s2329">
                    <w:txbxContent>
                      <w:p w:rsidR="00102BD1" w:rsidRPr="00685754" w:rsidRDefault="00102BD1" w:rsidP="005C449B"/>
                    </w:txbxContent>
                  </v:textbox>
                </v:shape>
                <v:shape id="_x0000_s2330" type="#_x0000_t202" style="position:absolute;left:5841;top:9704;width:360;height:340">
                  <v:textbox style="mso-next-textbox:#_x0000_s2330">
                    <w:txbxContent>
                      <w:p w:rsidR="00102BD1" w:rsidRPr="00685754" w:rsidRDefault="00102BD1" w:rsidP="005C449B"/>
                    </w:txbxContent>
                  </v:textbox>
                </v:shape>
              </v:group>
            </v:group>
            <v:group id="_x0000_s2331" style="position:absolute;left:4506;top:10834;width:2160;height:680" coordorigin="4761,9364" coordsize="2160,680">
              <v:shape id="_x0000_s2332" type="#_x0000_t202" style="position:absolute;left:4761;top:9364;width:540;height:340">
                <v:textbox style="mso-next-textbox:#_x0000_s2332">
                  <w:txbxContent>
                    <w:p w:rsidR="00102BD1" w:rsidRPr="00685754" w:rsidRDefault="00102BD1" w:rsidP="005C449B">
                      <w:pPr>
                        <w:jc w:val="center"/>
                      </w:pPr>
                      <w:r>
                        <w:t>22</w:t>
                      </w:r>
                    </w:p>
                  </w:txbxContent>
                </v:textbox>
              </v:shape>
              <v:shape id="_x0000_s2333" type="#_x0000_t202" style="position:absolute;left:5301;top:9364;width:540;height:340">
                <v:textbox style="mso-next-textbox:#_x0000_s2333">
                  <w:txbxContent>
                    <w:p w:rsidR="00102BD1" w:rsidRPr="00685754" w:rsidRDefault="00102BD1" w:rsidP="005C449B">
                      <w:r>
                        <w:t>44</w:t>
                      </w:r>
                    </w:p>
                  </w:txbxContent>
                </v:textbox>
              </v:shape>
              <v:shape id="_x0000_s2334" type="#_x0000_t202" style="position:absolute;left:5841;top:9364;width:540;height:340">
                <v:textbox style="mso-next-textbox:#_x0000_s2334">
                  <w:txbxContent>
                    <w:p w:rsidR="00102BD1" w:rsidRPr="00685754" w:rsidRDefault="00102BD1" w:rsidP="005C449B">
                      <w:pPr>
                        <w:jc w:val="center"/>
                      </w:pPr>
                      <w:r>
                        <w:t xml:space="preserve">45 </w:t>
                      </w:r>
                    </w:p>
                  </w:txbxContent>
                </v:textbox>
              </v:shape>
              <v:shape id="_x0000_s2335" type="#_x0000_t202" style="position:absolute;left:6381;top:9364;width:540;height:340">
                <v:textbox style="mso-next-textbox:#_x0000_s2335">
                  <w:txbxContent>
                    <w:p w:rsidR="00102BD1" w:rsidRPr="00912E24" w:rsidRDefault="00102BD1" w:rsidP="00912E24"/>
                  </w:txbxContent>
                </v:textbox>
              </v:shape>
              <v:group id="_x0000_s2336" style="position:absolute;left:4761;top:9704;width:2160;height:340" coordorigin="4761,9704" coordsize="1800,340">
                <v:shape id="_x0000_s2337" type="#_x0000_t202" style="position:absolute;left:5121;top:9704;width:360;height:340">
                  <v:textbox style="mso-next-textbox:#_x0000_s2337">
                    <w:txbxContent>
                      <w:p w:rsidR="00102BD1" w:rsidRPr="00685754" w:rsidRDefault="00102BD1" w:rsidP="005C449B"/>
                    </w:txbxContent>
                  </v:textbox>
                </v:shape>
                <v:shape id="_x0000_s2338" type="#_x0000_t202" style="position:absolute;left:4761;top:9704;width:360;height:340">
                  <v:textbox style="mso-next-textbox:#_x0000_s2338">
                    <w:txbxContent>
                      <w:p w:rsidR="00102BD1" w:rsidRPr="00685754" w:rsidRDefault="00102BD1" w:rsidP="005C449B"/>
                    </w:txbxContent>
                  </v:textbox>
                </v:shape>
                <v:shape id="_x0000_s2339" type="#_x0000_t202" style="position:absolute;left:5481;top:9704;width:360;height:340">
                  <v:textbox style="mso-next-textbox:#_x0000_s2339">
                    <w:txbxContent>
                      <w:p w:rsidR="00102BD1" w:rsidRPr="00685754" w:rsidRDefault="00102BD1" w:rsidP="005C449B"/>
                    </w:txbxContent>
                  </v:textbox>
                </v:shape>
                <v:shape id="_x0000_s2340" type="#_x0000_t202" style="position:absolute;left:6201;top:9704;width:360;height:340">
                  <v:textbox style="mso-next-textbox:#_x0000_s2340">
                    <w:txbxContent>
                      <w:p w:rsidR="00102BD1" w:rsidRPr="00685754" w:rsidRDefault="00102BD1" w:rsidP="005C449B"/>
                    </w:txbxContent>
                  </v:textbox>
                </v:shape>
                <v:shape id="_x0000_s2341" type="#_x0000_t202" style="position:absolute;left:5841;top:9704;width:360;height:340">
                  <v:textbox style="mso-next-textbox:#_x0000_s2341">
                    <w:txbxContent>
                      <w:p w:rsidR="00102BD1" w:rsidRPr="00685754" w:rsidRDefault="00102BD1" w:rsidP="005C449B"/>
                    </w:txbxContent>
                  </v:textbox>
                </v:shape>
              </v:group>
            </v:group>
            <v:group id="_x0000_s2342" style="position:absolute;left:2241;top:10844;width:2160;height:680" coordorigin="4761,9364" coordsize="2160,680">
              <v:shape id="_x0000_s2343" type="#_x0000_t202" style="position:absolute;left:4761;top:9364;width:540;height:340">
                <v:textbox style="mso-next-textbox:#_x0000_s2343">
                  <w:txbxContent>
                    <w:p w:rsidR="00102BD1" w:rsidRPr="00685754" w:rsidRDefault="00102BD1" w:rsidP="005C449B">
                      <w:pPr>
                        <w:jc w:val="center"/>
                      </w:pPr>
                      <w:r>
                        <w:t>2</w:t>
                      </w:r>
                    </w:p>
                  </w:txbxContent>
                </v:textbox>
              </v:shape>
              <v:shape id="_x0000_s2344" type="#_x0000_t202" style="position:absolute;left:5301;top:9364;width:540;height:340">
                <v:textbox style="mso-next-textbox:#_x0000_s2344">
                  <w:txbxContent>
                    <w:p w:rsidR="00102BD1" w:rsidRPr="00685754" w:rsidRDefault="00102BD1" w:rsidP="005C449B">
                      <w:pPr>
                        <w:jc w:val="center"/>
                      </w:pPr>
                      <w:r>
                        <w:t>3</w:t>
                      </w:r>
                    </w:p>
                  </w:txbxContent>
                </v:textbox>
              </v:shape>
              <v:shape id="_x0000_s2345" type="#_x0000_t202" style="position:absolute;left:5841;top:9364;width:540;height:340">
                <v:textbox style="mso-next-textbox:#_x0000_s2345">
                  <w:txbxContent>
                    <w:p w:rsidR="00102BD1" w:rsidRPr="00685754" w:rsidRDefault="00102BD1" w:rsidP="005C449B">
                      <w:pPr>
                        <w:jc w:val="center"/>
                      </w:pPr>
                      <w:r>
                        <w:t xml:space="preserve"> 5</w:t>
                      </w:r>
                    </w:p>
                  </w:txbxContent>
                </v:textbox>
              </v:shape>
              <v:shape id="_x0000_s2346" type="#_x0000_t202" style="position:absolute;left:6381;top:9364;width:540;height:340">
                <v:textbox style="mso-next-textbox:#_x0000_s2346">
                  <w:txbxContent>
                    <w:p w:rsidR="00102BD1" w:rsidRPr="00685754" w:rsidRDefault="00102BD1" w:rsidP="005C449B">
                      <w:pPr>
                        <w:jc w:val="center"/>
                      </w:pPr>
                      <w:r>
                        <w:t xml:space="preserve">7 </w:t>
                      </w:r>
                    </w:p>
                  </w:txbxContent>
                </v:textbox>
              </v:shape>
              <v:group id="_x0000_s2347" style="position:absolute;left:4761;top:9704;width:2160;height:340" coordorigin="4761,9704" coordsize="1800,340">
                <v:shape id="_x0000_s2348" type="#_x0000_t202" style="position:absolute;left:5121;top:9704;width:360;height:340">
                  <v:textbox style="mso-next-textbox:#_x0000_s2348">
                    <w:txbxContent>
                      <w:p w:rsidR="00102BD1" w:rsidRPr="00685754" w:rsidRDefault="00102BD1" w:rsidP="005C449B"/>
                    </w:txbxContent>
                  </v:textbox>
                </v:shape>
                <v:shape id="_x0000_s2349" type="#_x0000_t202" style="position:absolute;left:4761;top:9704;width:360;height:340">
                  <v:textbox style="mso-next-textbox:#_x0000_s2349">
                    <w:txbxContent>
                      <w:p w:rsidR="00102BD1" w:rsidRPr="00685754" w:rsidRDefault="00102BD1" w:rsidP="005C449B"/>
                    </w:txbxContent>
                  </v:textbox>
                </v:shape>
                <v:shape id="_x0000_s2350" type="#_x0000_t202" style="position:absolute;left:5481;top:9704;width:360;height:340">
                  <v:textbox style="mso-next-textbox:#_x0000_s2350">
                    <w:txbxContent>
                      <w:p w:rsidR="00102BD1" w:rsidRPr="00685754" w:rsidRDefault="00102BD1" w:rsidP="005C449B"/>
                    </w:txbxContent>
                  </v:textbox>
                </v:shape>
                <v:shape id="_x0000_s2351" type="#_x0000_t202" style="position:absolute;left:6201;top:9704;width:360;height:340">
                  <v:textbox style="mso-next-textbox:#_x0000_s2351">
                    <w:txbxContent>
                      <w:p w:rsidR="00102BD1" w:rsidRPr="00685754" w:rsidRDefault="00102BD1" w:rsidP="005C449B"/>
                    </w:txbxContent>
                  </v:textbox>
                </v:shape>
                <v:shape id="_x0000_s2352" type="#_x0000_t202" style="position:absolute;left:5841;top:9704;width:360;height:340">
                  <v:textbox style="mso-next-textbox:#_x0000_s2352">
                    <w:txbxContent>
                      <w:p w:rsidR="00102BD1" w:rsidRPr="00685754" w:rsidRDefault="00102BD1" w:rsidP="005C449B"/>
                    </w:txbxContent>
                  </v:textbox>
                </v:shape>
              </v:group>
            </v:group>
            <v:shape id="_x0000_s2353" style="position:absolute;left:5406;top:9934;width:180;height:900;mso-wrap-style:square;mso-wrap-distance-left:9pt;mso-wrap-distance-top:0;mso-wrap-distance-right:9pt;mso-wrap-distance-bottom:0;mso-position-horizontal:absolute;mso-position-horizontal-relative:text;mso-position-vertical:absolute;mso-position-vertical-relative:text;v-text-anchor:top" coordsize="180,900" path="m,l,360r180,l180,900e" filled="f">
              <v:stroke startarrow="oval" endarrow="block"/>
              <v:path arrowok="t"/>
            </v:shape>
            <v:shape id="_x0000_s2354" style="position:absolute;left:5841;top:9919;width:1980;height:900;mso-wrap-style:square;mso-wrap-distance-left:9pt;mso-wrap-distance-top:0;mso-wrap-distance-right:9pt;mso-wrap-distance-bottom:0;mso-position-horizontal:absolute;mso-position-horizontal-relative:text;mso-position-vertical:absolute;mso-position-vertical-relative:text;v-text-anchor:top" coordsize="1980,900" path="m,l,360r1980,l1980,900e" filled="f">
              <v:stroke startarrow="oval" endarrow="block"/>
              <v:path arrowok="t"/>
            </v:shape>
            <v:shape id="_x0000_s2355" style="position:absolute;left:3321;top:9949;width:1620;height:900;mso-wrap-style:square;mso-wrap-distance-left:9pt;mso-wrap-distance-top:0;mso-wrap-distance-right:9pt;mso-wrap-distance-bottom:0;mso-position-horizontal:absolute;mso-position-horizontal-relative:text;mso-position-vertical:absolute;mso-position-vertical-relative:text;v-text-anchor:top" coordsize="1620,900" path="m1620,r,360l,360,,900e" filled="f">
              <v:stroke startarrow="oval" endarrow="block"/>
              <v:path arrowok="t"/>
            </v:shape>
          </v:group>
        </w:pict>
      </w:r>
    </w:p>
    <w:p w:rsidR="005C449B" w:rsidRPr="004F4BD6" w:rsidRDefault="005C449B" w:rsidP="005C449B">
      <w:pPr>
        <w:rPr>
          <w:rFonts w:ascii="Times New Roman" w:hAnsi="Times New Roman" w:cs="Times New Roman"/>
        </w:rPr>
      </w:pPr>
    </w:p>
    <w:p w:rsidR="005C449B" w:rsidRPr="004F4BD6" w:rsidRDefault="005C449B" w:rsidP="005C449B">
      <w:pPr>
        <w:rPr>
          <w:rFonts w:ascii="Times New Roman" w:hAnsi="Times New Roman" w:cs="Times New Roman"/>
        </w:rPr>
      </w:pPr>
    </w:p>
    <w:p w:rsidR="005C449B" w:rsidRPr="004F4BD6" w:rsidRDefault="005C449B" w:rsidP="005C449B">
      <w:pPr>
        <w:rPr>
          <w:rFonts w:ascii="Times New Roman" w:hAnsi="Times New Roman" w:cs="Times New Roman"/>
        </w:rPr>
      </w:pPr>
    </w:p>
    <w:p w:rsidR="005C449B" w:rsidRPr="004F4BD6" w:rsidRDefault="005C449B" w:rsidP="005C449B">
      <w:pPr>
        <w:rPr>
          <w:rFonts w:ascii="Times New Roman" w:hAnsi="Times New Roman" w:cs="Times New Roman"/>
        </w:rPr>
      </w:pPr>
    </w:p>
    <w:p w:rsidR="005C449B" w:rsidRPr="004F4BD6" w:rsidRDefault="005C449B" w:rsidP="005C449B">
      <w:pPr>
        <w:rPr>
          <w:rFonts w:ascii="Times New Roman" w:hAnsi="Times New Roman" w:cs="Times New Roman"/>
        </w:rPr>
      </w:pPr>
    </w:p>
    <w:p w:rsidR="005C449B" w:rsidRPr="004F4BD6" w:rsidRDefault="005C449B" w:rsidP="005C449B">
      <w:pPr>
        <w:pStyle w:val="H2"/>
        <w:jc w:val="center"/>
        <w:rPr>
          <w:b w:val="0"/>
          <w:color w:val="000000"/>
          <w:sz w:val="22"/>
          <w:szCs w:val="22"/>
        </w:rPr>
      </w:pPr>
      <w:r w:rsidRPr="004F4BD6">
        <w:rPr>
          <w:color w:val="000000"/>
          <w:sz w:val="22"/>
          <w:szCs w:val="22"/>
        </w:rPr>
        <w:t xml:space="preserve">Figure </w:t>
      </w:r>
      <w:r w:rsidR="00CE305A">
        <w:rPr>
          <w:color w:val="000000"/>
          <w:sz w:val="22"/>
          <w:szCs w:val="22"/>
        </w:rPr>
        <w:t>2</w:t>
      </w:r>
      <w:r w:rsidRPr="004F4BD6">
        <w:rPr>
          <w:b w:val="0"/>
          <w:color w:val="000000"/>
          <w:sz w:val="22"/>
          <w:szCs w:val="22"/>
        </w:rPr>
        <w:t>5-way B-tree</w:t>
      </w:r>
    </w:p>
    <w:p w:rsidR="005C449B" w:rsidRDefault="00935EEC" w:rsidP="005C449B">
      <w:pPr>
        <w:rPr>
          <w:rFonts w:ascii="Times New Roman" w:hAnsi="Times New Roman" w:cs="Times New Roman"/>
          <w:color w:val="000000"/>
        </w:rPr>
      </w:pPr>
      <w:r w:rsidRPr="00935EEC">
        <w:rPr>
          <w:rFonts w:ascii="Times New Roman" w:hAnsi="Times New Roman" w:cs="Times New Roman"/>
          <w:noProof/>
        </w:rPr>
        <w:pict>
          <v:group id="_x0000_s2356" style="position:absolute;margin-left:51.1pt;margin-top:22.9pt;width:378.4pt;height:129pt;z-index:251958272" coordorigin="2241,9364" coordsize="6660,2160">
            <v:group id="_x0000_s2357" style="position:absolute;left:4761;top:9364;width:2160;height:680" coordorigin="4761,9364" coordsize="2160,680">
              <v:shape id="_x0000_s2358" type="#_x0000_t202" style="position:absolute;left:4761;top:9364;width:540;height:340">
                <v:textbox style="mso-next-textbox:#_x0000_s2358">
                  <w:txbxContent>
                    <w:p w:rsidR="00102BD1" w:rsidRPr="00685754" w:rsidRDefault="00102BD1" w:rsidP="005C449B">
                      <w:pPr>
                        <w:jc w:val="center"/>
                      </w:pPr>
                      <w:r>
                        <w:t>10</w:t>
                      </w:r>
                    </w:p>
                  </w:txbxContent>
                </v:textbox>
              </v:shape>
              <v:shape id="_x0000_s2359" type="#_x0000_t202" style="position:absolute;left:5301;top:9364;width:540;height:340">
                <v:textbox style="mso-next-textbox:#_x0000_s2359">
                  <w:txbxContent>
                    <w:p w:rsidR="00102BD1" w:rsidRPr="00685754" w:rsidRDefault="00102BD1" w:rsidP="005C449B">
                      <w:pPr>
                        <w:jc w:val="center"/>
                      </w:pPr>
                      <w:r>
                        <w:t>50</w:t>
                      </w:r>
                    </w:p>
                  </w:txbxContent>
                </v:textbox>
              </v:shape>
              <v:shape id="_x0000_s2360" type="#_x0000_t202" style="position:absolute;left:5841;top:9364;width:540;height:340">
                <v:textbox style="mso-next-textbox:#_x0000_s2360">
                  <w:txbxContent>
                    <w:p w:rsidR="00102BD1" w:rsidRPr="00D87F4E" w:rsidRDefault="00102BD1" w:rsidP="005C449B"/>
                  </w:txbxContent>
                </v:textbox>
              </v:shape>
              <v:shape id="_x0000_s2361" type="#_x0000_t202" style="position:absolute;left:6381;top:9364;width:540;height:340">
                <v:textbox style="mso-next-textbox:#_x0000_s2361">
                  <w:txbxContent>
                    <w:p w:rsidR="00102BD1" w:rsidRPr="00D87F4E" w:rsidRDefault="00102BD1" w:rsidP="005C449B"/>
                  </w:txbxContent>
                </v:textbox>
              </v:shape>
              <v:group id="_x0000_s2362" style="position:absolute;left:4761;top:9704;width:2160;height:340" coordorigin="4761,9704" coordsize="1800,340">
                <v:shape id="_x0000_s2363" type="#_x0000_t202" style="position:absolute;left:5121;top:9704;width:360;height:340">
                  <v:textbox style="mso-next-textbox:#_x0000_s2363">
                    <w:txbxContent>
                      <w:p w:rsidR="00102BD1" w:rsidRPr="00685754" w:rsidRDefault="00102BD1" w:rsidP="005C449B"/>
                    </w:txbxContent>
                  </v:textbox>
                </v:shape>
                <v:shape id="_x0000_s2364" type="#_x0000_t202" style="position:absolute;left:4761;top:9704;width:360;height:340">
                  <v:textbox style="mso-next-textbox:#_x0000_s2364">
                    <w:txbxContent>
                      <w:p w:rsidR="00102BD1" w:rsidRPr="00685754" w:rsidRDefault="00102BD1" w:rsidP="005C449B"/>
                    </w:txbxContent>
                  </v:textbox>
                </v:shape>
                <v:shape id="_x0000_s2365" type="#_x0000_t202" style="position:absolute;left:5481;top:9704;width:360;height:340">
                  <v:textbox style="mso-next-textbox:#_x0000_s2365">
                    <w:txbxContent>
                      <w:p w:rsidR="00102BD1" w:rsidRPr="00685754" w:rsidRDefault="00102BD1" w:rsidP="005C449B"/>
                    </w:txbxContent>
                  </v:textbox>
                </v:shape>
                <v:shape id="_x0000_s2366" type="#_x0000_t202" style="position:absolute;left:6201;top:9704;width:360;height:340">
                  <v:textbox style="mso-next-textbox:#_x0000_s2366">
                    <w:txbxContent>
                      <w:p w:rsidR="00102BD1" w:rsidRPr="00685754" w:rsidRDefault="00102BD1" w:rsidP="005C449B"/>
                    </w:txbxContent>
                  </v:textbox>
                </v:shape>
                <v:shape id="_x0000_s2367" type="#_x0000_t202" style="position:absolute;left:5841;top:9704;width:360;height:340">
                  <v:textbox style="mso-next-textbox:#_x0000_s2367">
                    <w:txbxContent>
                      <w:p w:rsidR="00102BD1" w:rsidRPr="00685754" w:rsidRDefault="00102BD1" w:rsidP="005C449B"/>
                    </w:txbxContent>
                  </v:textbox>
                </v:shape>
              </v:group>
            </v:group>
            <v:group id="_x0000_s2368" style="position:absolute;left:6741;top:10819;width:2160;height:680" coordorigin="4761,9364" coordsize="2160,680">
              <v:shape id="_x0000_s2369" type="#_x0000_t202" style="position:absolute;left:4761;top:9364;width:540;height:340">
                <v:textbox style="mso-next-textbox:#_x0000_s2369">
                  <w:txbxContent>
                    <w:p w:rsidR="00102BD1" w:rsidRPr="00685754" w:rsidRDefault="00102BD1" w:rsidP="005C449B">
                      <w:pPr>
                        <w:jc w:val="center"/>
                      </w:pPr>
                      <w:r>
                        <w:t>55</w:t>
                      </w:r>
                    </w:p>
                  </w:txbxContent>
                </v:textbox>
              </v:shape>
              <v:shape id="_x0000_s2370" type="#_x0000_t202" style="position:absolute;left:5301;top:9364;width:540;height:340">
                <v:textbox style="mso-next-textbox:#_x0000_s2370">
                  <w:txbxContent>
                    <w:p w:rsidR="00102BD1" w:rsidRPr="00685754" w:rsidRDefault="00102BD1" w:rsidP="005C449B">
                      <w:pPr>
                        <w:jc w:val="center"/>
                      </w:pPr>
                      <w:r>
                        <w:t>66</w:t>
                      </w:r>
                    </w:p>
                  </w:txbxContent>
                </v:textbox>
              </v:shape>
              <v:shape id="_x0000_s2371" type="#_x0000_t202" style="position:absolute;left:5841;top:9364;width:540;height:340">
                <v:textbox style="mso-next-textbox:#_x0000_s2371">
                  <w:txbxContent>
                    <w:p w:rsidR="00102BD1" w:rsidRPr="00685754" w:rsidRDefault="00102BD1" w:rsidP="005C449B">
                      <w:pPr>
                        <w:jc w:val="center"/>
                      </w:pPr>
                      <w:r>
                        <w:t>68</w:t>
                      </w:r>
                    </w:p>
                  </w:txbxContent>
                </v:textbox>
              </v:shape>
              <v:shape id="_x0000_s2372" type="#_x0000_t202" style="position:absolute;left:6381;top:9364;width:540;height:340">
                <v:textbox style="mso-next-textbox:#_x0000_s2372">
                  <w:txbxContent>
                    <w:p w:rsidR="00102BD1" w:rsidRPr="00685754" w:rsidRDefault="00102BD1" w:rsidP="005C449B">
                      <w:pPr>
                        <w:jc w:val="center"/>
                      </w:pPr>
                      <w:r>
                        <w:t>70</w:t>
                      </w:r>
                    </w:p>
                  </w:txbxContent>
                </v:textbox>
              </v:shape>
              <v:group id="_x0000_s2373" style="position:absolute;left:4761;top:9704;width:2160;height:340" coordorigin="4761,9704" coordsize="1800,340">
                <v:shape id="_x0000_s2374" type="#_x0000_t202" style="position:absolute;left:5121;top:9704;width:360;height:340">
                  <v:textbox style="mso-next-textbox:#_x0000_s2374">
                    <w:txbxContent>
                      <w:p w:rsidR="00102BD1" w:rsidRPr="00685754" w:rsidRDefault="00102BD1" w:rsidP="005C449B"/>
                    </w:txbxContent>
                  </v:textbox>
                </v:shape>
                <v:shape id="_x0000_s2375" type="#_x0000_t202" style="position:absolute;left:4761;top:9704;width:360;height:340">
                  <v:textbox style="mso-next-textbox:#_x0000_s2375">
                    <w:txbxContent>
                      <w:p w:rsidR="00102BD1" w:rsidRPr="00685754" w:rsidRDefault="00102BD1" w:rsidP="005C449B"/>
                    </w:txbxContent>
                  </v:textbox>
                </v:shape>
                <v:shape id="_x0000_s2376" type="#_x0000_t202" style="position:absolute;left:5481;top:9704;width:360;height:340">
                  <v:textbox style="mso-next-textbox:#_x0000_s2376">
                    <w:txbxContent>
                      <w:p w:rsidR="00102BD1" w:rsidRPr="00685754" w:rsidRDefault="00102BD1" w:rsidP="005C449B"/>
                    </w:txbxContent>
                  </v:textbox>
                </v:shape>
                <v:shape id="_x0000_s2377" type="#_x0000_t202" style="position:absolute;left:6201;top:9704;width:360;height:340">
                  <v:textbox style="mso-next-textbox:#_x0000_s2377">
                    <w:txbxContent>
                      <w:p w:rsidR="00102BD1" w:rsidRPr="00685754" w:rsidRDefault="00102BD1" w:rsidP="005C449B"/>
                    </w:txbxContent>
                  </v:textbox>
                </v:shape>
                <v:shape id="_x0000_s2378" type="#_x0000_t202" style="position:absolute;left:5841;top:9704;width:360;height:340">
                  <v:textbox style="mso-next-textbox:#_x0000_s2378">
                    <w:txbxContent>
                      <w:p w:rsidR="00102BD1" w:rsidRPr="00685754" w:rsidRDefault="00102BD1" w:rsidP="005C449B"/>
                    </w:txbxContent>
                  </v:textbox>
                </v:shape>
              </v:group>
            </v:group>
            <v:group id="_x0000_s2379" style="position:absolute;left:4506;top:10834;width:2160;height:680" coordorigin="4761,9364" coordsize="2160,680">
              <v:shape id="_x0000_s2380" type="#_x0000_t202" style="position:absolute;left:4761;top:9364;width:540;height:340">
                <v:textbox style="mso-next-textbox:#_x0000_s2380">
                  <w:txbxContent>
                    <w:p w:rsidR="00102BD1" w:rsidRPr="00685754" w:rsidRDefault="00102BD1" w:rsidP="005C449B">
                      <w:pPr>
                        <w:jc w:val="center"/>
                      </w:pPr>
                      <w:r>
                        <w:t>17</w:t>
                      </w:r>
                    </w:p>
                  </w:txbxContent>
                </v:textbox>
              </v:shape>
              <v:shape id="_x0000_s2381" type="#_x0000_t202" style="position:absolute;left:5301;top:9364;width:540;height:340">
                <v:textbox style="mso-next-textbox:#_x0000_s2381">
                  <w:txbxContent>
                    <w:p w:rsidR="00102BD1" w:rsidRPr="00685754" w:rsidRDefault="00102BD1" w:rsidP="005C449B">
                      <w:r>
                        <w:t>22</w:t>
                      </w:r>
                    </w:p>
                  </w:txbxContent>
                </v:textbox>
              </v:shape>
              <v:shape id="_x0000_s2382" type="#_x0000_t202" style="position:absolute;left:5841;top:9364;width:540;height:340">
                <v:textbox style="mso-next-textbox:#_x0000_s2382">
                  <w:txbxContent>
                    <w:p w:rsidR="00102BD1" w:rsidRPr="00685754" w:rsidRDefault="00102BD1" w:rsidP="005C449B">
                      <w:pPr>
                        <w:jc w:val="center"/>
                      </w:pPr>
                      <w:r>
                        <w:t xml:space="preserve">44 </w:t>
                      </w:r>
                    </w:p>
                  </w:txbxContent>
                </v:textbox>
              </v:shape>
              <v:shape id="_x0000_s2383" type="#_x0000_t202" style="position:absolute;left:6381;top:9364;width:540;height:340">
                <v:textbox style="mso-next-textbox:#_x0000_s2383">
                  <w:txbxContent>
                    <w:p w:rsidR="00102BD1" w:rsidRPr="00685754" w:rsidRDefault="00102BD1" w:rsidP="005C449B">
                      <w:pPr>
                        <w:jc w:val="center"/>
                      </w:pPr>
                      <w:r>
                        <w:t>45 45</w:t>
                      </w:r>
                    </w:p>
                  </w:txbxContent>
                </v:textbox>
              </v:shape>
              <v:group id="_x0000_s2384" style="position:absolute;left:4761;top:9704;width:2160;height:340" coordorigin="4761,9704" coordsize="1800,340">
                <v:shape id="_x0000_s2385" type="#_x0000_t202" style="position:absolute;left:5121;top:9704;width:360;height:340">
                  <v:textbox style="mso-next-textbox:#_x0000_s2385">
                    <w:txbxContent>
                      <w:p w:rsidR="00102BD1" w:rsidRPr="00685754" w:rsidRDefault="00102BD1" w:rsidP="005C449B"/>
                    </w:txbxContent>
                  </v:textbox>
                </v:shape>
                <v:shape id="_x0000_s2386" type="#_x0000_t202" style="position:absolute;left:4761;top:9704;width:360;height:340">
                  <v:textbox style="mso-next-textbox:#_x0000_s2386">
                    <w:txbxContent>
                      <w:p w:rsidR="00102BD1" w:rsidRPr="00685754" w:rsidRDefault="00102BD1" w:rsidP="005C449B"/>
                    </w:txbxContent>
                  </v:textbox>
                </v:shape>
                <v:shape id="_x0000_s2387" type="#_x0000_t202" style="position:absolute;left:5481;top:9704;width:360;height:340">
                  <v:textbox style="mso-next-textbox:#_x0000_s2387">
                    <w:txbxContent>
                      <w:p w:rsidR="00102BD1" w:rsidRPr="00685754" w:rsidRDefault="00102BD1" w:rsidP="005C449B"/>
                    </w:txbxContent>
                  </v:textbox>
                </v:shape>
                <v:shape id="_x0000_s2388" type="#_x0000_t202" style="position:absolute;left:6201;top:9704;width:360;height:340">
                  <v:textbox style="mso-next-textbox:#_x0000_s2388">
                    <w:txbxContent>
                      <w:p w:rsidR="00102BD1" w:rsidRPr="00685754" w:rsidRDefault="00102BD1" w:rsidP="005C449B"/>
                    </w:txbxContent>
                  </v:textbox>
                </v:shape>
                <v:shape id="_x0000_s2389" type="#_x0000_t202" style="position:absolute;left:5841;top:9704;width:360;height:340">
                  <v:textbox style="mso-next-textbox:#_x0000_s2389">
                    <w:txbxContent>
                      <w:p w:rsidR="00102BD1" w:rsidRPr="00685754" w:rsidRDefault="00102BD1" w:rsidP="005C449B"/>
                    </w:txbxContent>
                  </v:textbox>
                </v:shape>
              </v:group>
            </v:group>
            <v:group id="_x0000_s2390" style="position:absolute;left:2241;top:10844;width:2160;height:680" coordorigin="4761,9364" coordsize="2160,680">
              <v:shape id="_x0000_s2391" type="#_x0000_t202" style="position:absolute;left:4761;top:9364;width:540;height:340">
                <v:textbox style="mso-next-textbox:#_x0000_s2391">
                  <w:txbxContent>
                    <w:p w:rsidR="00102BD1" w:rsidRPr="00685754" w:rsidRDefault="00102BD1" w:rsidP="005C449B">
                      <w:pPr>
                        <w:jc w:val="center"/>
                      </w:pPr>
                      <w:r>
                        <w:t>2</w:t>
                      </w:r>
                    </w:p>
                  </w:txbxContent>
                </v:textbox>
              </v:shape>
              <v:shape id="_x0000_s2392" type="#_x0000_t202" style="position:absolute;left:5301;top:9364;width:540;height:340">
                <v:textbox style="mso-next-textbox:#_x0000_s2392">
                  <w:txbxContent>
                    <w:p w:rsidR="00102BD1" w:rsidRPr="00685754" w:rsidRDefault="00102BD1" w:rsidP="005C449B">
                      <w:pPr>
                        <w:jc w:val="center"/>
                      </w:pPr>
                      <w:r>
                        <w:t>3</w:t>
                      </w:r>
                    </w:p>
                  </w:txbxContent>
                </v:textbox>
              </v:shape>
              <v:shape id="_x0000_s2393" type="#_x0000_t202" style="position:absolute;left:5841;top:9364;width:540;height:340">
                <v:textbox style="mso-next-textbox:#_x0000_s2393">
                  <w:txbxContent>
                    <w:p w:rsidR="00102BD1" w:rsidRPr="00685754" w:rsidRDefault="00102BD1" w:rsidP="005C449B">
                      <w:pPr>
                        <w:jc w:val="center"/>
                      </w:pPr>
                      <w:r>
                        <w:t xml:space="preserve"> 5</w:t>
                      </w:r>
                    </w:p>
                  </w:txbxContent>
                </v:textbox>
              </v:shape>
              <v:shape id="_x0000_s2394" type="#_x0000_t202" style="position:absolute;left:6381;top:9364;width:540;height:340">
                <v:textbox style="mso-next-textbox:#_x0000_s2394">
                  <w:txbxContent>
                    <w:p w:rsidR="00102BD1" w:rsidRPr="00685754" w:rsidRDefault="00102BD1" w:rsidP="005C449B">
                      <w:pPr>
                        <w:jc w:val="center"/>
                      </w:pPr>
                      <w:r>
                        <w:t xml:space="preserve">7 </w:t>
                      </w:r>
                    </w:p>
                  </w:txbxContent>
                </v:textbox>
              </v:shape>
              <v:group id="_x0000_s2395" style="position:absolute;left:4761;top:9704;width:2160;height:340" coordorigin="4761,9704" coordsize="1800,340">
                <v:shape id="_x0000_s2396" type="#_x0000_t202" style="position:absolute;left:5121;top:9704;width:360;height:340">
                  <v:textbox style="mso-next-textbox:#_x0000_s2396">
                    <w:txbxContent>
                      <w:p w:rsidR="00102BD1" w:rsidRPr="00685754" w:rsidRDefault="00102BD1" w:rsidP="005C449B"/>
                    </w:txbxContent>
                  </v:textbox>
                </v:shape>
                <v:shape id="_x0000_s2397" type="#_x0000_t202" style="position:absolute;left:4761;top:9704;width:360;height:340">
                  <v:textbox style="mso-next-textbox:#_x0000_s2397">
                    <w:txbxContent>
                      <w:p w:rsidR="00102BD1" w:rsidRPr="00685754" w:rsidRDefault="00102BD1" w:rsidP="005C449B"/>
                    </w:txbxContent>
                  </v:textbox>
                </v:shape>
                <v:shape id="_x0000_s2398" type="#_x0000_t202" style="position:absolute;left:5481;top:9704;width:360;height:340">
                  <v:textbox style="mso-next-textbox:#_x0000_s2398">
                    <w:txbxContent>
                      <w:p w:rsidR="00102BD1" w:rsidRPr="00685754" w:rsidRDefault="00102BD1" w:rsidP="005C449B"/>
                    </w:txbxContent>
                  </v:textbox>
                </v:shape>
                <v:shape id="_x0000_s2399" type="#_x0000_t202" style="position:absolute;left:6201;top:9704;width:360;height:340">
                  <v:textbox style="mso-next-textbox:#_x0000_s2399">
                    <w:txbxContent>
                      <w:p w:rsidR="00102BD1" w:rsidRPr="00685754" w:rsidRDefault="00102BD1" w:rsidP="005C449B"/>
                    </w:txbxContent>
                  </v:textbox>
                </v:shape>
                <v:shape id="_x0000_s2400" type="#_x0000_t202" style="position:absolute;left:5841;top:9704;width:360;height:340">
                  <v:textbox style="mso-next-textbox:#_x0000_s2400">
                    <w:txbxContent>
                      <w:p w:rsidR="00102BD1" w:rsidRPr="00685754" w:rsidRDefault="00102BD1" w:rsidP="005C449B"/>
                    </w:txbxContent>
                  </v:textbox>
                </v:shape>
              </v:group>
            </v:group>
            <v:shape id="_x0000_s2401" style="position:absolute;left:5406;top:9934;width:180;height:900;mso-wrap-style:square;mso-wrap-distance-left:9pt;mso-wrap-distance-top:0;mso-wrap-distance-right:9pt;mso-wrap-distance-bottom:0;mso-position-horizontal:absolute;mso-position-horizontal-relative:text;mso-position-vertical:absolute;mso-position-vertical-relative:text;v-text-anchor:top" coordsize="180,900" path="m,l,360r180,l180,900e" filled="f">
              <v:stroke startarrow="oval" endarrow="block"/>
              <v:path arrowok="t"/>
            </v:shape>
            <v:shape id="_x0000_s2402" style="position:absolute;left:5841;top:9919;width:1980;height:900;mso-wrap-style:square;mso-wrap-distance-left:9pt;mso-wrap-distance-top:0;mso-wrap-distance-right:9pt;mso-wrap-distance-bottom:0;mso-position-horizontal:absolute;mso-position-horizontal-relative:text;mso-position-vertical:absolute;mso-position-vertical-relative:text;v-text-anchor:top" coordsize="1980,900" path="m,l,360r1980,l1980,900e" filled="f">
              <v:stroke startarrow="oval" endarrow="block"/>
              <v:path arrowok="t"/>
            </v:shape>
            <v:shape id="_x0000_s2403" style="position:absolute;left:3321;top:9949;width:1620;height:900;mso-wrap-style:square;mso-wrap-distance-left:9pt;mso-wrap-distance-top:0;mso-wrap-distance-right:9pt;mso-wrap-distance-bottom:0;mso-position-horizontal:absolute;mso-position-horizontal-relative:text;mso-position-vertical:absolute;mso-position-vertical-relative:text;v-text-anchor:top" coordsize="1620,900" path="m1620,r,360l,360,,900e" filled="f">
              <v:stroke startarrow="oval" endarrow="block"/>
              <v:path arrowok="t"/>
            </v:shape>
          </v:group>
        </w:pict>
      </w:r>
      <w:r w:rsidR="005C449B" w:rsidRPr="004F4BD6">
        <w:rPr>
          <w:rFonts w:ascii="Times New Roman" w:hAnsi="Times New Roman" w:cs="Times New Roman"/>
          <w:b/>
          <w:color w:val="000000"/>
        </w:rPr>
        <w:t>Insert 17:</w:t>
      </w:r>
      <w:r w:rsidR="005C449B" w:rsidRPr="004F4BD6">
        <w:rPr>
          <w:rFonts w:ascii="Times New Roman" w:hAnsi="Times New Roman" w:cs="Times New Roman"/>
          <w:color w:val="000000"/>
        </w:rPr>
        <w:t xml:space="preserve"> Add it to the middle leaf {</w:t>
      </w:r>
      <w:r w:rsidR="005C449B" w:rsidRPr="004F4BD6">
        <w:rPr>
          <w:rFonts w:ascii="Times New Roman" w:hAnsi="Times New Roman" w:cs="Times New Roman"/>
          <w:b/>
          <w:color w:val="000000"/>
        </w:rPr>
        <w:t xml:space="preserve">Figure </w:t>
      </w:r>
      <w:r w:rsidR="00CE305A">
        <w:rPr>
          <w:rFonts w:ascii="Times New Roman" w:hAnsi="Times New Roman" w:cs="Times New Roman"/>
          <w:b/>
          <w:color w:val="000000"/>
        </w:rPr>
        <w:t>2</w:t>
      </w:r>
      <w:r w:rsidR="005C449B" w:rsidRPr="004F4BD6">
        <w:rPr>
          <w:rFonts w:ascii="Times New Roman" w:hAnsi="Times New Roman" w:cs="Times New Roman"/>
          <w:bCs/>
          <w:color w:val="000000"/>
        </w:rPr>
        <w:t>}</w:t>
      </w:r>
      <w:r w:rsidR="005C449B" w:rsidRPr="004F4BD6">
        <w:rPr>
          <w:rFonts w:ascii="Times New Roman" w:hAnsi="Times New Roman" w:cs="Times New Roman"/>
          <w:color w:val="000000"/>
        </w:rPr>
        <w:t>. No overflow, so we are done {</w:t>
      </w:r>
      <w:r w:rsidR="005C449B" w:rsidRPr="004F4BD6">
        <w:rPr>
          <w:rFonts w:ascii="Times New Roman" w:hAnsi="Times New Roman" w:cs="Times New Roman"/>
          <w:b/>
          <w:color w:val="000000"/>
        </w:rPr>
        <w:t xml:space="preserve">Figure </w:t>
      </w:r>
      <w:r w:rsidR="00CE305A">
        <w:rPr>
          <w:rFonts w:ascii="Times New Roman" w:hAnsi="Times New Roman" w:cs="Times New Roman"/>
          <w:b/>
          <w:color w:val="000000"/>
        </w:rPr>
        <w:t>3</w:t>
      </w:r>
      <w:r w:rsidR="005C449B" w:rsidRPr="004F4BD6">
        <w:rPr>
          <w:rFonts w:ascii="Times New Roman" w:hAnsi="Times New Roman" w:cs="Times New Roman"/>
          <w:bCs/>
          <w:color w:val="000000"/>
        </w:rPr>
        <w:t>}</w:t>
      </w:r>
      <w:r w:rsidR="005C449B" w:rsidRPr="004F4BD6">
        <w:rPr>
          <w:rFonts w:ascii="Times New Roman" w:hAnsi="Times New Roman" w:cs="Times New Roman"/>
          <w:color w:val="000000"/>
        </w:rPr>
        <w:t xml:space="preserve">. </w:t>
      </w:r>
    </w:p>
    <w:p w:rsidR="00CE305A" w:rsidRDefault="00CE305A" w:rsidP="005C449B">
      <w:pPr>
        <w:rPr>
          <w:rFonts w:ascii="Times New Roman" w:hAnsi="Times New Roman" w:cs="Times New Roman"/>
          <w:color w:val="000000"/>
        </w:rPr>
      </w:pPr>
    </w:p>
    <w:p w:rsidR="00CE305A" w:rsidRPr="004F4BD6" w:rsidRDefault="00CE305A" w:rsidP="005C449B">
      <w:pPr>
        <w:rPr>
          <w:rFonts w:ascii="Times New Roman" w:hAnsi="Times New Roman" w:cs="Times New Roman"/>
          <w:color w:val="000000"/>
        </w:rPr>
      </w:pPr>
    </w:p>
    <w:p w:rsidR="005C449B" w:rsidRPr="004F4BD6" w:rsidRDefault="005C449B" w:rsidP="005C449B">
      <w:pPr>
        <w:rPr>
          <w:rFonts w:ascii="Times New Roman" w:hAnsi="Times New Roman" w:cs="Times New Roman"/>
        </w:rPr>
      </w:pPr>
    </w:p>
    <w:p w:rsidR="005C449B" w:rsidRPr="004F4BD6" w:rsidRDefault="005C449B" w:rsidP="005C449B">
      <w:pPr>
        <w:rPr>
          <w:rFonts w:ascii="Times New Roman" w:hAnsi="Times New Roman" w:cs="Times New Roman"/>
        </w:rPr>
      </w:pPr>
    </w:p>
    <w:p w:rsidR="005C449B" w:rsidRPr="004F4BD6" w:rsidRDefault="005C449B" w:rsidP="005C449B">
      <w:pPr>
        <w:rPr>
          <w:rFonts w:ascii="Times New Roman" w:hAnsi="Times New Roman" w:cs="Times New Roman"/>
        </w:rPr>
      </w:pPr>
    </w:p>
    <w:p w:rsidR="005C449B" w:rsidRPr="004F4BD6" w:rsidRDefault="005C449B" w:rsidP="005C449B">
      <w:pPr>
        <w:rPr>
          <w:rFonts w:ascii="Times New Roman" w:hAnsi="Times New Roman" w:cs="Times New Roman"/>
        </w:rPr>
      </w:pPr>
    </w:p>
    <w:p w:rsidR="005C449B" w:rsidRPr="004F4BD6" w:rsidRDefault="005C449B" w:rsidP="005C449B">
      <w:pPr>
        <w:rPr>
          <w:rFonts w:ascii="Times New Roman" w:hAnsi="Times New Roman" w:cs="Times New Roman"/>
        </w:rPr>
      </w:pPr>
    </w:p>
    <w:p w:rsidR="0028211D" w:rsidRPr="004F4BD6" w:rsidRDefault="0028211D" w:rsidP="005C449B">
      <w:pPr>
        <w:pStyle w:val="Preformatted"/>
        <w:tabs>
          <w:tab w:val="clear" w:pos="9590"/>
        </w:tabs>
        <w:jc w:val="center"/>
        <w:rPr>
          <w:rFonts w:ascii="Times New Roman" w:hAnsi="Times New Roman"/>
          <w:b/>
          <w:color w:val="000000"/>
          <w:sz w:val="22"/>
          <w:szCs w:val="22"/>
        </w:rPr>
      </w:pPr>
    </w:p>
    <w:p w:rsidR="005C449B" w:rsidRPr="004F4BD6" w:rsidRDefault="005C449B" w:rsidP="005C449B">
      <w:pPr>
        <w:pStyle w:val="Preformatted"/>
        <w:tabs>
          <w:tab w:val="clear" w:pos="9590"/>
        </w:tabs>
        <w:jc w:val="center"/>
        <w:rPr>
          <w:rFonts w:ascii="Times New Roman" w:hAnsi="Times New Roman"/>
          <w:color w:val="000000"/>
          <w:sz w:val="22"/>
          <w:szCs w:val="22"/>
        </w:rPr>
      </w:pPr>
      <w:r w:rsidRPr="004F4BD6">
        <w:rPr>
          <w:rFonts w:ascii="Times New Roman" w:hAnsi="Times New Roman"/>
          <w:b/>
          <w:color w:val="000000"/>
          <w:sz w:val="22"/>
          <w:szCs w:val="22"/>
        </w:rPr>
        <w:t xml:space="preserve">Figure </w:t>
      </w:r>
      <w:r w:rsidR="00CE305A">
        <w:rPr>
          <w:rFonts w:ascii="Times New Roman" w:hAnsi="Times New Roman"/>
          <w:b/>
          <w:color w:val="000000"/>
          <w:sz w:val="22"/>
          <w:szCs w:val="22"/>
        </w:rPr>
        <w:t>3</w:t>
      </w:r>
      <w:r w:rsidR="001702FF" w:rsidRPr="004F4BD6">
        <w:rPr>
          <w:rFonts w:ascii="Times New Roman" w:hAnsi="Times New Roman"/>
          <w:b/>
          <w:color w:val="000000"/>
          <w:sz w:val="22"/>
          <w:szCs w:val="22"/>
        </w:rPr>
        <w:t>.</w:t>
      </w:r>
      <w:r w:rsidRPr="004F4BD6">
        <w:rPr>
          <w:rFonts w:ascii="Times New Roman" w:hAnsi="Times New Roman"/>
          <w:color w:val="000000"/>
          <w:sz w:val="22"/>
          <w:szCs w:val="22"/>
        </w:rPr>
        <w:t xml:space="preserve">Insertion </w:t>
      </w:r>
      <w:r w:rsidR="001702FF" w:rsidRPr="004F4BD6">
        <w:rPr>
          <w:rFonts w:ascii="Times New Roman" w:hAnsi="Times New Roman"/>
          <w:color w:val="000000"/>
          <w:sz w:val="22"/>
          <w:szCs w:val="22"/>
        </w:rPr>
        <w:t xml:space="preserve">of 17 </w:t>
      </w:r>
      <w:r w:rsidRPr="004F4BD6">
        <w:rPr>
          <w:rFonts w:ascii="Times New Roman" w:hAnsi="Times New Roman"/>
          <w:color w:val="000000"/>
          <w:sz w:val="22"/>
          <w:szCs w:val="22"/>
        </w:rPr>
        <w:t>in 5-way B-tree</w:t>
      </w:r>
    </w:p>
    <w:p w:rsidR="005C449B" w:rsidRPr="004F4BD6" w:rsidRDefault="005C449B" w:rsidP="005C449B">
      <w:pPr>
        <w:rPr>
          <w:rFonts w:ascii="Times New Roman" w:hAnsi="Times New Roman" w:cs="Times New Roman"/>
          <w:b/>
          <w:color w:val="000000"/>
        </w:rPr>
      </w:pPr>
    </w:p>
    <w:p w:rsidR="005C449B" w:rsidRPr="004F4BD6" w:rsidRDefault="00935EEC" w:rsidP="005C449B">
      <w:pPr>
        <w:rPr>
          <w:rFonts w:ascii="Times New Roman" w:hAnsi="Times New Roman" w:cs="Times New Roman"/>
          <w:color w:val="000000"/>
        </w:rPr>
      </w:pPr>
      <w:r>
        <w:rPr>
          <w:rFonts w:ascii="Times New Roman" w:hAnsi="Times New Roman" w:cs="Times New Roman"/>
          <w:noProof/>
          <w:color w:val="000000"/>
        </w:rPr>
        <w:pict>
          <v:group id="_x0000_s2404" style="position:absolute;margin-left:134.25pt;margin-top:30.1pt;width:307.35pt;height:199.8pt;z-index:251959296" coordorigin="2871,4684" coordsize="4728,3380">
            <v:group id="_x0000_s2405" style="position:absolute;left:4445;top:4684;width:2043;height:680" coordorigin="4761,9364" coordsize="2160,680">
              <v:shape id="_x0000_s2406" type="#_x0000_t202" style="position:absolute;left:4761;top:9364;width:540;height:340">
                <v:textbox style="mso-next-textbox:#_x0000_s2406">
                  <w:txbxContent>
                    <w:p w:rsidR="00102BD1" w:rsidRPr="00685754" w:rsidRDefault="00102BD1" w:rsidP="005C449B">
                      <w:pPr>
                        <w:jc w:val="center"/>
                      </w:pPr>
                      <w:r>
                        <w:t>5</w:t>
                      </w:r>
                    </w:p>
                  </w:txbxContent>
                </v:textbox>
              </v:shape>
              <v:shape id="_x0000_s2407" type="#_x0000_t202" style="position:absolute;left:5301;top:9364;width:540;height:340">
                <v:textbox style="mso-next-textbox:#_x0000_s2407">
                  <w:txbxContent>
                    <w:p w:rsidR="00102BD1" w:rsidRPr="00685754" w:rsidRDefault="00102BD1" w:rsidP="005C449B">
                      <w:pPr>
                        <w:jc w:val="center"/>
                      </w:pPr>
                      <w:r>
                        <w:t>10</w:t>
                      </w:r>
                    </w:p>
                  </w:txbxContent>
                </v:textbox>
              </v:shape>
              <v:shape id="_x0000_s2408" type="#_x0000_t202" style="position:absolute;left:5841;top:9364;width:540;height:340">
                <v:textbox style="mso-next-textbox:#_x0000_s2408">
                  <w:txbxContent>
                    <w:p w:rsidR="00102BD1" w:rsidRPr="00D87F4E" w:rsidRDefault="00102BD1" w:rsidP="005C449B">
                      <w:r>
                        <w:t>50</w:t>
                      </w:r>
                    </w:p>
                  </w:txbxContent>
                </v:textbox>
              </v:shape>
              <v:shape id="_x0000_s2409" type="#_x0000_t202" style="position:absolute;left:6381;top:9364;width:540;height:340">
                <v:textbox style="mso-next-textbox:#_x0000_s2409">
                  <w:txbxContent>
                    <w:p w:rsidR="00102BD1" w:rsidRPr="00D87F4E" w:rsidRDefault="00102BD1" w:rsidP="005C449B"/>
                  </w:txbxContent>
                </v:textbox>
              </v:shape>
              <v:group id="_x0000_s2410" style="position:absolute;left:4761;top:9704;width:2160;height:340" coordorigin="4761,9704" coordsize="1800,340">
                <v:shape id="_x0000_s2411" type="#_x0000_t202" style="position:absolute;left:5121;top:9704;width:360;height:340">
                  <v:textbox style="mso-next-textbox:#_x0000_s2411">
                    <w:txbxContent>
                      <w:p w:rsidR="00102BD1" w:rsidRPr="00685754" w:rsidRDefault="00102BD1" w:rsidP="005C449B"/>
                    </w:txbxContent>
                  </v:textbox>
                </v:shape>
                <v:shape id="_x0000_s2412" type="#_x0000_t202" style="position:absolute;left:4761;top:9704;width:360;height:340">
                  <v:textbox style="mso-next-textbox:#_x0000_s2412">
                    <w:txbxContent>
                      <w:p w:rsidR="00102BD1" w:rsidRPr="00685754" w:rsidRDefault="00102BD1" w:rsidP="005C449B"/>
                    </w:txbxContent>
                  </v:textbox>
                </v:shape>
                <v:shape id="_x0000_s2413" type="#_x0000_t202" style="position:absolute;left:5481;top:9704;width:360;height:340">
                  <v:textbox style="mso-next-textbox:#_x0000_s2413">
                    <w:txbxContent>
                      <w:p w:rsidR="00102BD1" w:rsidRPr="00685754" w:rsidRDefault="00102BD1" w:rsidP="005C449B"/>
                    </w:txbxContent>
                  </v:textbox>
                </v:shape>
                <v:shape id="_x0000_s2414" type="#_x0000_t202" style="position:absolute;left:6201;top:9704;width:360;height:340">
                  <v:textbox style="mso-next-textbox:#_x0000_s2414">
                    <w:txbxContent>
                      <w:p w:rsidR="00102BD1" w:rsidRPr="00685754" w:rsidRDefault="00102BD1" w:rsidP="005C449B"/>
                    </w:txbxContent>
                  </v:textbox>
                </v:shape>
                <v:shape id="_x0000_s2415" type="#_x0000_t202" style="position:absolute;left:5841;top:9704;width:360;height:340">
                  <v:textbox style="mso-next-textbox:#_x0000_s2415">
                    <w:txbxContent>
                      <w:p w:rsidR="00102BD1" w:rsidRPr="00685754" w:rsidRDefault="00102BD1" w:rsidP="005C449B"/>
                    </w:txbxContent>
                  </v:textbox>
                </v:shape>
              </v:group>
            </v:group>
            <v:group id="_x0000_s2416" style="position:absolute;left:5556;top:6139;width:2043;height:680" coordorigin="4761,9364" coordsize="2160,680">
              <v:shape id="_x0000_s2417" type="#_x0000_t202" style="position:absolute;left:4761;top:9364;width:540;height:340">
                <v:textbox style="mso-next-textbox:#_x0000_s2417">
                  <w:txbxContent>
                    <w:p w:rsidR="00102BD1" w:rsidRPr="00685754" w:rsidRDefault="00102BD1" w:rsidP="005C449B">
                      <w:pPr>
                        <w:jc w:val="center"/>
                      </w:pPr>
                      <w:r>
                        <w:t>55</w:t>
                      </w:r>
                    </w:p>
                  </w:txbxContent>
                </v:textbox>
              </v:shape>
              <v:shape id="_x0000_s2418" type="#_x0000_t202" style="position:absolute;left:5301;top:9364;width:540;height:340">
                <v:textbox style="mso-next-textbox:#_x0000_s2418">
                  <w:txbxContent>
                    <w:p w:rsidR="00102BD1" w:rsidRPr="00685754" w:rsidRDefault="00102BD1" w:rsidP="005C449B">
                      <w:pPr>
                        <w:jc w:val="center"/>
                      </w:pPr>
                      <w:r>
                        <w:t>66</w:t>
                      </w:r>
                    </w:p>
                  </w:txbxContent>
                </v:textbox>
              </v:shape>
              <v:shape id="_x0000_s2419" type="#_x0000_t202" style="position:absolute;left:5841;top:9364;width:540;height:340">
                <v:textbox style="mso-next-textbox:#_x0000_s2419">
                  <w:txbxContent>
                    <w:p w:rsidR="00102BD1" w:rsidRPr="00685754" w:rsidRDefault="00102BD1" w:rsidP="005C449B">
                      <w:pPr>
                        <w:jc w:val="center"/>
                      </w:pPr>
                      <w:r>
                        <w:t>68</w:t>
                      </w:r>
                    </w:p>
                  </w:txbxContent>
                </v:textbox>
              </v:shape>
              <v:shape id="_x0000_s2420" type="#_x0000_t202" style="position:absolute;left:6381;top:9364;width:540;height:340">
                <v:textbox style="mso-next-textbox:#_x0000_s2420">
                  <w:txbxContent>
                    <w:p w:rsidR="00102BD1" w:rsidRPr="00685754" w:rsidRDefault="00102BD1" w:rsidP="005C449B">
                      <w:pPr>
                        <w:jc w:val="center"/>
                      </w:pPr>
                      <w:r>
                        <w:t>70</w:t>
                      </w:r>
                    </w:p>
                  </w:txbxContent>
                </v:textbox>
              </v:shape>
              <v:group id="_x0000_s2421" style="position:absolute;left:4761;top:9704;width:2160;height:340" coordorigin="4761,9704" coordsize="1800,340">
                <v:shape id="_x0000_s2422" type="#_x0000_t202" style="position:absolute;left:5121;top:9704;width:360;height:340">
                  <v:textbox style="mso-next-textbox:#_x0000_s2422">
                    <w:txbxContent>
                      <w:p w:rsidR="00102BD1" w:rsidRPr="00685754" w:rsidRDefault="00102BD1" w:rsidP="005C449B"/>
                    </w:txbxContent>
                  </v:textbox>
                </v:shape>
                <v:shape id="_x0000_s2423" type="#_x0000_t202" style="position:absolute;left:4761;top:9704;width:360;height:340">
                  <v:textbox style="mso-next-textbox:#_x0000_s2423">
                    <w:txbxContent>
                      <w:p w:rsidR="00102BD1" w:rsidRPr="00685754" w:rsidRDefault="00102BD1" w:rsidP="005C449B"/>
                    </w:txbxContent>
                  </v:textbox>
                </v:shape>
                <v:shape id="_x0000_s2424" type="#_x0000_t202" style="position:absolute;left:5481;top:9704;width:360;height:340">
                  <v:textbox style="mso-next-textbox:#_x0000_s2424">
                    <w:txbxContent>
                      <w:p w:rsidR="00102BD1" w:rsidRPr="00685754" w:rsidRDefault="00102BD1" w:rsidP="005C449B"/>
                    </w:txbxContent>
                  </v:textbox>
                </v:shape>
                <v:shape id="_x0000_s2425" type="#_x0000_t202" style="position:absolute;left:6201;top:9704;width:360;height:340">
                  <v:textbox style="mso-next-textbox:#_x0000_s2425">
                    <w:txbxContent>
                      <w:p w:rsidR="00102BD1" w:rsidRPr="00685754" w:rsidRDefault="00102BD1" w:rsidP="005C449B"/>
                    </w:txbxContent>
                  </v:textbox>
                </v:shape>
                <v:shape id="_x0000_s2426" type="#_x0000_t202" style="position:absolute;left:5841;top:9704;width:360;height:340">
                  <v:textbox style="mso-next-textbox:#_x0000_s2426">
                    <w:txbxContent>
                      <w:p w:rsidR="00102BD1" w:rsidRPr="00685754" w:rsidRDefault="00102BD1" w:rsidP="005C449B"/>
                    </w:txbxContent>
                  </v:textbox>
                </v:shape>
              </v:group>
            </v:group>
            <v:group id="_x0000_s2427" style="position:absolute;left:2871;top:7384;width:2043;height:680" coordorigin="4761,9364" coordsize="2160,680">
              <v:shape id="_x0000_s2428" type="#_x0000_t202" style="position:absolute;left:4761;top:9364;width:540;height:340">
                <v:textbox style="mso-next-textbox:#_x0000_s2428">
                  <w:txbxContent>
                    <w:p w:rsidR="00102BD1" w:rsidRPr="00685754" w:rsidRDefault="00102BD1" w:rsidP="005C449B">
                      <w:pPr>
                        <w:jc w:val="center"/>
                      </w:pPr>
                      <w:r>
                        <w:t>6</w:t>
                      </w:r>
                    </w:p>
                  </w:txbxContent>
                </v:textbox>
              </v:shape>
              <v:shape id="_x0000_s2429" type="#_x0000_t202" style="position:absolute;left:5301;top:9364;width:540;height:340">
                <v:textbox style="mso-next-textbox:#_x0000_s2429">
                  <w:txbxContent>
                    <w:p w:rsidR="00102BD1" w:rsidRPr="00685754" w:rsidRDefault="00102BD1" w:rsidP="005C449B">
                      <w:r>
                        <w:t>7</w:t>
                      </w:r>
                    </w:p>
                  </w:txbxContent>
                </v:textbox>
              </v:shape>
              <v:shape id="_x0000_s2430" type="#_x0000_t202" style="position:absolute;left:5841;top:9364;width:540;height:340">
                <v:textbox style="mso-next-textbox:#_x0000_s2430">
                  <w:txbxContent>
                    <w:p w:rsidR="00102BD1" w:rsidRPr="00685754" w:rsidRDefault="00102BD1" w:rsidP="005C449B">
                      <w:pPr>
                        <w:jc w:val="center"/>
                      </w:pPr>
                    </w:p>
                  </w:txbxContent>
                </v:textbox>
              </v:shape>
              <v:shape id="_x0000_s2431" type="#_x0000_t202" style="position:absolute;left:6381;top:9364;width:540;height:340">
                <v:textbox style="mso-next-textbox:#_x0000_s2431">
                  <w:txbxContent>
                    <w:p w:rsidR="00102BD1" w:rsidRPr="00685754" w:rsidRDefault="00102BD1" w:rsidP="005C449B">
                      <w:pPr>
                        <w:jc w:val="center"/>
                      </w:pPr>
                    </w:p>
                  </w:txbxContent>
                </v:textbox>
              </v:shape>
              <v:group id="_x0000_s2432" style="position:absolute;left:4761;top:9704;width:2160;height:340" coordorigin="4761,9704" coordsize="1800,340">
                <v:shape id="_x0000_s2433" type="#_x0000_t202" style="position:absolute;left:5121;top:9704;width:360;height:340">
                  <v:textbox style="mso-next-textbox:#_x0000_s2433">
                    <w:txbxContent>
                      <w:p w:rsidR="00102BD1" w:rsidRPr="00685754" w:rsidRDefault="00102BD1" w:rsidP="005C449B"/>
                    </w:txbxContent>
                  </v:textbox>
                </v:shape>
                <v:shape id="_x0000_s2434" type="#_x0000_t202" style="position:absolute;left:4761;top:9704;width:360;height:340">
                  <v:textbox style="mso-next-textbox:#_x0000_s2434">
                    <w:txbxContent>
                      <w:p w:rsidR="00102BD1" w:rsidRPr="00685754" w:rsidRDefault="00102BD1" w:rsidP="005C449B"/>
                    </w:txbxContent>
                  </v:textbox>
                </v:shape>
                <v:shape id="_x0000_s2435" type="#_x0000_t202" style="position:absolute;left:5481;top:9704;width:360;height:340">
                  <v:textbox style="mso-next-textbox:#_x0000_s2435">
                    <w:txbxContent>
                      <w:p w:rsidR="00102BD1" w:rsidRPr="00685754" w:rsidRDefault="00102BD1" w:rsidP="005C449B"/>
                    </w:txbxContent>
                  </v:textbox>
                </v:shape>
                <v:shape id="_x0000_s2436" type="#_x0000_t202" style="position:absolute;left:6201;top:9704;width:360;height:340">
                  <v:textbox style="mso-next-textbox:#_x0000_s2436">
                    <w:txbxContent>
                      <w:p w:rsidR="00102BD1" w:rsidRPr="00685754" w:rsidRDefault="00102BD1" w:rsidP="005C449B"/>
                    </w:txbxContent>
                  </v:textbox>
                </v:shape>
                <v:shape id="_x0000_s2437" type="#_x0000_t202" style="position:absolute;left:5841;top:9704;width:360;height:340">
                  <v:textbox style="mso-next-textbox:#_x0000_s2437">
                    <w:txbxContent>
                      <w:p w:rsidR="00102BD1" w:rsidRPr="00685754" w:rsidRDefault="00102BD1" w:rsidP="005C449B"/>
                    </w:txbxContent>
                  </v:textbox>
                </v:shape>
              </v:group>
            </v:group>
            <v:group id="_x0000_s2438" style="position:absolute;left:2913;top:6164;width:2043;height:680" coordorigin="4761,9364" coordsize="2160,680">
              <v:shape id="_x0000_s2439" type="#_x0000_t202" style="position:absolute;left:4761;top:9364;width:540;height:340">
                <v:textbox style="mso-next-textbox:#_x0000_s2439">
                  <w:txbxContent>
                    <w:p w:rsidR="00102BD1" w:rsidRPr="00685754" w:rsidRDefault="00102BD1" w:rsidP="005C449B">
                      <w:pPr>
                        <w:jc w:val="center"/>
                      </w:pPr>
                      <w:r>
                        <w:t>2</w:t>
                      </w:r>
                    </w:p>
                  </w:txbxContent>
                </v:textbox>
              </v:shape>
              <v:shape id="_x0000_s2440" type="#_x0000_t202" style="position:absolute;left:5301;top:9364;width:540;height:340">
                <v:textbox style="mso-next-textbox:#_x0000_s2440">
                  <w:txbxContent>
                    <w:p w:rsidR="00102BD1" w:rsidRPr="00685754" w:rsidRDefault="00102BD1" w:rsidP="005C449B">
                      <w:pPr>
                        <w:jc w:val="center"/>
                      </w:pPr>
                      <w:r>
                        <w:t>3</w:t>
                      </w:r>
                    </w:p>
                  </w:txbxContent>
                </v:textbox>
              </v:shape>
              <v:shape id="_x0000_s2441" type="#_x0000_t202" style="position:absolute;left:5841;top:9364;width:540;height:340">
                <v:textbox style="mso-next-textbox:#_x0000_s2441">
                  <w:txbxContent>
                    <w:p w:rsidR="00102BD1" w:rsidRPr="00685754" w:rsidRDefault="00102BD1" w:rsidP="005C449B">
                      <w:pPr>
                        <w:jc w:val="center"/>
                      </w:pPr>
                    </w:p>
                  </w:txbxContent>
                </v:textbox>
              </v:shape>
              <v:shape id="_x0000_s2442" type="#_x0000_t202" style="position:absolute;left:6381;top:9364;width:540;height:340">
                <v:textbox style="mso-next-textbox:#_x0000_s2442">
                  <w:txbxContent>
                    <w:p w:rsidR="00102BD1" w:rsidRPr="00685754" w:rsidRDefault="00102BD1" w:rsidP="005C449B">
                      <w:pPr>
                        <w:jc w:val="center"/>
                      </w:pPr>
                    </w:p>
                  </w:txbxContent>
                </v:textbox>
              </v:shape>
              <v:group id="_x0000_s2443" style="position:absolute;left:4761;top:9704;width:2160;height:340" coordorigin="4761,9704" coordsize="1800,340">
                <v:shape id="_x0000_s2444" type="#_x0000_t202" style="position:absolute;left:5121;top:9704;width:360;height:340">
                  <v:textbox style="mso-next-textbox:#_x0000_s2444">
                    <w:txbxContent>
                      <w:p w:rsidR="00102BD1" w:rsidRPr="00685754" w:rsidRDefault="00102BD1" w:rsidP="005C449B"/>
                    </w:txbxContent>
                  </v:textbox>
                </v:shape>
                <v:shape id="_x0000_s2445" type="#_x0000_t202" style="position:absolute;left:4761;top:9704;width:360;height:340">
                  <v:textbox style="mso-next-textbox:#_x0000_s2445">
                    <w:txbxContent>
                      <w:p w:rsidR="00102BD1" w:rsidRPr="00685754" w:rsidRDefault="00102BD1" w:rsidP="005C449B"/>
                    </w:txbxContent>
                  </v:textbox>
                </v:shape>
                <v:shape id="_x0000_s2446" type="#_x0000_t202" style="position:absolute;left:5481;top:9704;width:360;height:340">
                  <v:textbox style="mso-next-textbox:#_x0000_s2446">
                    <w:txbxContent>
                      <w:p w:rsidR="00102BD1" w:rsidRPr="00685754" w:rsidRDefault="00102BD1" w:rsidP="005C449B"/>
                    </w:txbxContent>
                  </v:textbox>
                </v:shape>
                <v:shape id="_x0000_s2447" type="#_x0000_t202" style="position:absolute;left:6201;top:9704;width:360;height:340">
                  <v:textbox style="mso-next-textbox:#_x0000_s2447">
                    <w:txbxContent>
                      <w:p w:rsidR="00102BD1" w:rsidRPr="00685754" w:rsidRDefault="00102BD1" w:rsidP="005C449B"/>
                    </w:txbxContent>
                  </v:textbox>
                </v:shape>
                <v:shape id="_x0000_s2448" type="#_x0000_t202" style="position:absolute;left:5841;top:9704;width:360;height:340">
                  <v:textbox style="mso-next-textbox:#_x0000_s2448">
                    <w:txbxContent>
                      <w:p w:rsidR="00102BD1" w:rsidRPr="00685754" w:rsidRDefault="00102BD1" w:rsidP="005C449B"/>
                    </w:txbxContent>
                  </v:textbox>
                </v:shape>
              </v:group>
            </v:group>
            <v:shape id="_x0000_s2449" style="position:absolute;left:5841;top:5239;width:720;height:900;mso-wrap-style:square;mso-wrap-distance-left:9pt;mso-wrap-distance-top:0;mso-wrap-distance-right:9pt;mso-wrap-distance-bottom:0;mso-position-horizontal:absolute;mso-position-horizontal-relative:text;mso-position-vertical:absolute;mso-position-vertical-relative:text;v-text-anchor:top" coordsize="1980,900" path="m,l,360r1980,l1980,900e" filled="f">
              <v:stroke startarrow="oval" endarrow="block"/>
              <v:path arrowok="t"/>
            </v:shape>
            <v:shape id="_x0000_s2450" style="position:absolute;left:3936;top:5269;width:754;height:900;mso-wrap-style:square;mso-wrap-distance-left:9pt;mso-wrap-distance-top:0;mso-wrap-distance-right:9pt;mso-wrap-distance-bottom:0;mso-position-horizontal:absolute;mso-position-horizontal-relative:text;mso-position-vertical:absolute;mso-position-vertical-relative:text;v-text-anchor:top" coordsize="1620,900" path="m1620,r,360l,360,,900e" filled="f">
              <v:stroke startarrow="oval" endarrow="block"/>
              <v:path arrowok="t"/>
            </v:shape>
            <v:group id="_x0000_s2451" style="position:absolute;left:5481;top:7384;width:2043;height:680" coordorigin="4761,9364" coordsize="2160,680">
              <v:shape id="_x0000_s2452" type="#_x0000_t202" style="position:absolute;left:4761;top:9364;width:540;height:340">
                <v:textbox style="mso-next-textbox:#_x0000_s2452">
                  <w:txbxContent>
                    <w:p w:rsidR="00102BD1" w:rsidRPr="00685754" w:rsidRDefault="00102BD1" w:rsidP="005C449B">
                      <w:pPr>
                        <w:jc w:val="center"/>
                      </w:pPr>
                      <w:r>
                        <w:t>17</w:t>
                      </w:r>
                    </w:p>
                  </w:txbxContent>
                </v:textbox>
              </v:shape>
              <v:shape id="_x0000_s2453" type="#_x0000_t202" style="position:absolute;left:5301;top:9364;width:540;height:340">
                <v:textbox style="mso-next-textbox:#_x0000_s2453">
                  <w:txbxContent>
                    <w:p w:rsidR="00102BD1" w:rsidRPr="00685754" w:rsidRDefault="00102BD1" w:rsidP="005C449B">
                      <w:r>
                        <w:t>22</w:t>
                      </w:r>
                    </w:p>
                  </w:txbxContent>
                </v:textbox>
              </v:shape>
              <v:shape id="_x0000_s2454" type="#_x0000_t202" style="position:absolute;left:5841;top:9364;width:540;height:340">
                <v:textbox style="mso-next-textbox:#_x0000_s2454">
                  <w:txbxContent>
                    <w:p w:rsidR="00102BD1" w:rsidRPr="00685754" w:rsidRDefault="00102BD1" w:rsidP="005C449B">
                      <w:pPr>
                        <w:jc w:val="center"/>
                      </w:pPr>
                      <w:r>
                        <w:t xml:space="preserve">44 </w:t>
                      </w:r>
                    </w:p>
                  </w:txbxContent>
                </v:textbox>
              </v:shape>
              <v:shape id="_x0000_s2455" type="#_x0000_t202" style="position:absolute;left:6381;top:9364;width:540;height:340">
                <v:textbox style="mso-next-textbox:#_x0000_s2455">
                  <w:txbxContent>
                    <w:p w:rsidR="00102BD1" w:rsidRPr="00685754" w:rsidRDefault="00102BD1" w:rsidP="005C449B">
                      <w:pPr>
                        <w:jc w:val="center"/>
                      </w:pPr>
                      <w:r>
                        <w:t>45 45</w:t>
                      </w:r>
                    </w:p>
                  </w:txbxContent>
                </v:textbox>
              </v:shape>
              <v:group id="_x0000_s2456" style="position:absolute;left:4761;top:9704;width:2160;height:340" coordorigin="4761,9704" coordsize="1800,340">
                <v:shape id="_x0000_s2457" type="#_x0000_t202" style="position:absolute;left:5121;top:9704;width:360;height:340">
                  <v:textbox style="mso-next-textbox:#_x0000_s2457">
                    <w:txbxContent>
                      <w:p w:rsidR="00102BD1" w:rsidRPr="00685754" w:rsidRDefault="00102BD1" w:rsidP="005C449B"/>
                    </w:txbxContent>
                  </v:textbox>
                </v:shape>
                <v:shape id="_x0000_s2458" type="#_x0000_t202" style="position:absolute;left:4761;top:9704;width:360;height:340">
                  <v:textbox style="mso-next-textbox:#_x0000_s2458">
                    <w:txbxContent>
                      <w:p w:rsidR="00102BD1" w:rsidRPr="00685754" w:rsidRDefault="00102BD1" w:rsidP="005C449B"/>
                    </w:txbxContent>
                  </v:textbox>
                </v:shape>
                <v:shape id="_x0000_s2459" type="#_x0000_t202" style="position:absolute;left:5481;top:9704;width:360;height:340">
                  <v:textbox style="mso-next-textbox:#_x0000_s2459">
                    <w:txbxContent>
                      <w:p w:rsidR="00102BD1" w:rsidRPr="00685754" w:rsidRDefault="00102BD1" w:rsidP="005C449B"/>
                    </w:txbxContent>
                  </v:textbox>
                </v:shape>
                <v:shape id="_x0000_s2460" type="#_x0000_t202" style="position:absolute;left:6201;top:9704;width:360;height:340">
                  <v:textbox style="mso-next-textbox:#_x0000_s2460">
                    <w:txbxContent>
                      <w:p w:rsidR="00102BD1" w:rsidRPr="00685754" w:rsidRDefault="00102BD1" w:rsidP="005C449B"/>
                    </w:txbxContent>
                  </v:textbox>
                </v:shape>
                <v:shape id="_x0000_s2461" type="#_x0000_t202" style="position:absolute;left:5841;top:9704;width:360;height:340">
                  <v:textbox style="mso-next-textbox:#_x0000_s2461">
                    <w:txbxContent>
                      <w:p w:rsidR="00102BD1" w:rsidRPr="00685754" w:rsidRDefault="00102BD1" w:rsidP="005C449B"/>
                    </w:txbxContent>
                  </v:textbox>
                </v:shape>
              </v:group>
            </v:group>
            <v:shape id="_x0000_s2462" style="position:absolute;left:5421;top:5224;width:1080;height:2160;mso-wrap-style:square;mso-wrap-distance-left:9pt;mso-wrap-distance-top:0;mso-wrap-distance-right:9pt;mso-wrap-distance-bottom:0;mso-position-horizontal:absolute;mso-position-horizontal-relative:text;mso-position-vertical:absolute;mso-position-vertical-relative:text;v-text-anchor:top" coordsize="1080,2160" path="m,l,1800r1080,l1080,2160e" filled="f">
              <v:stroke startarrow="oval" endarrow="block"/>
              <v:path arrowok="t"/>
            </v:shape>
            <v:shape id="_x0000_s2463" style="position:absolute;left:3891;top:5224;width:1260;height:2160;flip:x;mso-wrap-style:square;mso-wrap-distance-left:9pt;mso-wrap-distance-top:0;mso-wrap-distance-right:9pt;mso-wrap-distance-bottom:0;mso-position-horizontal:absolute;mso-position-horizontal-relative:text;mso-position-vertical:absolute;mso-position-vertical-relative:text;v-text-anchor:top" coordsize="1080,2160" path="m,l,1800r1080,l1080,2160e" filled="f">
              <v:stroke startarrow="oval" endarrow="block"/>
              <v:path arrowok="t"/>
            </v:shape>
          </v:group>
        </w:pict>
      </w:r>
      <w:r w:rsidR="005C449B" w:rsidRPr="004F4BD6">
        <w:rPr>
          <w:rFonts w:ascii="Times New Roman" w:hAnsi="Times New Roman" w:cs="Times New Roman"/>
          <w:b/>
          <w:color w:val="000000"/>
        </w:rPr>
        <w:t>Insert 6:</w:t>
      </w:r>
      <w:r w:rsidR="005C449B" w:rsidRPr="004F4BD6">
        <w:rPr>
          <w:rFonts w:ascii="Times New Roman" w:hAnsi="Times New Roman" w:cs="Times New Roman"/>
          <w:color w:val="000000"/>
        </w:rPr>
        <w:t xml:space="preserve"> Add it to the leftmost leaf {</w:t>
      </w:r>
      <w:r w:rsidR="005C449B" w:rsidRPr="004F4BD6">
        <w:rPr>
          <w:rFonts w:ascii="Times New Roman" w:hAnsi="Times New Roman" w:cs="Times New Roman"/>
          <w:b/>
          <w:color w:val="000000"/>
        </w:rPr>
        <w:t xml:space="preserve">Figure </w:t>
      </w:r>
      <w:r w:rsidR="00CE305A">
        <w:rPr>
          <w:rFonts w:ascii="Times New Roman" w:hAnsi="Times New Roman" w:cs="Times New Roman"/>
          <w:b/>
          <w:color w:val="000000"/>
        </w:rPr>
        <w:t>3</w:t>
      </w:r>
      <w:r w:rsidR="005C449B" w:rsidRPr="004F4BD6">
        <w:rPr>
          <w:rFonts w:ascii="Times New Roman" w:hAnsi="Times New Roman" w:cs="Times New Roman"/>
          <w:color w:val="000000"/>
        </w:rPr>
        <w:t xml:space="preserve">}. That overflows, so we split it and resulting tree is in </w:t>
      </w:r>
      <w:r w:rsidR="005C449B" w:rsidRPr="004F4BD6">
        <w:rPr>
          <w:rFonts w:ascii="Times New Roman" w:hAnsi="Times New Roman" w:cs="Times New Roman"/>
          <w:b/>
          <w:color w:val="000000"/>
        </w:rPr>
        <w:t xml:space="preserve">Figure </w:t>
      </w:r>
      <w:r w:rsidR="0028211D" w:rsidRPr="004F4BD6">
        <w:rPr>
          <w:rFonts w:ascii="Times New Roman" w:hAnsi="Times New Roman" w:cs="Times New Roman"/>
          <w:b/>
          <w:color w:val="000000"/>
        </w:rPr>
        <w:t>3.</w:t>
      </w:r>
    </w:p>
    <w:p w:rsidR="005C449B" w:rsidRPr="004F4BD6" w:rsidRDefault="005C449B" w:rsidP="00D56B55">
      <w:pPr>
        <w:numPr>
          <w:ilvl w:val="0"/>
          <w:numId w:val="40"/>
        </w:numPr>
        <w:spacing w:after="0" w:line="240" w:lineRule="auto"/>
        <w:rPr>
          <w:rFonts w:ascii="Times New Roman" w:hAnsi="Times New Roman" w:cs="Times New Roman"/>
          <w:color w:val="000000"/>
        </w:rPr>
      </w:pPr>
      <w:r w:rsidRPr="004F4BD6">
        <w:rPr>
          <w:rFonts w:ascii="Times New Roman" w:hAnsi="Times New Roman" w:cs="Times New Roman"/>
          <w:color w:val="000000"/>
        </w:rPr>
        <w:t xml:space="preserve">Left = [ 2 3 ] </w:t>
      </w:r>
    </w:p>
    <w:p w:rsidR="005C449B" w:rsidRPr="004F4BD6" w:rsidRDefault="005C449B" w:rsidP="00D56B55">
      <w:pPr>
        <w:numPr>
          <w:ilvl w:val="0"/>
          <w:numId w:val="40"/>
        </w:numPr>
        <w:spacing w:after="0" w:line="240" w:lineRule="auto"/>
        <w:rPr>
          <w:rFonts w:ascii="Times New Roman" w:hAnsi="Times New Roman" w:cs="Times New Roman"/>
          <w:color w:val="000000"/>
        </w:rPr>
      </w:pPr>
      <w:r w:rsidRPr="004F4BD6">
        <w:rPr>
          <w:rFonts w:ascii="Times New Roman" w:hAnsi="Times New Roman" w:cs="Times New Roman"/>
          <w:color w:val="000000"/>
        </w:rPr>
        <w:t xml:space="preserve">Middle = 5 </w:t>
      </w:r>
    </w:p>
    <w:p w:rsidR="005C449B" w:rsidRPr="004F4BD6" w:rsidRDefault="005C449B" w:rsidP="00D56B55">
      <w:pPr>
        <w:numPr>
          <w:ilvl w:val="0"/>
          <w:numId w:val="40"/>
        </w:numPr>
        <w:spacing w:after="0" w:line="240" w:lineRule="auto"/>
        <w:rPr>
          <w:rFonts w:ascii="Times New Roman" w:hAnsi="Times New Roman" w:cs="Times New Roman"/>
          <w:color w:val="000000"/>
        </w:rPr>
      </w:pPr>
      <w:r w:rsidRPr="004F4BD6">
        <w:rPr>
          <w:rFonts w:ascii="Times New Roman" w:hAnsi="Times New Roman" w:cs="Times New Roman"/>
          <w:color w:val="000000"/>
        </w:rPr>
        <w:t xml:space="preserve">Right = [ 6 7 ] </w:t>
      </w:r>
    </w:p>
    <w:p w:rsidR="005C449B" w:rsidRPr="004F4BD6" w:rsidRDefault="005C449B" w:rsidP="005C449B">
      <w:pPr>
        <w:rPr>
          <w:rFonts w:ascii="Times New Roman" w:hAnsi="Times New Roman" w:cs="Times New Roman"/>
          <w:color w:val="000000"/>
        </w:rPr>
      </w:pPr>
    </w:p>
    <w:p w:rsidR="001702FF" w:rsidRPr="004F4BD6" w:rsidRDefault="001702FF" w:rsidP="005C449B">
      <w:pPr>
        <w:rPr>
          <w:rFonts w:ascii="Times New Roman" w:hAnsi="Times New Roman" w:cs="Times New Roman"/>
          <w:color w:val="000000"/>
        </w:rPr>
      </w:pPr>
    </w:p>
    <w:p w:rsidR="001702FF" w:rsidRPr="004F4BD6" w:rsidRDefault="001702FF" w:rsidP="005C449B">
      <w:pPr>
        <w:rPr>
          <w:rFonts w:ascii="Times New Roman" w:hAnsi="Times New Roman" w:cs="Times New Roman"/>
          <w:color w:val="000000"/>
        </w:rPr>
      </w:pPr>
    </w:p>
    <w:p w:rsidR="001702FF" w:rsidRPr="004F4BD6" w:rsidRDefault="001702FF" w:rsidP="005C449B">
      <w:pPr>
        <w:rPr>
          <w:rFonts w:ascii="Times New Roman" w:hAnsi="Times New Roman" w:cs="Times New Roman"/>
          <w:color w:val="000000"/>
        </w:rPr>
      </w:pPr>
    </w:p>
    <w:p w:rsidR="001702FF" w:rsidRPr="004F4BD6" w:rsidRDefault="001702FF" w:rsidP="005C449B">
      <w:pPr>
        <w:rPr>
          <w:rFonts w:ascii="Times New Roman" w:hAnsi="Times New Roman" w:cs="Times New Roman"/>
          <w:color w:val="000000"/>
        </w:rPr>
      </w:pPr>
    </w:p>
    <w:p w:rsidR="001702FF" w:rsidRPr="004F4BD6" w:rsidRDefault="001702FF" w:rsidP="005C449B">
      <w:pPr>
        <w:rPr>
          <w:rFonts w:ascii="Times New Roman" w:hAnsi="Times New Roman" w:cs="Times New Roman"/>
          <w:color w:val="000000"/>
        </w:rPr>
      </w:pPr>
    </w:p>
    <w:p w:rsidR="00CE305A" w:rsidRDefault="00CE305A" w:rsidP="001702FF">
      <w:pPr>
        <w:pStyle w:val="Preformatted"/>
        <w:tabs>
          <w:tab w:val="clear" w:pos="9590"/>
        </w:tabs>
        <w:jc w:val="center"/>
        <w:rPr>
          <w:rFonts w:ascii="Times New Roman" w:hAnsi="Times New Roman"/>
          <w:b/>
          <w:color w:val="000000"/>
          <w:sz w:val="22"/>
          <w:szCs w:val="22"/>
        </w:rPr>
      </w:pPr>
    </w:p>
    <w:p w:rsidR="001702FF" w:rsidRPr="004F4BD6" w:rsidRDefault="001702FF" w:rsidP="001702FF">
      <w:pPr>
        <w:pStyle w:val="Preformatted"/>
        <w:tabs>
          <w:tab w:val="clear" w:pos="9590"/>
        </w:tabs>
        <w:jc w:val="center"/>
        <w:rPr>
          <w:rFonts w:ascii="Times New Roman" w:hAnsi="Times New Roman"/>
          <w:color w:val="000000"/>
          <w:sz w:val="22"/>
          <w:szCs w:val="22"/>
        </w:rPr>
      </w:pPr>
      <w:r w:rsidRPr="004F4BD6">
        <w:rPr>
          <w:rFonts w:ascii="Times New Roman" w:hAnsi="Times New Roman"/>
          <w:b/>
          <w:color w:val="000000"/>
          <w:sz w:val="22"/>
          <w:szCs w:val="22"/>
        </w:rPr>
        <w:t>Figure 3</w:t>
      </w:r>
      <w:r w:rsidRPr="004F4BD6">
        <w:rPr>
          <w:rFonts w:ascii="Times New Roman" w:hAnsi="Times New Roman"/>
          <w:color w:val="000000"/>
          <w:sz w:val="22"/>
          <w:szCs w:val="22"/>
        </w:rPr>
        <w:t xml:space="preserve"> Insertion in 5-way B-tree</w:t>
      </w:r>
    </w:p>
    <w:p w:rsidR="001702FF" w:rsidRPr="004F4BD6" w:rsidRDefault="001702FF" w:rsidP="005C449B">
      <w:pPr>
        <w:rPr>
          <w:rFonts w:ascii="Times New Roman" w:hAnsi="Times New Roman" w:cs="Times New Roman"/>
          <w:color w:val="000000"/>
        </w:rPr>
      </w:pPr>
    </w:p>
    <w:p w:rsidR="005C449B" w:rsidRPr="004F4BD6" w:rsidRDefault="005C449B" w:rsidP="005C449B">
      <w:pPr>
        <w:pStyle w:val="BodyText"/>
        <w:rPr>
          <w:rFonts w:ascii="Times New Roman" w:hAnsi="Times New Roman" w:cs="Times New Roman"/>
          <w:color w:val="000000"/>
        </w:rPr>
      </w:pPr>
      <w:r w:rsidRPr="004F4BD6">
        <w:rPr>
          <w:rFonts w:ascii="Times New Roman" w:hAnsi="Times New Roman" w:cs="Times New Roman"/>
          <w:color w:val="000000"/>
        </w:rPr>
        <w:t>Left and Right become nodes; Middle is added to the node above with Left and Right as its children.  The node above (the root in this small example) does not overflow, so we are done.</w:t>
      </w:r>
    </w:p>
    <w:p w:rsidR="005C449B" w:rsidRPr="004F4BD6" w:rsidRDefault="005C449B" w:rsidP="005C449B">
      <w:pPr>
        <w:jc w:val="both"/>
        <w:rPr>
          <w:rFonts w:ascii="Times New Roman" w:hAnsi="Times New Roman" w:cs="Times New Roman"/>
          <w:b/>
          <w:color w:val="000000"/>
        </w:rPr>
      </w:pPr>
    </w:p>
    <w:p w:rsidR="005C449B" w:rsidRPr="004F4BD6" w:rsidRDefault="005C449B" w:rsidP="005C449B">
      <w:pPr>
        <w:jc w:val="both"/>
        <w:rPr>
          <w:rFonts w:ascii="Times New Roman" w:hAnsi="Times New Roman" w:cs="Times New Roman"/>
          <w:color w:val="000000"/>
        </w:rPr>
      </w:pPr>
      <w:r w:rsidRPr="004F4BD6">
        <w:rPr>
          <w:rFonts w:ascii="Times New Roman" w:hAnsi="Times New Roman" w:cs="Times New Roman"/>
          <w:b/>
          <w:color w:val="000000"/>
        </w:rPr>
        <w:t>Insert 21:</w:t>
      </w:r>
      <w:r w:rsidRPr="004F4BD6">
        <w:rPr>
          <w:rFonts w:ascii="Times New Roman" w:hAnsi="Times New Roman" w:cs="Times New Roman"/>
          <w:color w:val="000000"/>
        </w:rPr>
        <w:t xml:space="preserve"> Add it to the middle leaf {</w:t>
      </w:r>
      <w:r w:rsidRPr="004F4BD6">
        <w:rPr>
          <w:rFonts w:ascii="Times New Roman" w:hAnsi="Times New Roman" w:cs="Times New Roman"/>
          <w:b/>
          <w:color w:val="000000"/>
        </w:rPr>
        <w:t xml:space="preserve">Figure </w:t>
      </w:r>
      <w:r w:rsidR="0028211D" w:rsidRPr="004F4BD6">
        <w:rPr>
          <w:rFonts w:ascii="Times New Roman" w:hAnsi="Times New Roman" w:cs="Times New Roman"/>
          <w:b/>
          <w:color w:val="000000"/>
        </w:rPr>
        <w:t>3</w:t>
      </w:r>
      <w:r w:rsidRPr="004F4BD6">
        <w:rPr>
          <w:rFonts w:ascii="Times New Roman" w:hAnsi="Times New Roman" w:cs="Times New Roman"/>
          <w:color w:val="000000"/>
        </w:rPr>
        <w:t xml:space="preserve">}. That overflows, so we split it the resulting tree is in </w:t>
      </w:r>
      <w:r w:rsidRPr="004F4BD6">
        <w:rPr>
          <w:rFonts w:ascii="Times New Roman" w:hAnsi="Times New Roman" w:cs="Times New Roman"/>
          <w:b/>
          <w:color w:val="000000"/>
        </w:rPr>
        <w:t xml:space="preserve">Figure </w:t>
      </w:r>
      <w:r w:rsidR="0028211D" w:rsidRPr="004F4BD6">
        <w:rPr>
          <w:rFonts w:ascii="Times New Roman" w:hAnsi="Times New Roman" w:cs="Times New Roman"/>
          <w:b/>
          <w:color w:val="000000"/>
        </w:rPr>
        <w:t>4</w:t>
      </w:r>
      <w:r w:rsidRPr="004F4BD6">
        <w:rPr>
          <w:rFonts w:ascii="Times New Roman" w:hAnsi="Times New Roman" w:cs="Times New Roman"/>
          <w:b/>
          <w:color w:val="000000"/>
        </w:rPr>
        <w:t>.</w:t>
      </w:r>
    </w:p>
    <w:p w:rsidR="005C449B" w:rsidRPr="004F4BD6" w:rsidRDefault="005C449B" w:rsidP="00D56B55">
      <w:pPr>
        <w:numPr>
          <w:ilvl w:val="0"/>
          <w:numId w:val="40"/>
        </w:numPr>
        <w:spacing w:after="0" w:line="240" w:lineRule="auto"/>
        <w:rPr>
          <w:rFonts w:ascii="Times New Roman" w:hAnsi="Times New Roman" w:cs="Times New Roman"/>
          <w:color w:val="000000"/>
        </w:rPr>
      </w:pPr>
      <w:r w:rsidRPr="004F4BD6">
        <w:rPr>
          <w:rFonts w:ascii="Times New Roman" w:hAnsi="Times New Roman" w:cs="Times New Roman"/>
          <w:color w:val="000000"/>
        </w:rPr>
        <w:t xml:space="preserve">left = [ 17 21 ] </w:t>
      </w:r>
    </w:p>
    <w:p w:rsidR="005C449B" w:rsidRPr="004F4BD6" w:rsidRDefault="005C449B" w:rsidP="00D56B55">
      <w:pPr>
        <w:numPr>
          <w:ilvl w:val="0"/>
          <w:numId w:val="40"/>
        </w:numPr>
        <w:spacing w:after="0" w:line="240" w:lineRule="auto"/>
        <w:rPr>
          <w:rFonts w:ascii="Times New Roman" w:hAnsi="Times New Roman" w:cs="Times New Roman"/>
          <w:color w:val="000000"/>
        </w:rPr>
      </w:pPr>
      <w:r w:rsidRPr="004F4BD6">
        <w:rPr>
          <w:rFonts w:ascii="Times New Roman" w:hAnsi="Times New Roman" w:cs="Times New Roman"/>
          <w:color w:val="000000"/>
        </w:rPr>
        <w:t xml:space="preserve">Middle = 22 </w:t>
      </w:r>
    </w:p>
    <w:p w:rsidR="005C449B" w:rsidRPr="004F4BD6" w:rsidRDefault="005C449B" w:rsidP="00D56B55">
      <w:pPr>
        <w:numPr>
          <w:ilvl w:val="0"/>
          <w:numId w:val="40"/>
        </w:numPr>
        <w:spacing w:after="0" w:line="240" w:lineRule="auto"/>
        <w:rPr>
          <w:rFonts w:ascii="Times New Roman" w:hAnsi="Times New Roman" w:cs="Times New Roman"/>
          <w:color w:val="000000"/>
        </w:rPr>
      </w:pPr>
      <w:r w:rsidRPr="004F4BD6">
        <w:rPr>
          <w:rFonts w:ascii="Times New Roman" w:hAnsi="Times New Roman" w:cs="Times New Roman"/>
          <w:color w:val="000000"/>
        </w:rPr>
        <w:t xml:space="preserve">Right = [ 44 45 ] </w:t>
      </w:r>
    </w:p>
    <w:p w:rsidR="005C449B" w:rsidRPr="004F4BD6" w:rsidRDefault="005C449B" w:rsidP="005C449B">
      <w:pPr>
        <w:pStyle w:val="BodyText"/>
        <w:rPr>
          <w:rFonts w:ascii="Times New Roman" w:hAnsi="Times New Roman" w:cs="Times New Roman"/>
          <w:color w:val="000000"/>
        </w:rPr>
      </w:pPr>
    </w:p>
    <w:p w:rsidR="0007199D" w:rsidRPr="004F4BD6" w:rsidRDefault="0007199D" w:rsidP="005C449B">
      <w:pPr>
        <w:pStyle w:val="BodyText"/>
        <w:rPr>
          <w:rFonts w:ascii="Times New Roman" w:hAnsi="Times New Roman" w:cs="Times New Roman"/>
          <w:color w:val="000000"/>
        </w:rPr>
      </w:pPr>
    </w:p>
    <w:p w:rsidR="0007199D" w:rsidRPr="004F4BD6" w:rsidRDefault="0007199D" w:rsidP="005C449B">
      <w:pPr>
        <w:pStyle w:val="BodyText"/>
        <w:rPr>
          <w:rFonts w:ascii="Times New Roman" w:hAnsi="Times New Roman" w:cs="Times New Roman"/>
          <w:color w:val="000000"/>
        </w:rPr>
      </w:pPr>
    </w:p>
    <w:p w:rsidR="0007199D" w:rsidRPr="004F4BD6" w:rsidRDefault="0007199D" w:rsidP="005C449B">
      <w:pPr>
        <w:pStyle w:val="BodyText"/>
        <w:rPr>
          <w:rFonts w:ascii="Times New Roman" w:hAnsi="Times New Roman" w:cs="Times New Roman"/>
          <w:color w:val="000000"/>
        </w:rPr>
      </w:pPr>
    </w:p>
    <w:p w:rsidR="0007199D" w:rsidRPr="004F4BD6" w:rsidRDefault="0007199D" w:rsidP="005C449B">
      <w:pPr>
        <w:pStyle w:val="BodyText"/>
        <w:rPr>
          <w:rFonts w:ascii="Times New Roman" w:hAnsi="Times New Roman" w:cs="Times New Roman"/>
          <w:color w:val="000000"/>
        </w:rPr>
      </w:pPr>
    </w:p>
    <w:p w:rsidR="0007199D" w:rsidRPr="004F4BD6" w:rsidRDefault="0007199D" w:rsidP="005C449B">
      <w:pPr>
        <w:pStyle w:val="BodyText"/>
        <w:rPr>
          <w:rFonts w:ascii="Times New Roman" w:hAnsi="Times New Roman" w:cs="Times New Roman"/>
          <w:color w:val="000000"/>
        </w:rPr>
      </w:pPr>
    </w:p>
    <w:p w:rsidR="0007199D" w:rsidRPr="004F4BD6" w:rsidRDefault="0007199D" w:rsidP="005C449B">
      <w:pPr>
        <w:pStyle w:val="BodyText"/>
        <w:rPr>
          <w:rFonts w:ascii="Times New Roman" w:hAnsi="Times New Roman" w:cs="Times New Roman"/>
          <w:color w:val="000000"/>
        </w:rPr>
      </w:pPr>
    </w:p>
    <w:p w:rsidR="0007199D" w:rsidRPr="004F4BD6" w:rsidRDefault="0007199D" w:rsidP="005C449B">
      <w:pPr>
        <w:pStyle w:val="BodyText"/>
        <w:rPr>
          <w:rFonts w:ascii="Times New Roman" w:hAnsi="Times New Roman" w:cs="Times New Roman"/>
          <w:color w:val="000000"/>
        </w:rPr>
      </w:pPr>
    </w:p>
    <w:p w:rsidR="0007199D" w:rsidRPr="004F4BD6" w:rsidRDefault="0007199D" w:rsidP="005C449B">
      <w:pPr>
        <w:pStyle w:val="BodyText"/>
        <w:rPr>
          <w:rFonts w:ascii="Times New Roman" w:hAnsi="Times New Roman" w:cs="Times New Roman"/>
          <w:color w:val="000000"/>
        </w:rPr>
      </w:pPr>
    </w:p>
    <w:p w:rsidR="0007199D" w:rsidRPr="004F4BD6" w:rsidRDefault="0007199D" w:rsidP="005C449B">
      <w:pPr>
        <w:pStyle w:val="BodyText"/>
        <w:rPr>
          <w:rFonts w:ascii="Times New Roman" w:hAnsi="Times New Roman" w:cs="Times New Roman"/>
          <w:color w:val="000000"/>
        </w:rPr>
      </w:pPr>
    </w:p>
    <w:p w:rsidR="0007199D" w:rsidRPr="004F4BD6" w:rsidRDefault="0007199D" w:rsidP="005C449B">
      <w:pPr>
        <w:pStyle w:val="BodyText"/>
        <w:rPr>
          <w:rFonts w:ascii="Times New Roman" w:hAnsi="Times New Roman" w:cs="Times New Roman"/>
          <w:color w:val="000000"/>
        </w:rPr>
      </w:pPr>
    </w:p>
    <w:p w:rsidR="0007199D" w:rsidRPr="004F4BD6" w:rsidRDefault="0007199D" w:rsidP="005C449B">
      <w:pPr>
        <w:pStyle w:val="BodyText"/>
        <w:rPr>
          <w:rFonts w:ascii="Times New Roman" w:hAnsi="Times New Roman" w:cs="Times New Roman"/>
          <w:color w:val="000000"/>
        </w:rPr>
      </w:pPr>
    </w:p>
    <w:p w:rsidR="005C449B" w:rsidRPr="004F4BD6" w:rsidRDefault="00935EEC" w:rsidP="005C449B">
      <w:pPr>
        <w:pStyle w:val="BodyText"/>
        <w:rPr>
          <w:rFonts w:ascii="Times New Roman" w:hAnsi="Times New Roman" w:cs="Times New Roman"/>
          <w:color w:val="000000"/>
        </w:rPr>
      </w:pPr>
      <w:r>
        <w:rPr>
          <w:rFonts w:ascii="Times New Roman" w:hAnsi="Times New Roman" w:cs="Times New Roman"/>
          <w:noProof/>
          <w:color w:val="000000"/>
        </w:rPr>
        <w:pict>
          <v:group id="_x0000_s2524" style="position:absolute;margin-left:21.25pt;margin-top:33.7pt;width:402.45pt;height:231.7pt;z-index:251961344" coordorigin="2871,11562" coordsize="5193,4062">
            <v:group id="_x0000_s2525" style="position:absolute;left:4445;top:11562;width:2043;height:680" coordorigin="4761,9364" coordsize="2160,680">
              <v:shape id="_x0000_s2526" type="#_x0000_t202" style="position:absolute;left:4761;top:9364;width:540;height:340">
                <v:textbox style="mso-next-textbox:#_x0000_s2526">
                  <w:txbxContent>
                    <w:p w:rsidR="00102BD1" w:rsidRPr="00685754" w:rsidRDefault="00102BD1" w:rsidP="005C449B">
                      <w:pPr>
                        <w:jc w:val="center"/>
                      </w:pPr>
                      <w:r>
                        <w:t>5</w:t>
                      </w:r>
                    </w:p>
                  </w:txbxContent>
                </v:textbox>
              </v:shape>
              <v:shape id="_x0000_s2527" type="#_x0000_t202" style="position:absolute;left:5301;top:9364;width:540;height:340">
                <v:textbox style="mso-next-textbox:#_x0000_s2527">
                  <w:txbxContent>
                    <w:p w:rsidR="00102BD1" w:rsidRPr="00685754" w:rsidRDefault="00102BD1" w:rsidP="005C449B">
                      <w:pPr>
                        <w:jc w:val="center"/>
                      </w:pPr>
                      <w:r>
                        <w:t>10</w:t>
                      </w:r>
                    </w:p>
                  </w:txbxContent>
                </v:textbox>
              </v:shape>
              <v:shape id="_x0000_s2528" type="#_x0000_t202" style="position:absolute;left:5841;top:9364;width:540;height:340">
                <v:textbox style="mso-next-textbox:#_x0000_s2528">
                  <w:txbxContent>
                    <w:p w:rsidR="00102BD1" w:rsidRPr="00D87F4E" w:rsidRDefault="00102BD1" w:rsidP="005C449B">
                      <w:r>
                        <w:t>22</w:t>
                      </w:r>
                    </w:p>
                  </w:txbxContent>
                </v:textbox>
              </v:shape>
              <v:shape id="_x0000_s2529" type="#_x0000_t202" style="position:absolute;left:6381;top:9364;width:540;height:340">
                <v:textbox style="mso-next-textbox:#_x0000_s2529">
                  <w:txbxContent>
                    <w:p w:rsidR="00102BD1" w:rsidRPr="00D87F4E" w:rsidRDefault="00102BD1" w:rsidP="005C449B">
                      <w:r>
                        <w:t>50</w:t>
                      </w:r>
                    </w:p>
                  </w:txbxContent>
                </v:textbox>
              </v:shape>
              <v:group id="_x0000_s2530" style="position:absolute;left:4761;top:9704;width:2160;height:340" coordorigin="4761,9704" coordsize="1800,340">
                <v:shape id="_x0000_s2531" type="#_x0000_t202" style="position:absolute;left:5121;top:9704;width:360;height:340">
                  <v:textbox style="mso-next-textbox:#_x0000_s2531">
                    <w:txbxContent>
                      <w:p w:rsidR="00102BD1" w:rsidRPr="00685754" w:rsidRDefault="00102BD1" w:rsidP="005C449B"/>
                    </w:txbxContent>
                  </v:textbox>
                </v:shape>
                <v:shape id="_x0000_s2532" type="#_x0000_t202" style="position:absolute;left:4761;top:9704;width:360;height:340">
                  <v:textbox style="mso-next-textbox:#_x0000_s2532">
                    <w:txbxContent>
                      <w:p w:rsidR="00102BD1" w:rsidRPr="00685754" w:rsidRDefault="00102BD1" w:rsidP="005C449B"/>
                    </w:txbxContent>
                  </v:textbox>
                </v:shape>
                <v:shape id="_x0000_s2533" type="#_x0000_t202" style="position:absolute;left:5481;top:9704;width:360;height:340">
                  <v:textbox style="mso-next-textbox:#_x0000_s2533">
                    <w:txbxContent>
                      <w:p w:rsidR="00102BD1" w:rsidRPr="00685754" w:rsidRDefault="00102BD1" w:rsidP="005C449B"/>
                    </w:txbxContent>
                  </v:textbox>
                </v:shape>
                <v:shape id="_x0000_s2534" type="#_x0000_t202" style="position:absolute;left:6201;top:9704;width:360;height:340">
                  <v:textbox style="mso-next-textbox:#_x0000_s2534">
                    <w:txbxContent>
                      <w:p w:rsidR="00102BD1" w:rsidRPr="00685754" w:rsidRDefault="00102BD1" w:rsidP="005C449B"/>
                    </w:txbxContent>
                  </v:textbox>
                </v:shape>
                <v:shape id="_x0000_s2535" type="#_x0000_t202" style="position:absolute;left:5841;top:9704;width:360;height:340">
                  <v:textbox style="mso-next-textbox:#_x0000_s2535">
                    <w:txbxContent>
                      <w:p w:rsidR="00102BD1" w:rsidRPr="00685754" w:rsidRDefault="00102BD1" w:rsidP="005C449B"/>
                    </w:txbxContent>
                  </v:textbox>
                </v:shape>
              </v:group>
            </v:group>
            <v:group id="_x0000_s2536" style="position:absolute;left:5958;top:12784;width:2043;height:680" coordorigin="4761,9364" coordsize="2160,680">
              <v:shape id="_x0000_s2537" type="#_x0000_t202" style="position:absolute;left:4761;top:9364;width:540;height:340">
                <v:textbox style="mso-next-textbox:#_x0000_s2537">
                  <w:txbxContent>
                    <w:p w:rsidR="00102BD1" w:rsidRPr="00685754" w:rsidRDefault="00102BD1" w:rsidP="005C449B">
                      <w:pPr>
                        <w:jc w:val="center"/>
                      </w:pPr>
                      <w:r>
                        <w:t>55</w:t>
                      </w:r>
                    </w:p>
                  </w:txbxContent>
                </v:textbox>
              </v:shape>
              <v:shape id="_x0000_s2538" type="#_x0000_t202" style="position:absolute;left:5301;top:9364;width:540;height:340">
                <v:textbox style="mso-next-textbox:#_x0000_s2538">
                  <w:txbxContent>
                    <w:p w:rsidR="00102BD1" w:rsidRPr="00685754" w:rsidRDefault="00102BD1" w:rsidP="005C449B">
                      <w:pPr>
                        <w:jc w:val="center"/>
                      </w:pPr>
                      <w:r>
                        <w:t>66</w:t>
                      </w:r>
                    </w:p>
                  </w:txbxContent>
                </v:textbox>
              </v:shape>
              <v:shape id="_x0000_s2539" type="#_x0000_t202" style="position:absolute;left:5841;top:9364;width:540;height:340">
                <v:textbox style="mso-next-textbox:#_x0000_s2539">
                  <w:txbxContent>
                    <w:p w:rsidR="00102BD1" w:rsidRPr="00685754" w:rsidRDefault="00102BD1" w:rsidP="005C449B">
                      <w:pPr>
                        <w:jc w:val="center"/>
                      </w:pPr>
                      <w:r>
                        <w:t>68</w:t>
                      </w:r>
                    </w:p>
                  </w:txbxContent>
                </v:textbox>
              </v:shape>
              <v:shape id="_x0000_s2540" type="#_x0000_t202" style="position:absolute;left:6381;top:9364;width:540;height:340">
                <v:textbox style="mso-next-textbox:#_x0000_s2540">
                  <w:txbxContent>
                    <w:p w:rsidR="00102BD1" w:rsidRPr="00685754" w:rsidRDefault="00102BD1" w:rsidP="005C449B">
                      <w:pPr>
                        <w:jc w:val="center"/>
                      </w:pPr>
                      <w:r>
                        <w:t>70</w:t>
                      </w:r>
                    </w:p>
                  </w:txbxContent>
                </v:textbox>
              </v:shape>
              <v:group id="_x0000_s2541" style="position:absolute;left:4761;top:9704;width:2160;height:340" coordorigin="4761,9704" coordsize="1800,340">
                <v:shape id="_x0000_s2542" type="#_x0000_t202" style="position:absolute;left:5121;top:9704;width:360;height:340">
                  <v:textbox style="mso-next-textbox:#_x0000_s2542">
                    <w:txbxContent>
                      <w:p w:rsidR="00102BD1" w:rsidRPr="00685754" w:rsidRDefault="00102BD1" w:rsidP="005C449B"/>
                    </w:txbxContent>
                  </v:textbox>
                </v:shape>
                <v:shape id="_x0000_s2543" type="#_x0000_t202" style="position:absolute;left:4761;top:9704;width:360;height:340">
                  <v:textbox style="mso-next-textbox:#_x0000_s2543">
                    <w:txbxContent>
                      <w:p w:rsidR="00102BD1" w:rsidRPr="00685754" w:rsidRDefault="00102BD1" w:rsidP="005C449B"/>
                    </w:txbxContent>
                  </v:textbox>
                </v:shape>
                <v:shape id="_x0000_s2544" type="#_x0000_t202" style="position:absolute;left:5481;top:9704;width:360;height:340">
                  <v:textbox style="mso-next-textbox:#_x0000_s2544">
                    <w:txbxContent>
                      <w:p w:rsidR="00102BD1" w:rsidRPr="00685754" w:rsidRDefault="00102BD1" w:rsidP="005C449B"/>
                    </w:txbxContent>
                  </v:textbox>
                </v:shape>
                <v:shape id="_x0000_s2545" type="#_x0000_t202" style="position:absolute;left:6201;top:9704;width:360;height:340">
                  <v:textbox style="mso-next-textbox:#_x0000_s2545">
                    <w:txbxContent>
                      <w:p w:rsidR="00102BD1" w:rsidRPr="00685754" w:rsidRDefault="00102BD1" w:rsidP="005C449B"/>
                    </w:txbxContent>
                  </v:textbox>
                </v:shape>
                <v:shape id="_x0000_s2546" type="#_x0000_t202" style="position:absolute;left:5841;top:9704;width:360;height:340">
                  <v:textbox style="mso-next-textbox:#_x0000_s2546">
                    <w:txbxContent>
                      <w:p w:rsidR="00102BD1" w:rsidRPr="00685754" w:rsidRDefault="00102BD1" w:rsidP="005C449B"/>
                    </w:txbxContent>
                  </v:textbox>
                </v:shape>
              </v:group>
            </v:group>
            <v:group id="_x0000_s2547" style="position:absolute;left:2871;top:14262;width:2043;height:680" coordorigin="4761,9364" coordsize="2160,680">
              <v:shape id="_x0000_s2548" type="#_x0000_t202" style="position:absolute;left:4761;top:9364;width:540;height:340">
                <v:textbox style="mso-next-textbox:#_x0000_s2548">
                  <w:txbxContent>
                    <w:p w:rsidR="00102BD1" w:rsidRPr="00685754" w:rsidRDefault="00102BD1" w:rsidP="005C449B">
                      <w:pPr>
                        <w:jc w:val="center"/>
                      </w:pPr>
                      <w:r>
                        <w:t>6</w:t>
                      </w:r>
                    </w:p>
                  </w:txbxContent>
                </v:textbox>
              </v:shape>
              <v:shape id="_x0000_s2549" type="#_x0000_t202" style="position:absolute;left:5301;top:9364;width:540;height:340">
                <v:textbox style="mso-next-textbox:#_x0000_s2549">
                  <w:txbxContent>
                    <w:p w:rsidR="00102BD1" w:rsidRPr="00685754" w:rsidRDefault="00102BD1" w:rsidP="005C449B">
                      <w:r>
                        <w:t>7</w:t>
                      </w:r>
                    </w:p>
                  </w:txbxContent>
                </v:textbox>
              </v:shape>
              <v:shape id="_x0000_s2550" type="#_x0000_t202" style="position:absolute;left:5841;top:9364;width:540;height:340">
                <v:textbox style="mso-next-textbox:#_x0000_s2550">
                  <w:txbxContent>
                    <w:p w:rsidR="00102BD1" w:rsidRPr="00685754" w:rsidRDefault="00102BD1" w:rsidP="005C449B">
                      <w:pPr>
                        <w:jc w:val="center"/>
                      </w:pPr>
                    </w:p>
                  </w:txbxContent>
                </v:textbox>
              </v:shape>
              <v:shape id="_x0000_s2551" type="#_x0000_t202" style="position:absolute;left:6381;top:9364;width:540;height:340">
                <v:textbox style="mso-next-textbox:#_x0000_s2551">
                  <w:txbxContent>
                    <w:p w:rsidR="00102BD1" w:rsidRPr="00685754" w:rsidRDefault="00102BD1" w:rsidP="005C449B">
                      <w:pPr>
                        <w:jc w:val="center"/>
                      </w:pPr>
                    </w:p>
                  </w:txbxContent>
                </v:textbox>
              </v:shape>
              <v:group id="_x0000_s2552" style="position:absolute;left:4761;top:9704;width:2160;height:340" coordorigin="4761,9704" coordsize="1800,340">
                <v:shape id="_x0000_s2553" type="#_x0000_t202" style="position:absolute;left:5121;top:9704;width:360;height:340">
                  <v:textbox style="mso-next-textbox:#_x0000_s2553">
                    <w:txbxContent>
                      <w:p w:rsidR="00102BD1" w:rsidRPr="00685754" w:rsidRDefault="00102BD1" w:rsidP="005C449B"/>
                    </w:txbxContent>
                  </v:textbox>
                </v:shape>
                <v:shape id="_x0000_s2554" type="#_x0000_t202" style="position:absolute;left:4761;top:9704;width:360;height:340">
                  <v:textbox style="mso-next-textbox:#_x0000_s2554">
                    <w:txbxContent>
                      <w:p w:rsidR="00102BD1" w:rsidRPr="00685754" w:rsidRDefault="00102BD1" w:rsidP="005C449B"/>
                    </w:txbxContent>
                  </v:textbox>
                </v:shape>
                <v:shape id="_x0000_s2555" type="#_x0000_t202" style="position:absolute;left:5481;top:9704;width:360;height:340">
                  <v:textbox style="mso-next-textbox:#_x0000_s2555">
                    <w:txbxContent>
                      <w:p w:rsidR="00102BD1" w:rsidRPr="00685754" w:rsidRDefault="00102BD1" w:rsidP="005C449B"/>
                    </w:txbxContent>
                  </v:textbox>
                </v:shape>
                <v:shape id="_x0000_s2556" type="#_x0000_t202" style="position:absolute;left:6201;top:9704;width:360;height:340">
                  <v:textbox style="mso-next-textbox:#_x0000_s2556">
                    <w:txbxContent>
                      <w:p w:rsidR="00102BD1" w:rsidRPr="00685754" w:rsidRDefault="00102BD1" w:rsidP="005C449B"/>
                    </w:txbxContent>
                  </v:textbox>
                </v:shape>
                <v:shape id="_x0000_s2557" type="#_x0000_t202" style="position:absolute;left:5841;top:9704;width:360;height:340">
                  <v:textbox style="mso-next-textbox:#_x0000_s2557">
                    <w:txbxContent>
                      <w:p w:rsidR="00102BD1" w:rsidRPr="00685754" w:rsidRDefault="00102BD1" w:rsidP="005C449B"/>
                    </w:txbxContent>
                  </v:textbox>
                </v:shape>
              </v:group>
            </v:group>
            <v:group id="_x0000_s2558" style="position:absolute;left:2913;top:13042;width:2043;height:680" coordorigin="4761,9364" coordsize="2160,680">
              <v:shape id="_x0000_s2559" type="#_x0000_t202" style="position:absolute;left:4761;top:9364;width:540;height:340">
                <v:textbox style="mso-next-textbox:#_x0000_s2559">
                  <w:txbxContent>
                    <w:p w:rsidR="00102BD1" w:rsidRPr="00685754" w:rsidRDefault="00102BD1" w:rsidP="005C449B">
                      <w:pPr>
                        <w:jc w:val="center"/>
                      </w:pPr>
                      <w:r>
                        <w:t>2</w:t>
                      </w:r>
                    </w:p>
                  </w:txbxContent>
                </v:textbox>
              </v:shape>
              <v:shape id="_x0000_s2560" type="#_x0000_t202" style="position:absolute;left:5301;top:9364;width:540;height:340">
                <v:textbox style="mso-next-textbox:#_x0000_s2560">
                  <w:txbxContent>
                    <w:p w:rsidR="00102BD1" w:rsidRPr="00685754" w:rsidRDefault="00102BD1" w:rsidP="005C449B">
                      <w:pPr>
                        <w:jc w:val="center"/>
                      </w:pPr>
                      <w:r>
                        <w:t>3</w:t>
                      </w:r>
                    </w:p>
                  </w:txbxContent>
                </v:textbox>
              </v:shape>
              <v:shape id="_x0000_s2561" type="#_x0000_t202" style="position:absolute;left:5841;top:9364;width:540;height:340">
                <v:textbox style="mso-next-textbox:#_x0000_s2561">
                  <w:txbxContent>
                    <w:p w:rsidR="00102BD1" w:rsidRPr="00685754" w:rsidRDefault="00102BD1" w:rsidP="005C449B">
                      <w:pPr>
                        <w:jc w:val="center"/>
                      </w:pPr>
                    </w:p>
                  </w:txbxContent>
                </v:textbox>
              </v:shape>
              <v:shape id="_x0000_s2562" type="#_x0000_t202" style="position:absolute;left:6381;top:9364;width:540;height:340">
                <v:textbox style="mso-next-textbox:#_x0000_s2562">
                  <w:txbxContent>
                    <w:p w:rsidR="00102BD1" w:rsidRPr="00685754" w:rsidRDefault="00102BD1" w:rsidP="005C449B">
                      <w:pPr>
                        <w:jc w:val="center"/>
                      </w:pPr>
                    </w:p>
                  </w:txbxContent>
                </v:textbox>
              </v:shape>
              <v:group id="_x0000_s2563" style="position:absolute;left:4761;top:9704;width:2160;height:340" coordorigin="4761,9704" coordsize="1800,340">
                <v:shape id="_x0000_s2564" type="#_x0000_t202" style="position:absolute;left:5121;top:9704;width:360;height:340">
                  <v:textbox style="mso-next-textbox:#_x0000_s2564">
                    <w:txbxContent>
                      <w:p w:rsidR="00102BD1" w:rsidRPr="00685754" w:rsidRDefault="00102BD1" w:rsidP="005C449B"/>
                    </w:txbxContent>
                  </v:textbox>
                </v:shape>
                <v:shape id="_x0000_s2565" type="#_x0000_t202" style="position:absolute;left:4761;top:9704;width:360;height:340">
                  <v:textbox style="mso-next-textbox:#_x0000_s2565">
                    <w:txbxContent>
                      <w:p w:rsidR="00102BD1" w:rsidRPr="00685754" w:rsidRDefault="00102BD1" w:rsidP="005C449B"/>
                    </w:txbxContent>
                  </v:textbox>
                </v:shape>
                <v:shape id="_x0000_s2566" type="#_x0000_t202" style="position:absolute;left:5481;top:9704;width:360;height:340">
                  <v:textbox style="mso-next-textbox:#_x0000_s2566">
                    <w:txbxContent>
                      <w:p w:rsidR="00102BD1" w:rsidRPr="00685754" w:rsidRDefault="00102BD1" w:rsidP="005C449B"/>
                    </w:txbxContent>
                  </v:textbox>
                </v:shape>
                <v:shape id="_x0000_s2567" type="#_x0000_t202" style="position:absolute;left:6201;top:9704;width:360;height:340">
                  <v:textbox style="mso-next-textbox:#_x0000_s2567">
                    <w:txbxContent>
                      <w:p w:rsidR="00102BD1" w:rsidRPr="00685754" w:rsidRDefault="00102BD1" w:rsidP="005C449B"/>
                    </w:txbxContent>
                  </v:textbox>
                </v:shape>
                <v:shape id="_x0000_s2568" type="#_x0000_t202" style="position:absolute;left:5841;top:9704;width:360;height:340">
                  <v:textbox style="mso-next-textbox:#_x0000_s2568">
                    <w:txbxContent>
                      <w:p w:rsidR="00102BD1" w:rsidRPr="00685754" w:rsidRDefault="00102BD1" w:rsidP="005C449B"/>
                    </w:txbxContent>
                  </v:textbox>
                </v:shape>
              </v:group>
            </v:group>
            <v:shape id="_x0000_s2569" style="position:absolute;left:6201;top:12117;width:360;height:667;mso-wrap-style:square;mso-wrap-distance-left:9pt;mso-wrap-distance-top:0;mso-wrap-distance-right:9pt;mso-wrap-distance-bottom:0;mso-position-horizontal:absolute;mso-position-horizontal-relative:text;mso-position-vertical:absolute;mso-position-vertical-relative:text;v-text-anchor:top" coordsize="1980,900" path="m,l,360r1980,l1980,900e" filled="f">
              <v:stroke startarrow="oval" endarrow="block"/>
              <v:path arrowok="t"/>
            </v:shape>
            <v:shape id="_x0000_s2570" style="position:absolute;left:3936;top:12147;width:754;height:900;mso-wrap-style:square;mso-wrap-distance-left:9pt;mso-wrap-distance-top:0;mso-wrap-distance-right:9pt;mso-wrap-distance-bottom:0;mso-position-horizontal:absolute;mso-position-horizontal-relative:text;mso-position-vertical:absolute;mso-position-vertical-relative:text;v-text-anchor:top" coordsize="1620,900" path="m1620,r,360l,360,,900e" filled="f">
              <v:stroke startarrow="oval" endarrow="block"/>
              <v:path arrowok="t"/>
            </v:shape>
            <v:group id="_x0000_s2571" style="position:absolute;left:5958;top:13864;width:2043;height:680" coordorigin="4761,9364" coordsize="2160,680">
              <v:shape id="_x0000_s2572" type="#_x0000_t202" style="position:absolute;left:4761;top:9364;width:540;height:340">
                <v:textbox style="mso-next-textbox:#_x0000_s2572">
                  <w:txbxContent>
                    <w:p w:rsidR="00102BD1" w:rsidRPr="00685754" w:rsidRDefault="00102BD1" w:rsidP="005C449B">
                      <w:pPr>
                        <w:jc w:val="center"/>
                      </w:pPr>
                      <w:r>
                        <w:t>44</w:t>
                      </w:r>
                    </w:p>
                  </w:txbxContent>
                </v:textbox>
              </v:shape>
              <v:shape id="_x0000_s2573" type="#_x0000_t202" style="position:absolute;left:5301;top:9364;width:540;height:340">
                <v:textbox style="mso-next-textbox:#_x0000_s2573">
                  <w:txbxContent>
                    <w:p w:rsidR="00102BD1" w:rsidRPr="005B29A4" w:rsidRDefault="00102BD1" w:rsidP="005C449B">
                      <w:r>
                        <w:t>45</w:t>
                      </w:r>
                    </w:p>
                  </w:txbxContent>
                </v:textbox>
              </v:shape>
              <v:shape id="_x0000_s2574" type="#_x0000_t202" style="position:absolute;left:5841;top:9364;width:540;height:340">
                <v:textbox style="mso-next-textbox:#_x0000_s2574">
                  <w:txbxContent>
                    <w:p w:rsidR="00102BD1" w:rsidRPr="00685754" w:rsidRDefault="00102BD1" w:rsidP="005C449B">
                      <w:pPr>
                        <w:jc w:val="center"/>
                      </w:pPr>
                    </w:p>
                  </w:txbxContent>
                </v:textbox>
              </v:shape>
              <v:shape id="_x0000_s2575" type="#_x0000_t202" style="position:absolute;left:6381;top:9364;width:540;height:340">
                <v:textbox style="mso-next-textbox:#_x0000_s2575">
                  <w:txbxContent>
                    <w:p w:rsidR="00102BD1" w:rsidRPr="005B29A4" w:rsidRDefault="00102BD1" w:rsidP="005C449B"/>
                  </w:txbxContent>
                </v:textbox>
              </v:shape>
              <v:group id="_x0000_s2576" style="position:absolute;left:4761;top:9704;width:2160;height:340" coordorigin="4761,9704" coordsize="1800,340">
                <v:shape id="_x0000_s2577" type="#_x0000_t202" style="position:absolute;left:5121;top:9704;width:360;height:340">
                  <v:textbox style="mso-next-textbox:#_x0000_s2577">
                    <w:txbxContent>
                      <w:p w:rsidR="00102BD1" w:rsidRPr="00685754" w:rsidRDefault="00102BD1" w:rsidP="005C449B"/>
                    </w:txbxContent>
                  </v:textbox>
                </v:shape>
                <v:shape id="_x0000_s2578" type="#_x0000_t202" style="position:absolute;left:4761;top:9704;width:360;height:340">
                  <v:textbox style="mso-next-textbox:#_x0000_s2578">
                    <w:txbxContent>
                      <w:p w:rsidR="00102BD1" w:rsidRPr="00685754" w:rsidRDefault="00102BD1" w:rsidP="005C449B"/>
                    </w:txbxContent>
                  </v:textbox>
                </v:shape>
                <v:shape id="_x0000_s2579" type="#_x0000_t202" style="position:absolute;left:5481;top:9704;width:360;height:340">
                  <v:textbox style="mso-next-textbox:#_x0000_s2579">
                    <w:txbxContent>
                      <w:p w:rsidR="00102BD1" w:rsidRPr="00685754" w:rsidRDefault="00102BD1" w:rsidP="005C449B"/>
                    </w:txbxContent>
                  </v:textbox>
                </v:shape>
                <v:shape id="_x0000_s2580" type="#_x0000_t202" style="position:absolute;left:6201;top:9704;width:360;height:340">
                  <v:textbox style="mso-next-textbox:#_x0000_s2580">
                    <w:txbxContent>
                      <w:p w:rsidR="00102BD1" w:rsidRPr="00685754" w:rsidRDefault="00102BD1" w:rsidP="005C449B"/>
                    </w:txbxContent>
                  </v:textbox>
                </v:shape>
                <v:shape id="_x0000_s2581" type="#_x0000_t202" style="position:absolute;left:5841;top:9704;width:360;height:340">
                  <v:textbox style="mso-next-textbox:#_x0000_s2581">
                    <w:txbxContent>
                      <w:p w:rsidR="00102BD1" w:rsidRPr="00685754" w:rsidRDefault="00102BD1" w:rsidP="005C449B"/>
                    </w:txbxContent>
                  </v:textbox>
                </v:shape>
              </v:group>
            </v:group>
            <v:shape id="_x0000_s2582" style="position:absolute;left:5841;top:12102;width:1080;height:1762;mso-wrap-style:square;mso-wrap-distance-left:9pt;mso-wrap-distance-top:0;mso-wrap-distance-right:9pt;mso-wrap-distance-bottom:0;mso-position-horizontal:absolute;mso-position-horizontal-relative:text;mso-position-vertical:absolute;mso-position-vertical-relative:text;v-text-anchor:top" coordsize="1080,2160" path="m,l,1800r1080,l1080,2160e" filled="f">
              <v:stroke startarrow="oval" endarrow="block"/>
              <v:path arrowok="t"/>
            </v:shape>
            <v:shape id="_x0000_s2583" style="position:absolute;left:3891;top:12102;width:1260;height:2160;flip:x;mso-wrap-style:square;mso-wrap-distance-left:9pt;mso-wrap-distance-top:0;mso-wrap-distance-right:9pt;mso-wrap-distance-bottom:0;mso-position-horizontal:absolute;mso-position-horizontal-relative:text;mso-position-vertical:absolute;mso-position-vertical-relative:text;v-text-anchor:top" coordsize="1080,2160" path="m,l,1800r1080,l1080,2160e" filled="f">
              <v:stroke startarrow="oval" endarrow="block"/>
              <v:path arrowok="t"/>
            </v:shape>
            <v:group id="_x0000_s2584" style="position:absolute;left:6021;top:14944;width:2043;height:680" coordorigin="4761,9364" coordsize="2160,680">
              <v:shape id="_x0000_s2585" type="#_x0000_t202" style="position:absolute;left:4761;top:9364;width:540;height:340">
                <v:textbox style="mso-next-textbox:#_x0000_s2585">
                  <w:txbxContent>
                    <w:p w:rsidR="00102BD1" w:rsidRPr="00685754" w:rsidRDefault="00102BD1" w:rsidP="005C449B">
                      <w:pPr>
                        <w:jc w:val="center"/>
                      </w:pPr>
                      <w:r>
                        <w:t>17</w:t>
                      </w:r>
                    </w:p>
                  </w:txbxContent>
                </v:textbox>
              </v:shape>
              <v:shape id="_x0000_s2586" type="#_x0000_t202" style="position:absolute;left:5301;top:9364;width:540;height:340">
                <v:textbox style="mso-next-textbox:#_x0000_s2586">
                  <w:txbxContent>
                    <w:p w:rsidR="00102BD1" w:rsidRPr="00685754" w:rsidRDefault="00102BD1" w:rsidP="005C449B">
                      <w:r>
                        <w:t>21</w:t>
                      </w:r>
                    </w:p>
                  </w:txbxContent>
                </v:textbox>
              </v:shape>
              <v:shape id="_x0000_s2587" type="#_x0000_t202" style="position:absolute;left:5841;top:9364;width:540;height:340">
                <v:textbox style="mso-next-textbox:#_x0000_s2587">
                  <w:txbxContent>
                    <w:p w:rsidR="00102BD1" w:rsidRPr="005B29A4" w:rsidRDefault="00102BD1" w:rsidP="005C449B"/>
                  </w:txbxContent>
                </v:textbox>
              </v:shape>
              <v:shape id="_x0000_s2588" type="#_x0000_t202" style="position:absolute;left:6381;top:9364;width:540;height:340">
                <v:textbox style="mso-next-textbox:#_x0000_s2588">
                  <w:txbxContent>
                    <w:p w:rsidR="00102BD1" w:rsidRPr="005B29A4" w:rsidRDefault="00102BD1" w:rsidP="005C449B"/>
                  </w:txbxContent>
                </v:textbox>
              </v:shape>
              <v:group id="_x0000_s2589" style="position:absolute;left:4761;top:9704;width:2160;height:340" coordorigin="4761,9704" coordsize="1800,340">
                <v:shape id="_x0000_s2590" type="#_x0000_t202" style="position:absolute;left:5121;top:9704;width:360;height:340">
                  <v:textbox style="mso-next-textbox:#_x0000_s2590">
                    <w:txbxContent>
                      <w:p w:rsidR="00102BD1" w:rsidRPr="00685754" w:rsidRDefault="00102BD1" w:rsidP="005C449B"/>
                    </w:txbxContent>
                  </v:textbox>
                </v:shape>
                <v:shape id="_x0000_s2591" type="#_x0000_t202" style="position:absolute;left:4761;top:9704;width:360;height:340">
                  <v:textbox style="mso-next-textbox:#_x0000_s2591">
                    <w:txbxContent>
                      <w:p w:rsidR="00102BD1" w:rsidRPr="00685754" w:rsidRDefault="00102BD1" w:rsidP="005C449B"/>
                    </w:txbxContent>
                  </v:textbox>
                </v:shape>
                <v:shape id="_x0000_s2592" type="#_x0000_t202" style="position:absolute;left:5481;top:9704;width:360;height:340">
                  <v:textbox style="mso-next-textbox:#_x0000_s2592">
                    <w:txbxContent>
                      <w:p w:rsidR="00102BD1" w:rsidRPr="00685754" w:rsidRDefault="00102BD1" w:rsidP="005C449B"/>
                    </w:txbxContent>
                  </v:textbox>
                </v:shape>
                <v:shape id="_x0000_s2593" type="#_x0000_t202" style="position:absolute;left:6201;top:9704;width:360;height:340">
                  <v:textbox style="mso-next-textbox:#_x0000_s2593">
                    <w:txbxContent>
                      <w:p w:rsidR="00102BD1" w:rsidRPr="00685754" w:rsidRDefault="00102BD1" w:rsidP="005C449B"/>
                    </w:txbxContent>
                  </v:textbox>
                </v:shape>
                <v:shape id="_x0000_s2594" type="#_x0000_t202" style="position:absolute;left:5841;top:9704;width:360;height:340">
                  <v:textbox style="mso-next-textbox:#_x0000_s2594">
                    <w:txbxContent>
                      <w:p w:rsidR="00102BD1" w:rsidRPr="00685754" w:rsidRDefault="00102BD1" w:rsidP="005C449B"/>
                    </w:txbxContent>
                  </v:textbox>
                </v:shape>
              </v:group>
            </v:group>
            <v:shape id="_x0000_s2595" style="position:absolute;left:5481;top:12064;width:1620;height:2880;mso-wrap-style:square;mso-wrap-distance-left:9pt;mso-wrap-distance-top:0;mso-wrap-distance-right:9pt;mso-wrap-distance-bottom:0;mso-position-horizontal:absolute;mso-position-horizontal-relative:text;mso-position-vertical:absolute;mso-position-vertical-relative:text;v-text-anchor:top" coordsize="1620,2880" path="m,l,2520r1620,l1620,2880e" filled="f">
              <v:stroke startarrow="oval" endarrow="block"/>
              <v:path arrowok="t"/>
            </v:shape>
          </v:group>
        </w:pict>
      </w:r>
      <w:r w:rsidR="005C449B" w:rsidRPr="004F4BD6">
        <w:rPr>
          <w:rFonts w:ascii="Times New Roman" w:hAnsi="Times New Roman" w:cs="Times New Roman"/>
          <w:color w:val="000000"/>
        </w:rPr>
        <w:t>Left and Right become nodes; Middle is added to the node above with Left and Right as its children.  The node above (the root in this small example) does not overflow, so we are done.</w:t>
      </w:r>
    </w:p>
    <w:p w:rsidR="0007199D" w:rsidRPr="004F4BD6" w:rsidRDefault="0007199D" w:rsidP="005C449B">
      <w:pPr>
        <w:pStyle w:val="BodyText"/>
        <w:rPr>
          <w:rFonts w:ascii="Times New Roman" w:hAnsi="Times New Roman" w:cs="Times New Roman"/>
          <w:color w:val="000000"/>
        </w:rPr>
      </w:pPr>
    </w:p>
    <w:p w:rsidR="0007199D" w:rsidRPr="004F4BD6" w:rsidRDefault="0007199D" w:rsidP="005C449B">
      <w:pPr>
        <w:pStyle w:val="BodyText"/>
        <w:rPr>
          <w:rFonts w:ascii="Times New Roman" w:hAnsi="Times New Roman" w:cs="Times New Roman"/>
          <w:color w:val="000000"/>
        </w:rPr>
      </w:pPr>
    </w:p>
    <w:p w:rsidR="005C449B" w:rsidRPr="004F4BD6" w:rsidRDefault="005C449B" w:rsidP="005C449B">
      <w:pPr>
        <w:rPr>
          <w:rFonts w:ascii="Times New Roman" w:hAnsi="Times New Roman" w:cs="Times New Roman"/>
          <w:b/>
          <w:color w:val="000000"/>
        </w:rPr>
      </w:pPr>
    </w:p>
    <w:p w:rsidR="001702FF" w:rsidRPr="004F4BD6" w:rsidRDefault="001702FF" w:rsidP="005C449B">
      <w:pPr>
        <w:rPr>
          <w:rFonts w:ascii="Times New Roman" w:hAnsi="Times New Roman" w:cs="Times New Roman"/>
          <w:b/>
          <w:color w:val="000000"/>
        </w:rPr>
      </w:pPr>
    </w:p>
    <w:p w:rsidR="001702FF" w:rsidRPr="004F4BD6" w:rsidRDefault="001702FF" w:rsidP="005C449B">
      <w:pPr>
        <w:rPr>
          <w:rFonts w:ascii="Times New Roman" w:hAnsi="Times New Roman" w:cs="Times New Roman"/>
          <w:b/>
          <w:color w:val="000000"/>
        </w:rPr>
      </w:pPr>
    </w:p>
    <w:p w:rsidR="001702FF" w:rsidRPr="004F4BD6" w:rsidRDefault="001702FF" w:rsidP="005C449B">
      <w:pPr>
        <w:rPr>
          <w:rFonts w:ascii="Times New Roman" w:hAnsi="Times New Roman" w:cs="Times New Roman"/>
          <w:b/>
          <w:color w:val="000000"/>
        </w:rPr>
      </w:pPr>
    </w:p>
    <w:p w:rsidR="001702FF" w:rsidRPr="004F4BD6" w:rsidRDefault="001702FF" w:rsidP="005C449B">
      <w:pPr>
        <w:rPr>
          <w:rFonts w:ascii="Times New Roman" w:hAnsi="Times New Roman" w:cs="Times New Roman"/>
          <w:b/>
          <w:color w:val="000000"/>
        </w:rPr>
      </w:pPr>
    </w:p>
    <w:p w:rsidR="001702FF" w:rsidRPr="004F4BD6" w:rsidRDefault="001702FF" w:rsidP="005C449B">
      <w:pPr>
        <w:rPr>
          <w:rFonts w:ascii="Times New Roman" w:hAnsi="Times New Roman" w:cs="Times New Roman"/>
          <w:b/>
          <w:color w:val="000000"/>
        </w:rPr>
      </w:pPr>
    </w:p>
    <w:p w:rsidR="001702FF" w:rsidRPr="004F4BD6" w:rsidRDefault="001702FF" w:rsidP="005C449B">
      <w:pPr>
        <w:rPr>
          <w:rFonts w:ascii="Times New Roman" w:hAnsi="Times New Roman" w:cs="Times New Roman"/>
          <w:b/>
          <w:color w:val="000000"/>
        </w:rPr>
      </w:pPr>
    </w:p>
    <w:p w:rsidR="0007199D" w:rsidRPr="004F4BD6" w:rsidRDefault="0007199D" w:rsidP="001702FF">
      <w:pPr>
        <w:pStyle w:val="Heading1"/>
        <w:jc w:val="center"/>
        <w:rPr>
          <w:rFonts w:ascii="Times New Roman" w:hAnsi="Times New Roman" w:cs="Times New Roman"/>
          <w:color w:val="000000"/>
          <w:sz w:val="22"/>
          <w:szCs w:val="22"/>
        </w:rPr>
      </w:pPr>
    </w:p>
    <w:p w:rsidR="001702FF" w:rsidRPr="004F4BD6" w:rsidRDefault="00935EEC" w:rsidP="001702FF">
      <w:pPr>
        <w:pStyle w:val="Heading1"/>
        <w:jc w:val="center"/>
        <w:rPr>
          <w:rFonts w:ascii="Times New Roman" w:hAnsi="Times New Roman" w:cs="Times New Roman"/>
          <w:b w:val="0"/>
          <w:color w:val="000000"/>
          <w:sz w:val="22"/>
          <w:szCs w:val="22"/>
        </w:rPr>
      </w:pPr>
      <w:r w:rsidRPr="00935EEC">
        <w:rPr>
          <w:rFonts w:ascii="Times New Roman" w:hAnsi="Times New Roman" w:cs="Times New Roman"/>
          <w:noProof/>
          <w:color w:val="000000"/>
          <w:sz w:val="22"/>
          <w:szCs w:val="22"/>
        </w:rPr>
        <w:pict>
          <v:group id="_x0000_s2838" style="position:absolute;left:0;text-align:left;margin-left:72.75pt;margin-top:605.4pt;width:236.4pt;height:169pt;z-index:251965440" coordorigin="2871,4684" coordsize="4728,3380">
            <v:group id="_x0000_s2839" style="position:absolute;left:4445;top:4684;width:2043;height:680" coordorigin="4761,9364" coordsize="2160,680">
              <v:shape id="_x0000_s2840" type="#_x0000_t202" style="position:absolute;left:4761;top:9364;width:540;height:340">
                <v:textbox style="mso-next-textbox:#_x0000_s2840">
                  <w:txbxContent>
                    <w:p w:rsidR="00102BD1" w:rsidRPr="00685754" w:rsidRDefault="00102BD1" w:rsidP="001702FF">
                      <w:pPr>
                        <w:jc w:val="center"/>
                      </w:pPr>
                      <w:r>
                        <w:t>5</w:t>
                      </w:r>
                    </w:p>
                  </w:txbxContent>
                </v:textbox>
              </v:shape>
              <v:shape id="_x0000_s2841" type="#_x0000_t202" style="position:absolute;left:5301;top:9364;width:540;height:340">
                <v:textbox style="mso-next-textbox:#_x0000_s2841">
                  <w:txbxContent>
                    <w:p w:rsidR="00102BD1" w:rsidRPr="00685754" w:rsidRDefault="00102BD1" w:rsidP="001702FF">
                      <w:pPr>
                        <w:jc w:val="center"/>
                      </w:pPr>
                      <w:r>
                        <w:t>10</w:t>
                      </w:r>
                    </w:p>
                  </w:txbxContent>
                </v:textbox>
              </v:shape>
              <v:shape id="_x0000_s2842" type="#_x0000_t202" style="position:absolute;left:5841;top:9364;width:540;height:340">
                <v:textbox style="mso-next-textbox:#_x0000_s2842">
                  <w:txbxContent>
                    <w:p w:rsidR="00102BD1" w:rsidRPr="00D87F4E" w:rsidRDefault="00102BD1" w:rsidP="001702FF">
                      <w:r>
                        <w:t>50</w:t>
                      </w:r>
                    </w:p>
                  </w:txbxContent>
                </v:textbox>
              </v:shape>
              <v:shape id="_x0000_s2843" type="#_x0000_t202" style="position:absolute;left:6381;top:9364;width:540;height:340">
                <v:textbox style="mso-next-textbox:#_x0000_s2843">
                  <w:txbxContent>
                    <w:p w:rsidR="00102BD1" w:rsidRPr="00D87F4E" w:rsidRDefault="00102BD1" w:rsidP="001702FF"/>
                  </w:txbxContent>
                </v:textbox>
              </v:shape>
              <v:group id="_x0000_s2844" style="position:absolute;left:4761;top:9704;width:2160;height:340" coordorigin="4761,9704" coordsize="1800,340">
                <v:shape id="_x0000_s2845" type="#_x0000_t202" style="position:absolute;left:5121;top:9704;width:360;height:340">
                  <v:textbox style="mso-next-textbox:#_x0000_s2845">
                    <w:txbxContent>
                      <w:p w:rsidR="00102BD1" w:rsidRPr="00685754" w:rsidRDefault="00102BD1" w:rsidP="001702FF"/>
                    </w:txbxContent>
                  </v:textbox>
                </v:shape>
                <v:shape id="_x0000_s2846" type="#_x0000_t202" style="position:absolute;left:4761;top:9704;width:360;height:340">
                  <v:textbox style="mso-next-textbox:#_x0000_s2846">
                    <w:txbxContent>
                      <w:p w:rsidR="00102BD1" w:rsidRPr="00685754" w:rsidRDefault="00102BD1" w:rsidP="001702FF"/>
                    </w:txbxContent>
                  </v:textbox>
                </v:shape>
                <v:shape id="_x0000_s2847" type="#_x0000_t202" style="position:absolute;left:5481;top:9704;width:360;height:340">
                  <v:textbox style="mso-next-textbox:#_x0000_s2847">
                    <w:txbxContent>
                      <w:p w:rsidR="00102BD1" w:rsidRPr="00685754" w:rsidRDefault="00102BD1" w:rsidP="001702FF"/>
                    </w:txbxContent>
                  </v:textbox>
                </v:shape>
                <v:shape id="_x0000_s2848" type="#_x0000_t202" style="position:absolute;left:6201;top:9704;width:360;height:340">
                  <v:textbox style="mso-next-textbox:#_x0000_s2848">
                    <w:txbxContent>
                      <w:p w:rsidR="00102BD1" w:rsidRPr="00685754" w:rsidRDefault="00102BD1" w:rsidP="001702FF"/>
                    </w:txbxContent>
                  </v:textbox>
                </v:shape>
                <v:shape id="_x0000_s2849" type="#_x0000_t202" style="position:absolute;left:5841;top:9704;width:360;height:340">
                  <v:textbox style="mso-next-textbox:#_x0000_s2849">
                    <w:txbxContent>
                      <w:p w:rsidR="00102BD1" w:rsidRPr="00685754" w:rsidRDefault="00102BD1" w:rsidP="001702FF"/>
                    </w:txbxContent>
                  </v:textbox>
                </v:shape>
              </v:group>
            </v:group>
            <v:group id="_x0000_s2850" style="position:absolute;left:5556;top:6139;width:2043;height:680" coordorigin="4761,9364" coordsize="2160,680">
              <v:shape id="_x0000_s2851" type="#_x0000_t202" style="position:absolute;left:4761;top:9364;width:540;height:340">
                <v:textbox style="mso-next-textbox:#_x0000_s2851">
                  <w:txbxContent>
                    <w:p w:rsidR="00102BD1" w:rsidRPr="00685754" w:rsidRDefault="00102BD1" w:rsidP="001702FF">
                      <w:pPr>
                        <w:jc w:val="center"/>
                      </w:pPr>
                      <w:r>
                        <w:t>55</w:t>
                      </w:r>
                    </w:p>
                  </w:txbxContent>
                </v:textbox>
              </v:shape>
              <v:shape id="_x0000_s2852" type="#_x0000_t202" style="position:absolute;left:5301;top:9364;width:540;height:340">
                <v:textbox style="mso-next-textbox:#_x0000_s2852">
                  <w:txbxContent>
                    <w:p w:rsidR="00102BD1" w:rsidRPr="00685754" w:rsidRDefault="00102BD1" w:rsidP="001702FF">
                      <w:pPr>
                        <w:jc w:val="center"/>
                      </w:pPr>
                      <w:r>
                        <w:t>66</w:t>
                      </w:r>
                    </w:p>
                  </w:txbxContent>
                </v:textbox>
              </v:shape>
              <v:shape id="_x0000_s2853" type="#_x0000_t202" style="position:absolute;left:5841;top:9364;width:540;height:340">
                <v:textbox style="mso-next-textbox:#_x0000_s2853">
                  <w:txbxContent>
                    <w:p w:rsidR="00102BD1" w:rsidRPr="00685754" w:rsidRDefault="00102BD1" w:rsidP="001702FF">
                      <w:pPr>
                        <w:jc w:val="center"/>
                      </w:pPr>
                      <w:r>
                        <w:t>68</w:t>
                      </w:r>
                    </w:p>
                  </w:txbxContent>
                </v:textbox>
              </v:shape>
              <v:shape id="_x0000_s2854" type="#_x0000_t202" style="position:absolute;left:6381;top:9364;width:540;height:340">
                <v:textbox style="mso-next-textbox:#_x0000_s2854">
                  <w:txbxContent>
                    <w:p w:rsidR="00102BD1" w:rsidRPr="00685754" w:rsidRDefault="00102BD1" w:rsidP="001702FF">
                      <w:pPr>
                        <w:jc w:val="center"/>
                      </w:pPr>
                      <w:r>
                        <w:t>70</w:t>
                      </w:r>
                    </w:p>
                  </w:txbxContent>
                </v:textbox>
              </v:shape>
              <v:group id="_x0000_s2855" style="position:absolute;left:4761;top:9704;width:2160;height:340" coordorigin="4761,9704" coordsize="1800,340">
                <v:shape id="_x0000_s2856" type="#_x0000_t202" style="position:absolute;left:5121;top:9704;width:360;height:340">
                  <v:textbox style="mso-next-textbox:#_x0000_s2856">
                    <w:txbxContent>
                      <w:p w:rsidR="00102BD1" w:rsidRPr="00685754" w:rsidRDefault="00102BD1" w:rsidP="001702FF"/>
                    </w:txbxContent>
                  </v:textbox>
                </v:shape>
                <v:shape id="_x0000_s2857" type="#_x0000_t202" style="position:absolute;left:4761;top:9704;width:360;height:340">
                  <v:textbox style="mso-next-textbox:#_x0000_s2857">
                    <w:txbxContent>
                      <w:p w:rsidR="00102BD1" w:rsidRPr="00685754" w:rsidRDefault="00102BD1" w:rsidP="001702FF"/>
                    </w:txbxContent>
                  </v:textbox>
                </v:shape>
                <v:shape id="_x0000_s2858" type="#_x0000_t202" style="position:absolute;left:5481;top:9704;width:360;height:340">
                  <v:textbox style="mso-next-textbox:#_x0000_s2858">
                    <w:txbxContent>
                      <w:p w:rsidR="00102BD1" w:rsidRPr="00685754" w:rsidRDefault="00102BD1" w:rsidP="001702FF"/>
                    </w:txbxContent>
                  </v:textbox>
                </v:shape>
                <v:shape id="_x0000_s2859" type="#_x0000_t202" style="position:absolute;left:6201;top:9704;width:360;height:340">
                  <v:textbox style="mso-next-textbox:#_x0000_s2859">
                    <w:txbxContent>
                      <w:p w:rsidR="00102BD1" w:rsidRPr="00685754" w:rsidRDefault="00102BD1" w:rsidP="001702FF"/>
                    </w:txbxContent>
                  </v:textbox>
                </v:shape>
                <v:shape id="_x0000_s2860" type="#_x0000_t202" style="position:absolute;left:5841;top:9704;width:360;height:340">
                  <v:textbox style="mso-next-textbox:#_x0000_s2860">
                    <w:txbxContent>
                      <w:p w:rsidR="00102BD1" w:rsidRPr="00685754" w:rsidRDefault="00102BD1" w:rsidP="001702FF"/>
                    </w:txbxContent>
                  </v:textbox>
                </v:shape>
              </v:group>
            </v:group>
            <v:group id="_x0000_s2861" style="position:absolute;left:2871;top:7384;width:2043;height:680" coordorigin="4761,9364" coordsize="2160,680">
              <v:shape id="_x0000_s2862" type="#_x0000_t202" style="position:absolute;left:4761;top:9364;width:540;height:340">
                <v:textbox style="mso-next-textbox:#_x0000_s2862">
                  <w:txbxContent>
                    <w:p w:rsidR="00102BD1" w:rsidRPr="00685754" w:rsidRDefault="00102BD1" w:rsidP="001702FF">
                      <w:pPr>
                        <w:jc w:val="center"/>
                      </w:pPr>
                      <w:r>
                        <w:t>6</w:t>
                      </w:r>
                    </w:p>
                  </w:txbxContent>
                </v:textbox>
              </v:shape>
              <v:shape id="_x0000_s2863" type="#_x0000_t202" style="position:absolute;left:5301;top:9364;width:540;height:340">
                <v:textbox style="mso-next-textbox:#_x0000_s2863">
                  <w:txbxContent>
                    <w:p w:rsidR="00102BD1" w:rsidRPr="00685754" w:rsidRDefault="00102BD1" w:rsidP="001702FF">
                      <w:r>
                        <w:t>7</w:t>
                      </w:r>
                    </w:p>
                  </w:txbxContent>
                </v:textbox>
              </v:shape>
              <v:shape id="_x0000_s2864" type="#_x0000_t202" style="position:absolute;left:5841;top:9364;width:540;height:340">
                <v:textbox style="mso-next-textbox:#_x0000_s2864">
                  <w:txbxContent>
                    <w:p w:rsidR="00102BD1" w:rsidRPr="00685754" w:rsidRDefault="00102BD1" w:rsidP="001702FF">
                      <w:pPr>
                        <w:jc w:val="center"/>
                      </w:pPr>
                    </w:p>
                  </w:txbxContent>
                </v:textbox>
              </v:shape>
              <v:shape id="_x0000_s2865" type="#_x0000_t202" style="position:absolute;left:6381;top:9364;width:540;height:340">
                <v:textbox style="mso-next-textbox:#_x0000_s2865">
                  <w:txbxContent>
                    <w:p w:rsidR="00102BD1" w:rsidRPr="00685754" w:rsidRDefault="00102BD1" w:rsidP="001702FF">
                      <w:pPr>
                        <w:jc w:val="center"/>
                      </w:pPr>
                    </w:p>
                  </w:txbxContent>
                </v:textbox>
              </v:shape>
              <v:group id="_x0000_s2866" style="position:absolute;left:4761;top:9704;width:2160;height:340" coordorigin="4761,9704" coordsize="1800,340">
                <v:shape id="_x0000_s2867" type="#_x0000_t202" style="position:absolute;left:5121;top:9704;width:360;height:340">
                  <v:textbox style="mso-next-textbox:#_x0000_s2867">
                    <w:txbxContent>
                      <w:p w:rsidR="00102BD1" w:rsidRPr="00685754" w:rsidRDefault="00102BD1" w:rsidP="001702FF"/>
                    </w:txbxContent>
                  </v:textbox>
                </v:shape>
                <v:shape id="_x0000_s2868" type="#_x0000_t202" style="position:absolute;left:4761;top:9704;width:360;height:340">
                  <v:textbox style="mso-next-textbox:#_x0000_s2868">
                    <w:txbxContent>
                      <w:p w:rsidR="00102BD1" w:rsidRPr="00685754" w:rsidRDefault="00102BD1" w:rsidP="001702FF"/>
                    </w:txbxContent>
                  </v:textbox>
                </v:shape>
                <v:shape id="_x0000_s2869" type="#_x0000_t202" style="position:absolute;left:5481;top:9704;width:360;height:340">
                  <v:textbox style="mso-next-textbox:#_x0000_s2869">
                    <w:txbxContent>
                      <w:p w:rsidR="00102BD1" w:rsidRPr="00685754" w:rsidRDefault="00102BD1" w:rsidP="001702FF"/>
                    </w:txbxContent>
                  </v:textbox>
                </v:shape>
                <v:shape id="_x0000_s2870" type="#_x0000_t202" style="position:absolute;left:6201;top:9704;width:360;height:340">
                  <v:textbox style="mso-next-textbox:#_x0000_s2870">
                    <w:txbxContent>
                      <w:p w:rsidR="00102BD1" w:rsidRPr="00685754" w:rsidRDefault="00102BD1" w:rsidP="001702FF"/>
                    </w:txbxContent>
                  </v:textbox>
                </v:shape>
                <v:shape id="_x0000_s2871" type="#_x0000_t202" style="position:absolute;left:5841;top:9704;width:360;height:340">
                  <v:textbox style="mso-next-textbox:#_x0000_s2871">
                    <w:txbxContent>
                      <w:p w:rsidR="00102BD1" w:rsidRPr="00685754" w:rsidRDefault="00102BD1" w:rsidP="001702FF"/>
                    </w:txbxContent>
                  </v:textbox>
                </v:shape>
              </v:group>
            </v:group>
            <v:group id="_x0000_s2872" style="position:absolute;left:2913;top:6164;width:2043;height:680" coordorigin="4761,9364" coordsize="2160,680">
              <v:shape id="_x0000_s2873" type="#_x0000_t202" style="position:absolute;left:4761;top:9364;width:540;height:340">
                <v:textbox style="mso-next-textbox:#_x0000_s2873">
                  <w:txbxContent>
                    <w:p w:rsidR="00102BD1" w:rsidRPr="00685754" w:rsidRDefault="00102BD1" w:rsidP="001702FF">
                      <w:pPr>
                        <w:jc w:val="center"/>
                      </w:pPr>
                      <w:r>
                        <w:t>2</w:t>
                      </w:r>
                    </w:p>
                  </w:txbxContent>
                </v:textbox>
              </v:shape>
              <v:shape id="_x0000_s2874" type="#_x0000_t202" style="position:absolute;left:5301;top:9364;width:540;height:340">
                <v:textbox style="mso-next-textbox:#_x0000_s2874">
                  <w:txbxContent>
                    <w:p w:rsidR="00102BD1" w:rsidRPr="00685754" w:rsidRDefault="00102BD1" w:rsidP="001702FF">
                      <w:pPr>
                        <w:jc w:val="center"/>
                      </w:pPr>
                      <w:r>
                        <w:t>3</w:t>
                      </w:r>
                    </w:p>
                  </w:txbxContent>
                </v:textbox>
              </v:shape>
              <v:shape id="_x0000_s2875" type="#_x0000_t202" style="position:absolute;left:5841;top:9364;width:540;height:340">
                <v:textbox style="mso-next-textbox:#_x0000_s2875">
                  <w:txbxContent>
                    <w:p w:rsidR="00102BD1" w:rsidRPr="00685754" w:rsidRDefault="00102BD1" w:rsidP="001702FF">
                      <w:pPr>
                        <w:jc w:val="center"/>
                      </w:pPr>
                    </w:p>
                  </w:txbxContent>
                </v:textbox>
              </v:shape>
              <v:shape id="_x0000_s2876" type="#_x0000_t202" style="position:absolute;left:6381;top:9364;width:540;height:340">
                <v:textbox style="mso-next-textbox:#_x0000_s2876">
                  <w:txbxContent>
                    <w:p w:rsidR="00102BD1" w:rsidRPr="00685754" w:rsidRDefault="00102BD1" w:rsidP="001702FF">
                      <w:pPr>
                        <w:jc w:val="center"/>
                      </w:pPr>
                    </w:p>
                  </w:txbxContent>
                </v:textbox>
              </v:shape>
              <v:group id="_x0000_s2877" style="position:absolute;left:4761;top:9704;width:2160;height:340" coordorigin="4761,9704" coordsize="1800,340">
                <v:shape id="_x0000_s2878" type="#_x0000_t202" style="position:absolute;left:5121;top:9704;width:360;height:340">
                  <v:textbox style="mso-next-textbox:#_x0000_s2878">
                    <w:txbxContent>
                      <w:p w:rsidR="00102BD1" w:rsidRPr="00685754" w:rsidRDefault="00102BD1" w:rsidP="001702FF"/>
                    </w:txbxContent>
                  </v:textbox>
                </v:shape>
                <v:shape id="_x0000_s2879" type="#_x0000_t202" style="position:absolute;left:4761;top:9704;width:360;height:340">
                  <v:textbox style="mso-next-textbox:#_x0000_s2879">
                    <w:txbxContent>
                      <w:p w:rsidR="00102BD1" w:rsidRPr="00685754" w:rsidRDefault="00102BD1" w:rsidP="001702FF"/>
                    </w:txbxContent>
                  </v:textbox>
                </v:shape>
                <v:shape id="_x0000_s2880" type="#_x0000_t202" style="position:absolute;left:5481;top:9704;width:360;height:340">
                  <v:textbox style="mso-next-textbox:#_x0000_s2880">
                    <w:txbxContent>
                      <w:p w:rsidR="00102BD1" w:rsidRPr="00685754" w:rsidRDefault="00102BD1" w:rsidP="001702FF"/>
                    </w:txbxContent>
                  </v:textbox>
                </v:shape>
                <v:shape id="_x0000_s2881" type="#_x0000_t202" style="position:absolute;left:6201;top:9704;width:360;height:340">
                  <v:textbox style="mso-next-textbox:#_x0000_s2881">
                    <w:txbxContent>
                      <w:p w:rsidR="00102BD1" w:rsidRPr="00685754" w:rsidRDefault="00102BD1" w:rsidP="001702FF"/>
                    </w:txbxContent>
                  </v:textbox>
                </v:shape>
                <v:shape id="_x0000_s2882" type="#_x0000_t202" style="position:absolute;left:5841;top:9704;width:360;height:340">
                  <v:textbox style="mso-next-textbox:#_x0000_s2882">
                    <w:txbxContent>
                      <w:p w:rsidR="00102BD1" w:rsidRPr="00685754" w:rsidRDefault="00102BD1" w:rsidP="001702FF"/>
                    </w:txbxContent>
                  </v:textbox>
                </v:shape>
              </v:group>
            </v:group>
            <v:shape id="_x0000_s2883" style="position:absolute;left:5841;top:5239;width:720;height:900;mso-wrap-style:square;mso-wrap-distance-left:9pt;mso-wrap-distance-top:0;mso-wrap-distance-right:9pt;mso-wrap-distance-bottom:0;mso-position-horizontal:absolute;mso-position-horizontal-relative:text;mso-position-vertical:absolute;mso-position-vertical-relative:text;v-text-anchor:top" coordsize="1980,900" path="m,l,360r1980,l1980,900e" filled="f">
              <v:stroke startarrow="oval" endarrow="block"/>
              <v:path arrowok="t"/>
            </v:shape>
            <v:shape id="_x0000_s2884" style="position:absolute;left:3936;top:5269;width:754;height:900;mso-wrap-style:square;mso-wrap-distance-left:9pt;mso-wrap-distance-top:0;mso-wrap-distance-right:9pt;mso-wrap-distance-bottom:0;mso-position-horizontal:absolute;mso-position-horizontal-relative:text;mso-position-vertical:absolute;mso-position-vertical-relative:text;v-text-anchor:top" coordsize="1620,900" path="m1620,r,360l,360,,900e" filled="f">
              <v:stroke startarrow="oval" endarrow="block"/>
              <v:path arrowok="t"/>
            </v:shape>
            <v:group id="_x0000_s2885" style="position:absolute;left:5481;top:7384;width:2043;height:680" coordorigin="4761,9364" coordsize="2160,680">
              <v:shape id="_x0000_s2886" type="#_x0000_t202" style="position:absolute;left:4761;top:9364;width:540;height:340">
                <v:textbox style="mso-next-textbox:#_x0000_s2886">
                  <w:txbxContent>
                    <w:p w:rsidR="00102BD1" w:rsidRPr="00685754" w:rsidRDefault="00102BD1" w:rsidP="001702FF">
                      <w:pPr>
                        <w:jc w:val="center"/>
                      </w:pPr>
                      <w:r>
                        <w:t>17</w:t>
                      </w:r>
                    </w:p>
                  </w:txbxContent>
                </v:textbox>
              </v:shape>
              <v:shape id="_x0000_s2887" type="#_x0000_t202" style="position:absolute;left:5301;top:9364;width:540;height:340">
                <v:textbox style="mso-next-textbox:#_x0000_s2887">
                  <w:txbxContent>
                    <w:p w:rsidR="00102BD1" w:rsidRPr="00685754" w:rsidRDefault="00102BD1" w:rsidP="001702FF">
                      <w:r>
                        <w:t>22</w:t>
                      </w:r>
                    </w:p>
                  </w:txbxContent>
                </v:textbox>
              </v:shape>
              <v:shape id="_x0000_s2888" type="#_x0000_t202" style="position:absolute;left:5841;top:9364;width:540;height:340">
                <v:textbox style="mso-next-textbox:#_x0000_s2888">
                  <w:txbxContent>
                    <w:p w:rsidR="00102BD1" w:rsidRPr="00685754" w:rsidRDefault="00102BD1" w:rsidP="001702FF">
                      <w:pPr>
                        <w:jc w:val="center"/>
                      </w:pPr>
                      <w:r>
                        <w:t xml:space="preserve">44 </w:t>
                      </w:r>
                    </w:p>
                  </w:txbxContent>
                </v:textbox>
              </v:shape>
              <v:shape id="_x0000_s2889" type="#_x0000_t202" style="position:absolute;left:6381;top:9364;width:540;height:340">
                <v:textbox style="mso-next-textbox:#_x0000_s2889">
                  <w:txbxContent>
                    <w:p w:rsidR="00102BD1" w:rsidRPr="00685754" w:rsidRDefault="00102BD1" w:rsidP="001702FF">
                      <w:pPr>
                        <w:jc w:val="center"/>
                      </w:pPr>
                      <w:r>
                        <w:t>45 45</w:t>
                      </w:r>
                    </w:p>
                  </w:txbxContent>
                </v:textbox>
              </v:shape>
              <v:group id="_x0000_s2890" style="position:absolute;left:4761;top:9704;width:2160;height:340" coordorigin="4761,9704" coordsize="1800,340">
                <v:shape id="_x0000_s2891" type="#_x0000_t202" style="position:absolute;left:5121;top:9704;width:360;height:340">
                  <v:textbox style="mso-next-textbox:#_x0000_s2891">
                    <w:txbxContent>
                      <w:p w:rsidR="00102BD1" w:rsidRPr="00685754" w:rsidRDefault="00102BD1" w:rsidP="001702FF"/>
                    </w:txbxContent>
                  </v:textbox>
                </v:shape>
                <v:shape id="_x0000_s2892" type="#_x0000_t202" style="position:absolute;left:4761;top:9704;width:360;height:340">
                  <v:textbox style="mso-next-textbox:#_x0000_s2892">
                    <w:txbxContent>
                      <w:p w:rsidR="00102BD1" w:rsidRPr="00685754" w:rsidRDefault="00102BD1" w:rsidP="001702FF"/>
                    </w:txbxContent>
                  </v:textbox>
                </v:shape>
                <v:shape id="_x0000_s2893" type="#_x0000_t202" style="position:absolute;left:5481;top:9704;width:360;height:340">
                  <v:textbox style="mso-next-textbox:#_x0000_s2893">
                    <w:txbxContent>
                      <w:p w:rsidR="00102BD1" w:rsidRPr="00685754" w:rsidRDefault="00102BD1" w:rsidP="001702FF"/>
                    </w:txbxContent>
                  </v:textbox>
                </v:shape>
                <v:shape id="_x0000_s2894" type="#_x0000_t202" style="position:absolute;left:6201;top:9704;width:360;height:340">
                  <v:textbox style="mso-next-textbox:#_x0000_s2894">
                    <w:txbxContent>
                      <w:p w:rsidR="00102BD1" w:rsidRPr="00685754" w:rsidRDefault="00102BD1" w:rsidP="001702FF"/>
                    </w:txbxContent>
                  </v:textbox>
                </v:shape>
                <v:shape id="_x0000_s2895" type="#_x0000_t202" style="position:absolute;left:5841;top:9704;width:360;height:340">
                  <v:textbox style="mso-next-textbox:#_x0000_s2895">
                    <w:txbxContent>
                      <w:p w:rsidR="00102BD1" w:rsidRPr="00685754" w:rsidRDefault="00102BD1" w:rsidP="001702FF"/>
                    </w:txbxContent>
                  </v:textbox>
                </v:shape>
              </v:group>
            </v:group>
            <v:shape id="_x0000_s2896" style="position:absolute;left:5421;top:5224;width:1080;height:2160;mso-wrap-style:square;mso-wrap-distance-left:9pt;mso-wrap-distance-top:0;mso-wrap-distance-right:9pt;mso-wrap-distance-bottom:0;mso-position-horizontal:absolute;mso-position-horizontal-relative:text;mso-position-vertical:absolute;mso-position-vertical-relative:text;v-text-anchor:top" coordsize="1080,2160" path="m,l,1800r1080,l1080,2160e" filled="f">
              <v:stroke startarrow="oval" endarrow="block"/>
              <v:path arrowok="t"/>
            </v:shape>
            <v:shape id="_x0000_s2897" style="position:absolute;left:3891;top:5224;width:1260;height:2160;flip:x;mso-wrap-style:square;mso-wrap-distance-left:9pt;mso-wrap-distance-top:0;mso-wrap-distance-right:9pt;mso-wrap-distance-bottom:0;mso-position-horizontal:absolute;mso-position-horizontal-relative:text;mso-position-vertical:absolute;mso-position-vertical-relative:text;v-text-anchor:top" coordsize="1080,2160" path="m,l,1800r1080,l1080,2160e" filled="f">
              <v:stroke startarrow="oval" endarrow="block"/>
              <v:path arrowok="t"/>
            </v:shape>
          </v:group>
        </w:pict>
      </w:r>
      <w:r w:rsidR="001702FF" w:rsidRPr="004F4BD6">
        <w:rPr>
          <w:rFonts w:ascii="Times New Roman" w:hAnsi="Times New Roman" w:cs="Times New Roman"/>
          <w:color w:val="000000"/>
          <w:sz w:val="22"/>
          <w:szCs w:val="22"/>
        </w:rPr>
        <w:t>Figure 4.</w:t>
      </w:r>
      <w:r w:rsidR="001702FF" w:rsidRPr="004F4BD6">
        <w:rPr>
          <w:rFonts w:ascii="Times New Roman" w:hAnsi="Times New Roman" w:cs="Times New Roman"/>
          <w:b w:val="0"/>
          <w:color w:val="000000"/>
          <w:sz w:val="22"/>
          <w:szCs w:val="22"/>
        </w:rPr>
        <w:t>5-way B-tree after insertion of 21 in Figure 3</w:t>
      </w:r>
    </w:p>
    <w:p w:rsidR="001702FF" w:rsidRPr="004F4BD6" w:rsidRDefault="001702FF" w:rsidP="005C449B">
      <w:pPr>
        <w:rPr>
          <w:rFonts w:ascii="Times New Roman" w:hAnsi="Times New Roman" w:cs="Times New Roman"/>
          <w:b/>
          <w:color w:val="000000"/>
        </w:rPr>
      </w:pPr>
    </w:p>
    <w:p w:rsidR="005C449B" w:rsidRPr="004F4BD6" w:rsidRDefault="005C449B" w:rsidP="005C449B">
      <w:pPr>
        <w:rPr>
          <w:rFonts w:ascii="Times New Roman" w:hAnsi="Times New Roman" w:cs="Times New Roman"/>
          <w:color w:val="000000"/>
        </w:rPr>
      </w:pPr>
      <w:r w:rsidRPr="004F4BD6">
        <w:rPr>
          <w:rFonts w:ascii="Times New Roman" w:hAnsi="Times New Roman" w:cs="Times New Roman"/>
          <w:b/>
          <w:color w:val="000000"/>
        </w:rPr>
        <w:t>Insert 67:</w:t>
      </w:r>
      <w:r w:rsidRPr="004F4BD6">
        <w:rPr>
          <w:rFonts w:ascii="Times New Roman" w:hAnsi="Times New Roman" w:cs="Times New Roman"/>
          <w:color w:val="000000"/>
        </w:rPr>
        <w:t xml:space="preserve"> Add it to the rightmost leaf {</w:t>
      </w:r>
      <w:r w:rsidRPr="004F4BD6">
        <w:rPr>
          <w:rFonts w:ascii="Times New Roman" w:hAnsi="Times New Roman" w:cs="Times New Roman"/>
          <w:b/>
          <w:bCs/>
          <w:color w:val="000000"/>
        </w:rPr>
        <w:t xml:space="preserve">Figure </w:t>
      </w:r>
      <w:r w:rsidR="001702FF" w:rsidRPr="004F4BD6">
        <w:rPr>
          <w:rFonts w:ascii="Times New Roman" w:hAnsi="Times New Roman" w:cs="Times New Roman"/>
          <w:b/>
          <w:bCs/>
          <w:color w:val="000000"/>
        </w:rPr>
        <w:t>4</w:t>
      </w:r>
      <w:r w:rsidRPr="004F4BD6">
        <w:rPr>
          <w:rFonts w:ascii="Times New Roman" w:hAnsi="Times New Roman" w:cs="Times New Roman"/>
          <w:color w:val="000000"/>
        </w:rPr>
        <w:t xml:space="preserve">}. That overflows, so we split it: </w:t>
      </w:r>
    </w:p>
    <w:p w:rsidR="005C449B" w:rsidRPr="004F4BD6" w:rsidRDefault="005C449B" w:rsidP="00D56B55">
      <w:pPr>
        <w:numPr>
          <w:ilvl w:val="0"/>
          <w:numId w:val="40"/>
        </w:numPr>
        <w:spacing w:after="0" w:line="240" w:lineRule="auto"/>
        <w:rPr>
          <w:rFonts w:ascii="Times New Roman" w:hAnsi="Times New Roman" w:cs="Times New Roman"/>
          <w:color w:val="000000"/>
        </w:rPr>
      </w:pPr>
      <w:r w:rsidRPr="004F4BD6">
        <w:rPr>
          <w:rFonts w:ascii="Times New Roman" w:hAnsi="Times New Roman" w:cs="Times New Roman"/>
          <w:color w:val="000000"/>
        </w:rPr>
        <w:t xml:space="preserve">Left = [ 55 66 ] </w:t>
      </w:r>
    </w:p>
    <w:p w:rsidR="005C449B" w:rsidRPr="004F4BD6" w:rsidRDefault="005C449B" w:rsidP="00D56B55">
      <w:pPr>
        <w:numPr>
          <w:ilvl w:val="0"/>
          <w:numId w:val="40"/>
        </w:numPr>
        <w:spacing w:after="0" w:line="240" w:lineRule="auto"/>
        <w:rPr>
          <w:rFonts w:ascii="Times New Roman" w:hAnsi="Times New Roman" w:cs="Times New Roman"/>
          <w:color w:val="000000"/>
        </w:rPr>
      </w:pPr>
      <w:r w:rsidRPr="004F4BD6">
        <w:rPr>
          <w:rFonts w:ascii="Times New Roman" w:hAnsi="Times New Roman" w:cs="Times New Roman"/>
          <w:color w:val="000000"/>
        </w:rPr>
        <w:t xml:space="preserve">Middle = 67 </w:t>
      </w:r>
    </w:p>
    <w:p w:rsidR="005C449B" w:rsidRPr="004F4BD6" w:rsidRDefault="005C449B" w:rsidP="00D56B55">
      <w:pPr>
        <w:numPr>
          <w:ilvl w:val="0"/>
          <w:numId w:val="40"/>
        </w:numPr>
        <w:spacing w:after="0" w:line="240" w:lineRule="auto"/>
        <w:rPr>
          <w:rFonts w:ascii="Times New Roman" w:hAnsi="Times New Roman" w:cs="Times New Roman"/>
          <w:color w:val="000000"/>
        </w:rPr>
      </w:pPr>
      <w:r w:rsidRPr="004F4BD6">
        <w:rPr>
          <w:rFonts w:ascii="Times New Roman" w:hAnsi="Times New Roman" w:cs="Times New Roman"/>
          <w:color w:val="000000"/>
        </w:rPr>
        <w:t xml:space="preserve">Right = [ 68 70 ] </w:t>
      </w:r>
    </w:p>
    <w:p w:rsidR="005C449B" w:rsidRPr="004F4BD6" w:rsidRDefault="005C449B" w:rsidP="005C449B">
      <w:pPr>
        <w:jc w:val="both"/>
        <w:rPr>
          <w:rFonts w:ascii="Times New Roman" w:hAnsi="Times New Roman" w:cs="Times New Roman"/>
          <w:color w:val="000000"/>
        </w:rPr>
      </w:pPr>
      <w:r w:rsidRPr="004F4BD6">
        <w:rPr>
          <w:rFonts w:ascii="Times New Roman" w:hAnsi="Times New Roman" w:cs="Times New Roman"/>
          <w:color w:val="000000"/>
        </w:rPr>
        <w:t>Left and Right become nodes; Middle is added to the node above with Left and Right as its children {</w:t>
      </w:r>
      <w:r w:rsidRPr="004F4BD6">
        <w:rPr>
          <w:rFonts w:ascii="Times New Roman" w:hAnsi="Times New Roman" w:cs="Times New Roman"/>
          <w:b/>
          <w:color w:val="000000"/>
        </w:rPr>
        <w:t>Figure</w:t>
      </w:r>
      <w:r w:rsidR="00F42623" w:rsidRPr="004F4BD6">
        <w:rPr>
          <w:rFonts w:ascii="Times New Roman" w:hAnsi="Times New Roman" w:cs="Times New Roman"/>
          <w:color w:val="000000"/>
        </w:rPr>
        <w:t>5</w:t>
      </w:r>
      <w:r w:rsidRPr="004F4BD6">
        <w:rPr>
          <w:rFonts w:ascii="Times New Roman" w:hAnsi="Times New Roman" w:cs="Times New Roman"/>
          <w:color w:val="000000"/>
        </w:rPr>
        <w:t>}.</w:t>
      </w:r>
    </w:p>
    <w:p w:rsidR="005C449B" w:rsidRPr="004F4BD6" w:rsidRDefault="005C449B" w:rsidP="005C449B">
      <w:pPr>
        <w:pStyle w:val="Heading1"/>
        <w:rPr>
          <w:rFonts w:ascii="Times New Roman" w:hAnsi="Times New Roman" w:cs="Times New Roman"/>
          <w:color w:val="000000"/>
          <w:sz w:val="22"/>
          <w:szCs w:val="22"/>
        </w:rPr>
      </w:pPr>
    </w:p>
    <w:p w:rsidR="005D2C89" w:rsidRPr="004F4BD6" w:rsidRDefault="005D2C89" w:rsidP="005D2C89">
      <w:pPr>
        <w:rPr>
          <w:rFonts w:ascii="Times New Roman" w:hAnsi="Times New Roman" w:cs="Times New Roman"/>
        </w:rPr>
      </w:pPr>
    </w:p>
    <w:p w:rsidR="005D2C89" w:rsidRPr="004F4BD6" w:rsidRDefault="005D2C89" w:rsidP="005D2C89">
      <w:pPr>
        <w:rPr>
          <w:rFonts w:ascii="Times New Roman" w:hAnsi="Times New Roman" w:cs="Times New Roman"/>
        </w:rPr>
      </w:pPr>
    </w:p>
    <w:p w:rsidR="005D2C89" w:rsidRPr="004F4BD6" w:rsidRDefault="005D2C89" w:rsidP="005D2C89">
      <w:pPr>
        <w:rPr>
          <w:rFonts w:ascii="Times New Roman" w:hAnsi="Times New Roman" w:cs="Times New Roman"/>
        </w:rPr>
      </w:pPr>
    </w:p>
    <w:p w:rsidR="005D2C89" w:rsidRPr="004F4BD6" w:rsidRDefault="005D2C89" w:rsidP="005D2C89">
      <w:pPr>
        <w:rPr>
          <w:rFonts w:ascii="Times New Roman" w:hAnsi="Times New Roman" w:cs="Times New Roman"/>
        </w:rPr>
      </w:pPr>
    </w:p>
    <w:p w:rsidR="005D2C89" w:rsidRPr="004F4BD6" w:rsidRDefault="005D2C89" w:rsidP="005D2C89">
      <w:pPr>
        <w:rPr>
          <w:rFonts w:ascii="Times New Roman" w:hAnsi="Times New Roman" w:cs="Times New Roman"/>
        </w:rPr>
      </w:pPr>
    </w:p>
    <w:p w:rsidR="005C449B" w:rsidRPr="004F4BD6" w:rsidRDefault="005C449B" w:rsidP="005C449B">
      <w:pPr>
        <w:rPr>
          <w:rFonts w:ascii="Times New Roman" w:hAnsi="Times New Roman" w:cs="Times New Roman"/>
        </w:rPr>
      </w:pPr>
    </w:p>
    <w:p w:rsidR="005C449B" w:rsidRPr="004F4BD6" w:rsidRDefault="005C449B" w:rsidP="005C449B">
      <w:pPr>
        <w:rPr>
          <w:rFonts w:ascii="Times New Roman" w:hAnsi="Times New Roman" w:cs="Times New Roman"/>
          <w:color w:val="000000"/>
        </w:rPr>
      </w:pPr>
    </w:p>
    <w:p w:rsidR="005C449B" w:rsidRPr="004F4BD6" w:rsidRDefault="00935EEC" w:rsidP="005C449B">
      <w:pPr>
        <w:rPr>
          <w:rFonts w:ascii="Times New Roman" w:hAnsi="Times New Roman" w:cs="Times New Roman"/>
          <w:color w:val="000000"/>
        </w:rPr>
      </w:pPr>
      <w:r>
        <w:rPr>
          <w:rFonts w:ascii="Times New Roman" w:hAnsi="Times New Roman" w:cs="Times New Roman"/>
          <w:noProof/>
          <w:color w:val="000000"/>
        </w:rPr>
        <w:pict>
          <v:group id="_x0000_s2596" style="position:absolute;margin-left:69.9pt;margin-top:.3pt;width:353.7pt;height:223.35pt;z-index:251962368" coordorigin="2781,7922" coordsize="5760,4107">
            <v:group id="_x0000_s2597" style="position:absolute;left:4445;top:7922;width:2043;height:680" coordorigin="4761,9364" coordsize="2160,680">
              <v:shape id="_x0000_s2598" type="#_x0000_t202" style="position:absolute;left:4761;top:9364;width:540;height:340">
                <v:textbox style="mso-next-textbox:#_x0000_s2598">
                  <w:txbxContent>
                    <w:p w:rsidR="00102BD1" w:rsidRPr="00685754" w:rsidRDefault="00102BD1" w:rsidP="005C449B">
                      <w:pPr>
                        <w:jc w:val="center"/>
                      </w:pPr>
                      <w:r>
                        <w:t>5</w:t>
                      </w:r>
                    </w:p>
                  </w:txbxContent>
                </v:textbox>
              </v:shape>
              <v:shape id="_x0000_s2599" type="#_x0000_t202" style="position:absolute;left:5301;top:9364;width:540;height:340">
                <v:textbox style="mso-next-textbox:#_x0000_s2599">
                  <w:txbxContent>
                    <w:p w:rsidR="00102BD1" w:rsidRPr="00685754" w:rsidRDefault="00102BD1" w:rsidP="005C449B">
                      <w:pPr>
                        <w:jc w:val="center"/>
                      </w:pPr>
                      <w:r>
                        <w:t>10</w:t>
                      </w:r>
                    </w:p>
                  </w:txbxContent>
                </v:textbox>
              </v:shape>
              <v:shape id="_x0000_s2600" type="#_x0000_t202" style="position:absolute;left:5841;top:9364;width:540;height:340">
                <v:textbox style="mso-next-textbox:#_x0000_s2600">
                  <w:txbxContent>
                    <w:p w:rsidR="00102BD1" w:rsidRPr="00D87F4E" w:rsidRDefault="00102BD1" w:rsidP="005C449B">
                      <w:r>
                        <w:t>22</w:t>
                      </w:r>
                    </w:p>
                  </w:txbxContent>
                </v:textbox>
              </v:shape>
              <v:shape id="_x0000_s2601" type="#_x0000_t202" style="position:absolute;left:6381;top:9364;width:540;height:340">
                <v:textbox style="mso-next-textbox:#_x0000_s2601">
                  <w:txbxContent>
                    <w:p w:rsidR="00102BD1" w:rsidRPr="00D87F4E" w:rsidRDefault="00102BD1" w:rsidP="005C449B">
                      <w:r>
                        <w:t>50</w:t>
                      </w:r>
                    </w:p>
                  </w:txbxContent>
                </v:textbox>
              </v:shape>
              <v:group id="_x0000_s2602" style="position:absolute;left:4761;top:9704;width:2160;height:340" coordorigin="4761,9704" coordsize="1800,340">
                <v:shape id="_x0000_s2603" type="#_x0000_t202" style="position:absolute;left:5121;top:9704;width:360;height:340">
                  <v:textbox style="mso-next-textbox:#_x0000_s2603">
                    <w:txbxContent>
                      <w:p w:rsidR="00102BD1" w:rsidRPr="00685754" w:rsidRDefault="00102BD1" w:rsidP="005C449B"/>
                    </w:txbxContent>
                  </v:textbox>
                </v:shape>
                <v:shape id="_x0000_s2604" type="#_x0000_t202" style="position:absolute;left:4761;top:9704;width:360;height:340">
                  <v:textbox style="mso-next-textbox:#_x0000_s2604">
                    <w:txbxContent>
                      <w:p w:rsidR="00102BD1" w:rsidRPr="00685754" w:rsidRDefault="00102BD1" w:rsidP="005C449B"/>
                    </w:txbxContent>
                  </v:textbox>
                </v:shape>
                <v:shape id="_x0000_s2605" type="#_x0000_t202" style="position:absolute;left:5481;top:9704;width:360;height:340">
                  <v:textbox style="mso-next-textbox:#_x0000_s2605">
                    <w:txbxContent>
                      <w:p w:rsidR="00102BD1" w:rsidRPr="00685754" w:rsidRDefault="00102BD1" w:rsidP="005C449B"/>
                    </w:txbxContent>
                  </v:textbox>
                </v:shape>
                <v:shape id="_x0000_s2606" type="#_x0000_t202" style="position:absolute;left:6201;top:9704;width:360;height:340">
                  <v:textbox style="mso-next-textbox:#_x0000_s2606">
                    <w:txbxContent>
                      <w:p w:rsidR="00102BD1" w:rsidRPr="00685754" w:rsidRDefault="00102BD1" w:rsidP="005C449B"/>
                    </w:txbxContent>
                  </v:textbox>
                </v:shape>
                <v:shape id="_x0000_s2607" type="#_x0000_t202" style="position:absolute;left:5841;top:9704;width:360;height:340">
                  <v:textbox style="mso-next-textbox:#_x0000_s2607">
                    <w:txbxContent>
                      <w:p w:rsidR="00102BD1" w:rsidRPr="00685754" w:rsidRDefault="00102BD1" w:rsidP="005C449B"/>
                    </w:txbxContent>
                  </v:textbox>
                </v:shape>
              </v:group>
            </v:group>
            <v:group id="_x0000_s2608" style="position:absolute;left:6498;top:9144;width:2043;height:680" coordorigin="4761,9364" coordsize="2160,680">
              <v:shape id="_x0000_s2609" type="#_x0000_t202" style="position:absolute;left:4761;top:9364;width:540;height:340">
                <v:textbox style="mso-next-textbox:#_x0000_s2609">
                  <w:txbxContent>
                    <w:p w:rsidR="00102BD1" w:rsidRPr="00685754" w:rsidRDefault="00102BD1" w:rsidP="005C449B">
                      <w:pPr>
                        <w:jc w:val="center"/>
                      </w:pPr>
                      <w:r>
                        <w:t>68</w:t>
                      </w:r>
                    </w:p>
                  </w:txbxContent>
                </v:textbox>
              </v:shape>
              <v:shape id="_x0000_s2610" type="#_x0000_t202" style="position:absolute;left:5301;top:9364;width:540;height:340">
                <v:textbox style="mso-next-textbox:#_x0000_s2610">
                  <w:txbxContent>
                    <w:p w:rsidR="00102BD1" w:rsidRPr="00685754" w:rsidRDefault="00102BD1" w:rsidP="005C449B">
                      <w:pPr>
                        <w:jc w:val="center"/>
                      </w:pPr>
                      <w:r>
                        <w:t>70</w:t>
                      </w:r>
                    </w:p>
                  </w:txbxContent>
                </v:textbox>
              </v:shape>
              <v:shape id="_x0000_s2611" type="#_x0000_t202" style="position:absolute;left:5841;top:9364;width:540;height:340">
                <v:textbox style="mso-next-textbox:#_x0000_s2611">
                  <w:txbxContent>
                    <w:p w:rsidR="00102BD1" w:rsidRPr="00685754" w:rsidRDefault="00102BD1" w:rsidP="005C449B">
                      <w:pPr>
                        <w:jc w:val="center"/>
                      </w:pPr>
                    </w:p>
                  </w:txbxContent>
                </v:textbox>
              </v:shape>
              <v:shape id="_x0000_s2612" type="#_x0000_t202" style="position:absolute;left:6381;top:9364;width:540;height:340">
                <v:textbox style="mso-next-textbox:#_x0000_s2612">
                  <w:txbxContent>
                    <w:p w:rsidR="00102BD1" w:rsidRPr="006420CD" w:rsidRDefault="00102BD1" w:rsidP="005C449B"/>
                  </w:txbxContent>
                </v:textbox>
              </v:shape>
              <v:group id="_x0000_s2613" style="position:absolute;left:4761;top:9704;width:2160;height:340" coordorigin="4761,9704" coordsize="1800,340">
                <v:shape id="_x0000_s2614" type="#_x0000_t202" style="position:absolute;left:5121;top:9704;width:360;height:340">
                  <v:textbox style="mso-next-textbox:#_x0000_s2614">
                    <w:txbxContent>
                      <w:p w:rsidR="00102BD1" w:rsidRPr="00685754" w:rsidRDefault="00102BD1" w:rsidP="005C449B"/>
                    </w:txbxContent>
                  </v:textbox>
                </v:shape>
                <v:shape id="_x0000_s2615" type="#_x0000_t202" style="position:absolute;left:4761;top:9704;width:360;height:340">
                  <v:textbox style="mso-next-textbox:#_x0000_s2615">
                    <w:txbxContent>
                      <w:p w:rsidR="00102BD1" w:rsidRPr="00685754" w:rsidRDefault="00102BD1" w:rsidP="005C449B"/>
                    </w:txbxContent>
                  </v:textbox>
                </v:shape>
                <v:shape id="_x0000_s2616" type="#_x0000_t202" style="position:absolute;left:5481;top:9704;width:360;height:340">
                  <v:textbox style="mso-next-textbox:#_x0000_s2616">
                    <w:txbxContent>
                      <w:p w:rsidR="00102BD1" w:rsidRPr="00685754" w:rsidRDefault="00102BD1" w:rsidP="005C449B"/>
                    </w:txbxContent>
                  </v:textbox>
                </v:shape>
                <v:shape id="_x0000_s2617" type="#_x0000_t202" style="position:absolute;left:6201;top:9704;width:360;height:340">
                  <v:textbox style="mso-next-textbox:#_x0000_s2617">
                    <w:txbxContent>
                      <w:p w:rsidR="00102BD1" w:rsidRPr="00685754" w:rsidRDefault="00102BD1" w:rsidP="005C449B"/>
                    </w:txbxContent>
                  </v:textbox>
                </v:shape>
                <v:shape id="_x0000_s2618" type="#_x0000_t202" style="position:absolute;left:5841;top:9704;width:360;height:340">
                  <v:textbox style="mso-next-textbox:#_x0000_s2618">
                    <w:txbxContent>
                      <w:p w:rsidR="00102BD1" w:rsidRPr="00685754" w:rsidRDefault="00102BD1" w:rsidP="005C449B"/>
                    </w:txbxContent>
                  </v:textbox>
                </v:shape>
              </v:group>
            </v:group>
            <v:group id="_x0000_s2619" style="position:absolute;left:2871;top:10264;width:2043;height:680" coordorigin="4761,9364" coordsize="2160,680">
              <v:shape id="_x0000_s2620" type="#_x0000_t202" style="position:absolute;left:4761;top:9364;width:540;height:340">
                <v:textbox style="mso-next-textbox:#_x0000_s2620">
                  <w:txbxContent>
                    <w:p w:rsidR="00102BD1" w:rsidRPr="00685754" w:rsidRDefault="00102BD1" w:rsidP="005C449B">
                      <w:pPr>
                        <w:jc w:val="center"/>
                      </w:pPr>
                      <w:r>
                        <w:t>6</w:t>
                      </w:r>
                    </w:p>
                  </w:txbxContent>
                </v:textbox>
              </v:shape>
              <v:shape id="_x0000_s2621" type="#_x0000_t202" style="position:absolute;left:5301;top:9364;width:540;height:340">
                <v:textbox style="mso-next-textbox:#_x0000_s2621">
                  <w:txbxContent>
                    <w:p w:rsidR="00102BD1" w:rsidRPr="00685754" w:rsidRDefault="00102BD1" w:rsidP="005C449B">
                      <w:r>
                        <w:t>7</w:t>
                      </w:r>
                    </w:p>
                  </w:txbxContent>
                </v:textbox>
              </v:shape>
              <v:shape id="_x0000_s2622" type="#_x0000_t202" style="position:absolute;left:5841;top:9364;width:540;height:340">
                <v:textbox style="mso-next-textbox:#_x0000_s2622">
                  <w:txbxContent>
                    <w:p w:rsidR="00102BD1" w:rsidRPr="00685754" w:rsidRDefault="00102BD1" w:rsidP="005C449B">
                      <w:pPr>
                        <w:jc w:val="center"/>
                      </w:pPr>
                    </w:p>
                  </w:txbxContent>
                </v:textbox>
              </v:shape>
              <v:shape id="_x0000_s2623" type="#_x0000_t202" style="position:absolute;left:6381;top:9364;width:540;height:340">
                <v:textbox style="mso-next-textbox:#_x0000_s2623">
                  <w:txbxContent>
                    <w:p w:rsidR="00102BD1" w:rsidRPr="00685754" w:rsidRDefault="00102BD1" w:rsidP="005C449B">
                      <w:pPr>
                        <w:jc w:val="center"/>
                      </w:pPr>
                    </w:p>
                  </w:txbxContent>
                </v:textbox>
              </v:shape>
              <v:group id="_x0000_s2624" style="position:absolute;left:4761;top:9704;width:2160;height:340" coordorigin="4761,9704" coordsize="1800,340">
                <v:shape id="_x0000_s2625" type="#_x0000_t202" style="position:absolute;left:5121;top:9704;width:360;height:340">
                  <v:textbox style="mso-next-textbox:#_x0000_s2625">
                    <w:txbxContent>
                      <w:p w:rsidR="00102BD1" w:rsidRPr="00685754" w:rsidRDefault="00102BD1" w:rsidP="005C449B"/>
                    </w:txbxContent>
                  </v:textbox>
                </v:shape>
                <v:shape id="_x0000_s2626" type="#_x0000_t202" style="position:absolute;left:4761;top:9704;width:360;height:340">
                  <v:textbox style="mso-next-textbox:#_x0000_s2626">
                    <w:txbxContent>
                      <w:p w:rsidR="00102BD1" w:rsidRPr="00685754" w:rsidRDefault="00102BD1" w:rsidP="005C449B"/>
                    </w:txbxContent>
                  </v:textbox>
                </v:shape>
                <v:shape id="_x0000_s2627" type="#_x0000_t202" style="position:absolute;left:5481;top:9704;width:360;height:340">
                  <v:textbox style="mso-next-textbox:#_x0000_s2627">
                    <w:txbxContent>
                      <w:p w:rsidR="00102BD1" w:rsidRPr="00685754" w:rsidRDefault="00102BD1" w:rsidP="005C449B"/>
                    </w:txbxContent>
                  </v:textbox>
                </v:shape>
                <v:shape id="_x0000_s2628" type="#_x0000_t202" style="position:absolute;left:6201;top:9704;width:360;height:340">
                  <v:textbox style="mso-next-textbox:#_x0000_s2628">
                    <w:txbxContent>
                      <w:p w:rsidR="00102BD1" w:rsidRPr="00685754" w:rsidRDefault="00102BD1" w:rsidP="005C449B"/>
                    </w:txbxContent>
                  </v:textbox>
                </v:shape>
                <v:shape id="_x0000_s2629" type="#_x0000_t202" style="position:absolute;left:5841;top:9704;width:360;height:340">
                  <v:textbox style="mso-next-textbox:#_x0000_s2629">
                    <w:txbxContent>
                      <w:p w:rsidR="00102BD1" w:rsidRPr="00685754" w:rsidRDefault="00102BD1" w:rsidP="005C449B"/>
                    </w:txbxContent>
                  </v:textbox>
                </v:shape>
              </v:group>
            </v:group>
            <v:group id="_x0000_s2630" style="position:absolute;left:2913;top:9184;width:2043;height:680" coordorigin="4761,9364" coordsize="2160,680">
              <v:shape id="_x0000_s2631" type="#_x0000_t202" style="position:absolute;left:4761;top:9364;width:540;height:340">
                <v:textbox style="mso-next-textbox:#_x0000_s2631">
                  <w:txbxContent>
                    <w:p w:rsidR="00102BD1" w:rsidRPr="00685754" w:rsidRDefault="00102BD1" w:rsidP="005C449B">
                      <w:pPr>
                        <w:jc w:val="center"/>
                      </w:pPr>
                      <w:r>
                        <w:t>2</w:t>
                      </w:r>
                    </w:p>
                  </w:txbxContent>
                </v:textbox>
              </v:shape>
              <v:shape id="_x0000_s2632" type="#_x0000_t202" style="position:absolute;left:5301;top:9364;width:540;height:340">
                <v:textbox style="mso-next-textbox:#_x0000_s2632">
                  <w:txbxContent>
                    <w:p w:rsidR="00102BD1" w:rsidRPr="00685754" w:rsidRDefault="00102BD1" w:rsidP="005C449B">
                      <w:pPr>
                        <w:jc w:val="center"/>
                      </w:pPr>
                      <w:r>
                        <w:t>3</w:t>
                      </w:r>
                    </w:p>
                  </w:txbxContent>
                </v:textbox>
              </v:shape>
              <v:shape id="_x0000_s2633" type="#_x0000_t202" style="position:absolute;left:5841;top:9364;width:540;height:340">
                <v:textbox style="mso-next-textbox:#_x0000_s2633">
                  <w:txbxContent>
                    <w:p w:rsidR="00102BD1" w:rsidRPr="00685754" w:rsidRDefault="00102BD1" w:rsidP="005C449B">
                      <w:pPr>
                        <w:jc w:val="center"/>
                      </w:pPr>
                    </w:p>
                  </w:txbxContent>
                </v:textbox>
              </v:shape>
              <v:shape id="_x0000_s2634" type="#_x0000_t202" style="position:absolute;left:6381;top:9364;width:540;height:340">
                <v:textbox style="mso-next-textbox:#_x0000_s2634">
                  <w:txbxContent>
                    <w:p w:rsidR="00102BD1" w:rsidRPr="00685754" w:rsidRDefault="00102BD1" w:rsidP="005C449B">
                      <w:pPr>
                        <w:jc w:val="center"/>
                      </w:pPr>
                    </w:p>
                  </w:txbxContent>
                </v:textbox>
              </v:shape>
              <v:group id="_x0000_s2635" style="position:absolute;left:4761;top:9704;width:2160;height:340" coordorigin="4761,9704" coordsize="1800,340">
                <v:shape id="_x0000_s2636" type="#_x0000_t202" style="position:absolute;left:5121;top:9704;width:360;height:340">
                  <v:textbox style="mso-next-textbox:#_x0000_s2636">
                    <w:txbxContent>
                      <w:p w:rsidR="00102BD1" w:rsidRPr="00685754" w:rsidRDefault="00102BD1" w:rsidP="005C449B"/>
                    </w:txbxContent>
                  </v:textbox>
                </v:shape>
                <v:shape id="_x0000_s2637" type="#_x0000_t202" style="position:absolute;left:4761;top:9704;width:360;height:340">
                  <v:textbox style="mso-next-textbox:#_x0000_s2637">
                    <w:txbxContent>
                      <w:p w:rsidR="00102BD1" w:rsidRPr="00685754" w:rsidRDefault="00102BD1" w:rsidP="005C449B"/>
                    </w:txbxContent>
                  </v:textbox>
                </v:shape>
                <v:shape id="_x0000_s2638" type="#_x0000_t202" style="position:absolute;left:5481;top:9704;width:360;height:340">
                  <v:textbox style="mso-next-textbox:#_x0000_s2638">
                    <w:txbxContent>
                      <w:p w:rsidR="00102BD1" w:rsidRPr="00685754" w:rsidRDefault="00102BD1" w:rsidP="005C449B"/>
                    </w:txbxContent>
                  </v:textbox>
                </v:shape>
                <v:shape id="_x0000_s2639" type="#_x0000_t202" style="position:absolute;left:6201;top:9704;width:360;height:340">
                  <v:textbox style="mso-next-textbox:#_x0000_s2639">
                    <w:txbxContent>
                      <w:p w:rsidR="00102BD1" w:rsidRPr="00685754" w:rsidRDefault="00102BD1" w:rsidP="005C449B"/>
                    </w:txbxContent>
                  </v:textbox>
                </v:shape>
                <v:shape id="_x0000_s2640" type="#_x0000_t202" style="position:absolute;left:5841;top:9704;width:360;height:340">
                  <v:textbox style="mso-next-textbox:#_x0000_s2640">
                    <w:txbxContent>
                      <w:p w:rsidR="00102BD1" w:rsidRPr="00685754" w:rsidRDefault="00102BD1" w:rsidP="005C449B"/>
                    </w:txbxContent>
                  </v:textbox>
                </v:shape>
              </v:group>
            </v:group>
            <v:shape id="_x0000_s2641" style="position:absolute;left:6816;top:8477;width:720;height:667;mso-wrap-style:square;mso-wrap-distance-left:9pt;mso-wrap-distance-top:0;mso-wrap-distance-right:9pt;mso-wrap-distance-bottom:0;mso-position-horizontal:absolute;mso-position-horizontal-relative:text;mso-position-vertical:absolute;mso-position-vertical-relative:text;v-text-anchor:top" coordsize="1980,900" path="m,l,360r1980,l1980,900e" filled="f">
              <v:stroke startarrow="oval" endarrow="block"/>
              <v:path arrowok="t"/>
            </v:shape>
            <v:shape id="_x0000_s2642" style="position:absolute;left:3936;top:8507;width:720;height:677;mso-wrap-style:square;mso-wrap-distance-left:9pt;mso-wrap-distance-top:0;mso-wrap-distance-right:9pt;mso-wrap-distance-bottom:0;mso-position-horizontal:absolute;mso-position-horizontal-relative:text;mso-position-vertical:absolute;mso-position-vertical-relative:text;v-text-anchor:top" coordsize="1620,900" path="m1620,r,360l,360,,900e" filled="f">
              <v:stroke startarrow="oval" endarrow="block"/>
              <v:path arrowok="t"/>
            </v:shape>
            <v:group id="_x0000_s2643" style="position:absolute;left:6498;top:10224;width:2043;height:680" coordorigin="4761,9364" coordsize="2160,680">
              <v:shape id="_x0000_s2644" type="#_x0000_t202" style="position:absolute;left:4761;top:9364;width:540;height:340">
                <v:textbox style="mso-next-textbox:#_x0000_s2644">
                  <w:txbxContent>
                    <w:p w:rsidR="00102BD1" w:rsidRPr="00685754" w:rsidRDefault="00102BD1" w:rsidP="005C449B">
                      <w:pPr>
                        <w:jc w:val="center"/>
                      </w:pPr>
                      <w:r>
                        <w:t>55</w:t>
                      </w:r>
                    </w:p>
                  </w:txbxContent>
                </v:textbox>
              </v:shape>
              <v:shape id="_x0000_s2645" type="#_x0000_t202" style="position:absolute;left:5301;top:9364;width:540;height:340">
                <v:textbox style="mso-next-textbox:#_x0000_s2645">
                  <w:txbxContent>
                    <w:p w:rsidR="00102BD1" w:rsidRPr="005B29A4" w:rsidRDefault="00102BD1" w:rsidP="005C449B">
                      <w:r>
                        <w:t>66</w:t>
                      </w:r>
                    </w:p>
                  </w:txbxContent>
                </v:textbox>
              </v:shape>
              <v:shape id="_x0000_s2646" type="#_x0000_t202" style="position:absolute;left:5841;top:9364;width:540;height:340">
                <v:textbox style="mso-next-textbox:#_x0000_s2646">
                  <w:txbxContent>
                    <w:p w:rsidR="00102BD1" w:rsidRPr="00685754" w:rsidRDefault="00102BD1" w:rsidP="005C449B">
                      <w:pPr>
                        <w:jc w:val="center"/>
                      </w:pPr>
                    </w:p>
                  </w:txbxContent>
                </v:textbox>
              </v:shape>
              <v:shape id="_x0000_s2647" type="#_x0000_t202" style="position:absolute;left:6381;top:9364;width:540;height:340">
                <v:textbox style="mso-next-textbox:#_x0000_s2647">
                  <w:txbxContent>
                    <w:p w:rsidR="00102BD1" w:rsidRPr="005B29A4" w:rsidRDefault="00102BD1" w:rsidP="005C449B"/>
                  </w:txbxContent>
                </v:textbox>
              </v:shape>
              <v:group id="_x0000_s2648" style="position:absolute;left:4761;top:9704;width:2160;height:340" coordorigin="4761,9704" coordsize="1800,340">
                <v:shape id="_x0000_s2649" type="#_x0000_t202" style="position:absolute;left:5121;top:9704;width:360;height:340">
                  <v:textbox style="mso-next-textbox:#_x0000_s2649">
                    <w:txbxContent>
                      <w:p w:rsidR="00102BD1" w:rsidRPr="00685754" w:rsidRDefault="00102BD1" w:rsidP="005C449B"/>
                    </w:txbxContent>
                  </v:textbox>
                </v:shape>
                <v:shape id="_x0000_s2650" type="#_x0000_t202" style="position:absolute;left:4761;top:9704;width:360;height:340">
                  <v:textbox style="mso-next-textbox:#_x0000_s2650">
                    <w:txbxContent>
                      <w:p w:rsidR="00102BD1" w:rsidRPr="00685754" w:rsidRDefault="00102BD1" w:rsidP="005C449B"/>
                    </w:txbxContent>
                  </v:textbox>
                </v:shape>
                <v:shape id="_x0000_s2651" type="#_x0000_t202" style="position:absolute;left:5481;top:9704;width:360;height:340">
                  <v:textbox style="mso-next-textbox:#_x0000_s2651">
                    <w:txbxContent>
                      <w:p w:rsidR="00102BD1" w:rsidRPr="00685754" w:rsidRDefault="00102BD1" w:rsidP="005C449B"/>
                    </w:txbxContent>
                  </v:textbox>
                </v:shape>
                <v:shape id="_x0000_s2652" type="#_x0000_t202" style="position:absolute;left:6201;top:9704;width:360;height:340">
                  <v:textbox style="mso-next-textbox:#_x0000_s2652">
                    <w:txbxContent>
                      <w:p w:rsidR="00102BD1" w:rsidRPr="00685754" w:rsidRDefault="00102BD1" w:rsidP="005C449B"/>
                    </w:txbxContent>
                  </v:textbox>
                </v:shape>
                <v:shape id="_x0000_s2653" type="#_x0000_t202" style="position:absolute;left:5841;top:9704;width:360;height:340">
                  <v:textbox style="mso-next-textbox:#_x0000_s2653">
                    <w:txbxContent>
                      <w:p w:rsidR="00102BD1" w:rsidRPr="00685754" w:rsidRDefault="00102BD1" w:rsidP="005C449B"/>
                    </w:txbxContent>
                  </v:textbox>
                </v:shape>
              </v:group>
            </v:group>
            <v:shape id="_x0000_s2654" style="position:absolute;left:6276;top:8462;width:1260;height:1762;mso-wrap-style:square;mso-wrap-distance-left:9pt;mso-wrap-distance-top:0;mso-wrap-distance-right:9pt;mso-wrap-distance-bottom:0;mso-position-horizontal:absolute;mso-position-horizontal-relative:text;mso-position-vertical:absolute;mso-position-vertical-relative:text;v-text-anchor:top" coordsize="1080,2160" path="m,l,1800r1080,l1080,2160e" filled="f">
              <v:stroke startarrow="oval" endarrow="block"/>
              <v:path arrowok="t"/>
            </v:shape>
            <v:shape id="_x0000_s2655" style="position:absolute;left:3876;top:8462;width:1290;height:1802;flip:x;mso-wrap-style:square;mso-wrap-distance-left:9pt;mso-wrap-distance-top:0;mso-wrap-distance-right:9pt;mso-wrap-distance-bottom:0;mso-position-horizontal:absolute;mso-position-horizontal-relative:text;mso-position-vertical:absolute;mso-position-vertical-relative:text;v-text-anchor:top" coordsize="1080,2160" path="m,l,1800r1080,l1080,2160e" filled="f">
              <v:stroke startarrow="oval" endarrow="block"/>
              <v:path arrowok="t"/>
            </v:shape>
            <v:group id="_x0000_s2656" style="position:absolute;left:6453;top:11349;width:2043;height:680" coordorigin="4761,9364" coordsize="2160,680">
              <v:shape id="_x0000_s2657" type="#_x0000_t202" style="position:absolute;left:4761;top:9364;width:540;height:340">
                <v:textbox style="mso-next-textbox:#_x0000_s2657">
                  <w:txbxContent>
                    <w:p w:rsidR="00102BD1" w:rsidRPr="00685754" w:rsidRDefault="00102BD1" w:rsidP="005C449B">
                      <w:pPr>
                        <w:jc w:val="center"/>
                      </w:pPr>
                      <w:r>
                        <w:t>44</w:t>
                      </w:r>
                    </w:p>
                  </w:txbxContent>
                </v:textbox>
              </v:shape>
              <v:shape id="_x0000_s2658" type="#_x0000_t202" style="position:absolute;left:5301;top:9364;width:540;height:340">
                <v:textbox style="mso-next-textbox:#_x0000_s2658">
                  <w:txbxContent>
                    <w:p w:rsidR="00102BD1" w:rsidRPr="00685754" w:rsidRDefault="00102BD1" w:rsidP="005C449B">
                      <w:r>
                        <w:t>45</w:t>
                      </w:r>
                    </w:p>
                  </w:txbxContent>
                </v:textbox>
              </v:shape>
              <v:shape id="_x0000_s2659" type="#_x0000_t202" style="position:absolute;left:5841;top:9364;width:540;height:340">
                <v:textbox style="mso-next-textbox:#_x0000_s2659">
                  <w:txbxContent>
                    <w:p w:rsidR="00102BD1" w:rsidRPr="005B29A4" w:rsidRDefault="00102BD1" w:rsidP="005C449B"/>
                  </w:txbxContent>
                </v:textbox>
              </v:shape>
              <v:shape id="_x0000_s2660" type="#_x0000_t202" style="position:absolute;left:6381;top:9364;width:540;height:340">
                <v:textbox style="mso-next-textbox:#_x0000_s2660">
                  <w:txbxContent>
                    <w:p w:rsidR="00102BD1" w:rsidRPr="005B29A4" w:rsidRDefault="00102BD1" w:rsidP="005C449B"/>
                  </w:txbxContent>
                </v:textbox>
              </v:shape>
              <v:group id="_x0000_s2661" style="position:absolute;left:4761;top:9704;width:2160;height:340" coordorigin="4761,9704" coordsize="1800,340">
                <v:shape id="_x0000_s2662" type="#_x0000_t202" style="position:absolute;left:5121;top:9704;width:360;height:340">
                  <v:textbox style="mso-next-textbox:#_x0000_s2662">
                    <w:txbxContent>
                      <w:p w:rsidR="00102BD1" w:rsidRPr="00685754" w:rsidRDefault="00102BD1" w:rsidP="005C449B"/>
                    </w:txbxContent>
                  </v:textbox>
                </v:shape>
                <v:shape id="_x0000_s2663" type="#_x0000_t202" style="position:absolute;left:4761;top:9704;width:360;height:340">
                  <v:textbox style="mso-next-textbox:#_x0000_s2663">
                    <w:txbxContent>
                      <w:p w:rsidR="00102BD1" w:rsidRPr="00685754" w:rsidRDefault="00102BD1" w:rsidP="005C449B"/>
                    </w:txbxContent>
                  </v:textbox>
                </v:shape>
                <v:shape id="_x0000_s2664" type="#_x0000_t202" style="position:absolute;left:5481;top:9704;width:360;height:340">
                  <v:textbox style="mso-next-textbox:#_x0000_s2664">
                    <w:txbxContent>
                      <w:p w:rsidR="00102BD1" w:rsidRPr="00685754" w:rsidRDefault="00102BD1" w:rsidP="005C449B"/>
                    </w:txbxContent>
                  </v:textbox>
                </v:shape>
                <v:shape id="_x0000_s2665" type="#_x0000_t202" style="position:absolute;left:6201;top:9704;width:360;height:340">
                  <v:textbox style="mso-next-textbox:#_x0000_s2665">
                    <w:txbxContent>
                      <w:p w:rsidR="00102BD1" w:rsidRPr="00685754" w:rsidRDefault="00102BD1" w:rsidP="005C449B"/>
                    </w:txbxContent>
                  </v:textbox>
                </v:shape>
                <v:shape id="_x0000_s2666" type="#_x0000_t202" style="position:absolute;left:5841;top:9704;width:360;height:340">
                  <v:textbox style="mso-next-textbox:#_x0000_s2666">
                    <w:txbxContent>
                      <w:p w:rsidR="00102BD1" w:rsidRPr="00685754" w:rsidRDefault="00102BD1" w:rsidP="005C449B"/>
                    </w:txbxContent>
                  </v:textbox>
                </v:shape>
              </v:group>
            </v:group>
            <v:shape id="_x0000_s2667" style="position:absolute;left:5841;top:8464;width:1620;height:2880;mso-wrap-style:square;mso-wrap-distance-left:9pt;mso-wrap-distance-top:0;mso-wrap-distance-right:9pt;mso-wrap-distance-bottom:0;mso-position-horizontal:absolute;mso-position-horizontal-relative:text;mso-position-vertical:absolute;mso-position-vertical-relative:text;v-text-anchor:top" coordsize="1620,2880" path="m,l,2520r1620,l1620,2880e" filled="f">
              <v:stroke startarrow="oval" endarrow="block"/>
              <v:path arrowok="t"/>
            </v:shape>
            <v:group id="_x0000_s2668" style="position:absolute;left:2781;top:11344;width:2043;height:680" coordorigin="4761,9364" coordsize="2160,680">
              <v:shape id="_x0000_s2669" type="#_x0000_t202" style="position:absolute;left:4761;top:9364;width:540;height:340">
                <v:textbox style="mso-next-textbox:#_x0000_s2669">
                  <w:txbxContent>
                    <w:p w:rsidR="00102BD1" w:rsidRPr="00685754" w:rsidRDefault="00102BD1" w:rsidP="005C449B">
                      <w:pPr>
                        <w:jc w:val="center"/>
                      </w:pPr>
                      <w:r>
                        <w:t>17</w:t>
                      </w:r>
                    </w:p>
                  </w:txbxContent>
                </v:textbox>
              </v:shape>
              <v:shape id="_x0000_s2670" type="#_x0000_t202" style="position:absolute;left:5301;top:9364;width:540;height:340">
                <v:textbox style="mso-next-textbox:#_x0000_s2670">
                  <w:txbxContent>
                    <w:p w:rsidR="00102BD1" w:rsidRPr="00685754" w:rsidRDefault="00102BD1" w:rsidP="005C449B">
                      <w:r>
                        <w:t>21</w:t>
                      </w:r>
                    </w:p>
                  </w:txbxContent>
                </v:textbox>
              </v:shape>
              <v:shape id="_x0000_s2671" type="#_x0000_t202" style="position:absolute;left:5841;top:9364;width:540;height:340">
                <v:textbox style="mso-next-textbox:#_x0000_s2671">
                  <w:txbxContent>
                    <w:p w:rsidR="00102BD1" w:rsidRPr="005B29A4" w:rsidRDefault="00102BD1" w:rsidP="005C449B"/>
                  </w:txbxContent>
                </v:textbox>
              </v:shape>
              <v:shape id="_x0000_s2672" type="#_x0000_t202" style="position:absolute;left:6381;top:9364;width:540;height:340">
                <v:textbox style="mso-next-textbox:#_x0000_s2672">
                  <w:txbxContent>
                    <w:p w:rsidR="00102BD1" w:rsidRPr="005B29A4" w:rsidRDefault="00102BD1" w:rsidP="005C449B"/>
                  </w:txbxContent>
                </v:textbox>
              </v:shape>
              <v:group id="_x0000_s2673" style="position:absolute;left:4761;top:9704;width:2160;height:340" coordorigin="4761,9704" coordsize="1800,340">
                <v:shape id="_x0000_s2674" type="#_x0000_t202" style="position:absolute;left:5121;top:9704;width:360;height:340">
                  <v:textbox style="mso-next-textbox:#_x0000_s2674">
                    <w:txbxContent>
                      <w:p w:rsidR="00102BD1" w:rsidRPr="00685754" w:rsidRDefault="00102BD1" w:rsidP="005C449B"/>
                    </w:txbxContent>
                  </v:textbox>
                </v:shape>
                <v:shape id="_x0000_s2675" type="#_x0000_t202" style="position:absolute;left:4761;top:9704;width:360;height:340">
                  <v:textbox style="mso-next-textbox:#_x0000_s2675">
                    <w:txbxContent>
                      <w:p w:rsidR="00102BD1" w:rsidRPr="00685754" w:rsidRDefault="00102BD1" w:rsidP="005C449B"/>
                    </w:txbxContent>
                  </v:textbox>
                </v:shape>
                <v:shape id="_x0000_s2676" type="#_x0000_t202" style="position:absolute;left:5481;top:9704;width:360;height:340">
                  <v:textbox style="mso-next-textbox:#_x0000_s2676">
                    <w:txbxContent>
                      <w:p w:rsidR="00102BD1" w:rsidRPr="00685754" w:rsidRDefault="00102BD1" w:rsidP="005C449B"/>
                    </w:txbxContent>
                  </v:textbox>
                </v:shape>
                <v:shape id="_x0000_s2677" type="#_x0000_t202" style="position:absolute;left:6201;top:9704;width:360;height:340">
                  <v:textbox style="mso-next-textbox:#_x0000_s2677">
                    <w:txbxContent>
                      <w:p w:rsidR="00102BD1" w:rsidRPr="00685754" w:rsidRDefault="00102BD1" w:rsidP="005C449B"/>
                    </w:txbxContent>
                  </v:textbox>
                </v:shape>
                <v:shape id="_x0000_s2678" type="#_x0000_t202" style="position:absolute;left:5841;top:9704;width:360;height:340">
                  <v:textbox style="mso-next-textbox:#_x0000_s2678">
                    <w:txbxContent>
                      <w:p w:rsidR="00102BD1" w:rsidRPr="00685754" w:rsidRDefault="00102BD1" w:rsidP="005C449B"/>
                    </w:txbxContent>
                  </v:textbox>
                </v:shape>
              </v:group>
            </v:group>
            <v:shape id="_x0000_s2679" style="position:absolute;left:3786;top:8464;width:1695;height:2880;flip:x;mso-wrap-style:square;mso-wrap-distance-left:9pt;mso-wrap-distance-top:0;mso-wrap-distance-right:9pt;mso-wrap-distance-bottom:0;mso-position-horizontal:absolute;mso-position-horizontal-relative:text;mso-position-vertical:absolute;mso-position-vertical-relative:text;v-text-anchor:top" coordsize="1620,2880" path="m,l,2520r1620,l1620,2880e" filled="f">
              <v:stroke startarrow="oval" endarrow="block"/>
              <v:path arrowok="t"/>
            </v:shape>
            <v:shape id="_x0000_s2680" type="#_x0000_t202" style="position:absolute;left:6606;top:7924;width:540;height:360" strokecolor="white">
              <v:textbox>
                <w:txbxContent>
                  <w:p w:rsidR="00102BD1" w:rsidRDefault="00102BD1" w:rsidP="005C449B">
                    <w:r>
                      <w:t>67</w:t>
                    </w:r>
                  </w:p>
                </w:txbxContent>
              </v:textbox>
            </v:shape>
          </v:group>
        </w:pict>
      </w:r>
    </w:p>
    <w:p w:rsidR="005C449B" w:rsidRPr="004F4BD6" w:rsidRDefault="005C449B" w:rsidP="005C449B">
      <w:pPr>
        <w:rPr>
          <w:rFonts w:ascii="Times New Roman" w:hAnsi="Times New Roman" w:cs="Times New Roman"/>
          <w:color w:val="000000"/>
        </w:rPr>
      </w:pPr>
    </w:p>
    <w:p w:rsidR="005C449B" w:rsidRPr="004F4BD6" w:rsidRDefault="005C449B" w:rsidP="005C449B">
      <w:pPr>
        <w:rPr>
          <w:rFonts w:ascii="Times New Roman" w:hAnsi="Times New Roman" w:cs="Times New Roman"/>
          <w:color w:val="000000"/>
        </w:rPr>
      </w:pPr>
    </w:p>
    <w:p w:rsidR="005C449B" w:rsidRPr="004F4BD6" w:rsidRDefault="005C449B" w:rsidP="005C449B">
      <w:pPr>
        <w:rPr>
          <w:rFonts w:ascii="Times New Roman" w:hAnsi="Times New Roman" w:cs="Times New Roman"/>
          <w:color w:val="000000"/>
        </w:rPr>
      </w:pPr>
    </w:p>
    <w:p w:rsidR="005C449B" w:rsidRPr="004F4BD6" w:rsidRDefault="005C449B" w:rsidP="005C449B">
      <w:pPr>
        <w:rPr>
          <w:rFonts w:ascii="Times New Roman" w:hAnsi="Times New Roman" w:cs="Times New Roman"/>
          <w:color w:val="000000"/>
        </w:rPr>
      </w:pPr>
    </w:p>
    <w:p w:rsidR="005C449B" w:rsidRPr="004F4BD6" w:rsidRDefault="005C449B" w:rsidP="005C449B">
      <w:pPr>
        <w:rPr>
          <w:rFonts w:ascii="Times New Roman" w:hAnsi="Times New Roman" w:cs="Times New Roman"/>
          <w:color w:val="000000"/>
        </w:rPr>
      </w:pPr>
    </w:p>
    <w:p w:rsidR="005C449B" w:rsidRPr="004F4BD6" w:rsidRDefault="005C449B" w:rsidP="005C449B">
      <w:pPr>
        <w:pStyle w:val="Preformatted"/>
        <w:tabs>
          <w:tab w:val="clear" w:pos="9590"/>
        </w:tabs>
        <w:rPr>
          <w:rFonts w:ascii="Times New Roman" w:hAnsi="Times New Roman"/>
          <w:sz w:val="22"/>
          <w:szCs w:val="22"/>
        </w:rPr>
      </w:pPr>
    </w:p>
    <w:p w:rsidR="005C449B" w:rsidRPr="004F4BD6" w:rsidRDefault="005C449B" w:rsidP="005C449B">
      <w:pPr>
        <w:rPr>
          <w:rFonts w:ascii="Times New Roman" w:hAnsi="Times New Roman" w:cs="Times New Roman"/>
          <w:color w:val="000000"/>
        </w:rPr>
      </w:pPr>
    </w:p>
    <w:p w:rsidR="005C449B" w:rsidRPr="004F4BD6" w:rsidRDefault="005C449B" w:rsidP="005C449B">
      <w:pPr>
        <w:rPr>
          <w:rFonts w:ascii="Times New Roman" w:hAnsi="Times New Roman" w:cs="Times New Roman"/>
          <w:color w:val="000000"/>
        </w:rPr>
      </w:pPr>
    </w:p>
    <w:p w:rsidR="005C449B" w:rsidRPr="004F4BD6" w:rsidRDefault="005C449B" w:rsidP="0028211D">
      <w:pPr>
        <w:pStyle w:val="Heading1"/>
        <w:jc w:val="center"/>
        <w:rPr>
          <w:rFonts w:ascii="Times New Roman" w:hAnsi="Times New Roman" w:cs="Times New Roman"/>
          <w:color w:val="000000"/>
          <w:sz w:val="22"/>
          <w:szCs w:val="22"/>
        </w:rPr>
      </w:pPr>
      <w:r w:rsidRPr="004F4BD6">
        <w:rPr>
          <w:rFonts w:ascii="Times New Roman" w:hAnsi="Times New Roman" w:cs="Times New Roman"/>
          <w:color w:val="000000"/>
          <w:sz w:val="22"/>
          <w:szCs w:val="22"/>
        </w:rPr>
        <w:t xml:space="preserve">Figure </w:t>
      </w:r>
      <w:r w:rsidR="00F42623" w:rsidRPr="004F4BD6">
        <w:rPr>
          <w:rFonts w:ascii="Times New Roman" w:hAnsi="Times New Roman" w:cs="Times New Roman"/>
          <w:color w:val="000000"/>
          <w:sz w:val="22"/>
          <w:szCs w:val="22"/>
        </w:rPr>
        <w:t>5.</w:t>
      </w:r>
      <w:r w:rsidRPr="004F4BD6">
        <w:rPr>
          <w:rFonts w:ascii="Times New Roman" w:hAnsi="Times New Roman" w:cs="Times New Roman"/>
          <w:b w:val="0"/>
          <w:color w:val="000000"/>
          <w:sz w:val="22"/>
          <w:szCs w:val="22"/>
        </w:rPr>
        <w:t xml:space="preserve"> 5-way B-tree after insertion of 67 in </w:t>
      </w:r>
      <w:r w:rsidRPr="004F4BD6">
        <w:rPr>
          <w:rFonts w:ascii="Times New Roman" w:hAnsi="Times New Roman" w:cs="Times New Roman"/>
          <w:color w:val="000000"/>
          <w:sz w:val="22"/>
          <w:szCs w:val="22"/>
        </w:rPr>
        <w:t>Figure</w:t>
      </w:r>
      <w:r w:rsidR="007747B1">
        <w:rPr>
          <w:rFonts w:ascii="Times New Roman" w:hAnsi="Times New Roman" w:cs="Times New Roman"/>
          <w:color w:val="000000"/>
          <w:sz w:val="22"/>
          <w:szCs w:val="22"/>
        </w:rPr>
        <w:t xml:space="preserve"> </w:t>
      </w:r>
      <w:r w:rsidR="00F42623" w:rsidRPr="004F4BD6">
        <w:rPr>
          <w:rFonts w:ascii="Times New Roman" w:hAnsi="Times New Roman" w:cs="Times New Roman"/>
          <w:b w:val="0"/>
          <w:color w:val="000000"/>
          <w:sz w:val="22"/>
          <w:szCs w:val="22"/>
        </w:rPr>
        <w:t>4</w:t>
      </w:r>
    </w:p>
    <w:p w:rsidR="005C449B" w:rsidRPr="004F4BD6" w:rsidRDefault="005C449B" w:rsidP="005C449B">
      <w:pPr>
        <w:jc w:val="center"/>
        <w:rPr>
          <w:rFonts w:ascii="Times New Roman" w:hAnsi="Times New Roman" w:cs="Times New Roman"/>
          <w:color w:val="000000"/>
        </w:rPr>
      </w:pPr>
    </w:p>
    <w:p w:rsidR="005C449B" w:rsidRPr="004F4BD6" w:rsidRDefault="005C449B" w:rsidP="005C449B">
      <w:pPr>
        <w:ind w:firstLine="360"/>
        <w:jc w:val="both"/>
        <w:rPr>
          <w:rFonts w:ascii="Times New Roman" w:hAnsi="Times New Roman" w:cs="Times New Roman"/>
          <w:color w:val="000000"/>
        </w:rPr>
      </w:pPr>
      <w:r w:rsidRPr="004F4BD6">
        <w:rPr>
          <w:rFonts w:ascii="Times New Roman" w:hAnsi="Times New Roman" w:cs="Times New Roman"/>
          <w:color w:val="000000"/>
        </w:rPr>
        <w:t>But now the node above does overflow {</w:t>
      </w:r>
      <w:r w:rsidRPr="004F4BD6">
        <w:rPr>
          <w:rFonts w:ascii="Times New Roman" w:hAnsi="Times New Roman" w:cs="Times New Roman"/>
          <w:b/>
          <w:bCs/>
          <w:color w:val="000000"/>
        </w:rPr>
        <w:t xml:space="preserve">Figure </w:t>
      </w:r>
      <w:r w:rsidR="0028211D" w:rsidRPr="004F4BD6">
        <w:rPr>
          <w:rFonts w:ascii="Times New Roman" w:hAnsi="Times New Roman" w:cs="Times New Roman"/>
          <w:b/>
          <w:bCs/>
          <w:color w:val="000000"/>
        </w:rPr>
        <w:t>6</w:t>
      </w:r>
      <w:r w:rsidRPr="004F4BD6">
        <w:rPr>
          <w:rFonts w:ascii="Times New Roman" w:hAnsi="Times New Roman" w:cs="Times New Roman"/>
          <w:color w:val="000000"/>
        </w:rPr>
        <w:t xml:space="preserve">}. So it is splitting in exactly the same manner: </w:t>
      </w:r>
    </w:p>
    <w:p w:rsidR="005C449B" w:rsidRPr="004F4BD6" w:rsidRDefault="005C449B" w:rsidP="00D56B55">
      <w:pPr>
        <w:numPr>
          <w:ilvl w:val="0"/>
          <w:numId w:val="40"/>
        </w:numPr>
        <w:spacing w:after="0" w:line="240" w:lineRule="auto"/>
        <w:rPr>
          <w:rFonts w:ascii="Times New Roman" w:hAnsi="Times New Roman" w:cs="Times New Roman"/>
          <w:color w:val="000000"/>
        </w:rPr>
      </w:pPr>
      <w:r w:rsidRPr="004F4BD6">
        <w:rPr>
          <w:rFonts w:ascii="Times New Roman" w:hAnsi="Times New Roman" w:cs="Times New Roman"/>
          <w:color w:val="000000"/>
        </w:rPr>
        <w:t xml:space="preserve">Left = [ 5 10 ] (along with their children) </w:t>
      </w:r>
    </w:p>
    <w:p w:rsidR="005C449B" w:rsidRPr="004F4BD6" w:rsidRDefault="005C449B" w:rsidP="00D56B55">
      <w:pPr>
        <w:numPr>
          <w:ilvl w:val="0"/>
          <w:numId w:val="40"/>
        </w:numPr>
        <w:spacing w:after="0" w:line="240" w:lineRule="auto"/>
        <w:rPr>
          <w:rFonts w:ascii="Times New Roman" w:hAnsi="Times New Roman" w:cs="Times New Roman"/>
          <w:color w:val="000000"/>
        </w:rPr>
      </w:pPr>
      <w:r w:rsidRPr="004F4BD6">
        <w:rPr>
          <w:rFonts w:ascii="Times New Roman" w:hAnsi="Times New Roman" w:cs="Times New Roman"/>
          <w:color w:val="000000"/>
        </w:rPr>
        <w:t xml:space="preserve">Middle = 22 </w:t>
      </w:r>
    </w:p>
    <w:p w:rsidR="005C449B" w:rsidRPr="004F4BD6" w:rsidRDefault="005C449B" w:rsidP="00D56B55">
      <w:pPr>
        <w:numPr>
          <w:ilvl w:val="0"/>
          <w:numId w:val="40"/>
        </w:numPr>
        <w:spacing w:after="0" w:line="240" w:lineRule="auto"/>
        <w:rPr>
          <w:rFonts w:ascii="Times New Roman" w:hAnsi="Times New Roman" w:cs="Times New Roman"/>
          <w:color w:val="000000"/>
        </w:rPr>
      </w:pPr>
      <w:r w:rsidRPr="004F4BD6">
        <w:rPr>
          <w:rFonts w:ascii="Times New Roman" w:hAnsi="Times New Roman" w:cs="Times New Roman"/>
          <w:color w:val="000000"/>
        </w:rPr>
        <w:t xml:space="preserve">Right = [ 50 67 ] (along with their children) </w:t>
      </w:r>
    </w:p>
    <w:p w:rsidR="005C449B" w:rsidRPr="004F4BD6" w:rsidRDefault="005C449B" w:rsidP="005C449B">
      <w:pPr>
        <w:rPr>
          <w:rFonts w:ascii="Times New Roman" w:hAnsi="Times New Roman" w:cs="Times New Roman"/>
          <w:color w:val="000000"/>
        </w:rPr>
      </w:pPr>
    </w:p>
    <w:p w:rsidR="005C449B" w:rsidRPr="004F4BD6" w:rsidRDefault="005C449B" w:rsidP="005C449B">
      <w:pPr>
        <w:pStyle w:val="BodyText"/>
        <w:ind w:firstLine="360"/>
        <w:rPr>
          <w:rFonts w:ascii="Times New Roman" w:hAnsi="Times New Roman" w:cs="Times New Roman"/>
          <w:color w:val="000000"/>
        </w:rPr>
      </w:pPr>
      <w:r w:rsidRPr="004F4BD6">
        <w:rPr>
          <w:rFonts w:ascii="Times New Roman" w:hAnsi="Times New Roman" w:cs="Times New Roman"/>
          <w:color w:val="000000"/>
        </w:rPr>
        <w:t xml:space="preserve">Left and Right become nodes, the children of Middle. If this is not the root, Middle is added to the node above and the process repeated. If there is no node above, as in this example, a new root is created with Middle as its only value. </w:t>
      </w:r>
    </w:p>
    <w:p w:rsidR="005C449B" w:rsidRPr="004F4BD6" w:rsidRDefault="005C449B" w:rsidP="005C449B">
      <w:pPr>
        <w:ind w:firstLine="360"/>
        <w:jc w:val="both"/>
        <w:rPr>
          <w:rFonts w:ascii="Times New Roman" w:hAnsi="Times New Roman" w:cs="Times New Roman"/>
          <w:color w:val="000000"/>
        </w:rPr>
      </w:pPr>
      <w:r w:rsidRPr="004F4BD6">
        <w:rPr>
          <w:rFonts w:ascii="Times New Roman" w:hAnsi="Times New Roman" w:cs="Times New Roman"/>
          <w:color w:val="000000"/>
        </w:rPr>
        <w:t xml:space="preserve">The tree-insertion algorithms we have previously seen add new nodes at the bottom of the tree, and then have to worry about whether doing so creates an imbalance. The B-tree insertion algorithm is just the opposite: it adds new nodes at the </w:t>
      </w:r>
      <w:r w:rsidRPr="004F4BD6">
        <w:rPr>
          <w:rStyle w:val="Emphasis"/>
          <w:rFonts w:ascii="Times New Roman" w:hAnsi="Times New Roman" w:cs="Times New Roman"/>
          <w:i w:val="0"/>
          <w:color w:val="000000"/>
        </w:rPr>
        <w:t>top</w:t>
      </w:r>
      <w:r w:rsidRPr="004F4BD6">
        <w:rPr>
          <w:rFonts w:ascii="Times New Roman" w:hAnsi="Times New Roman" w:cs="Times New Roman"/>
          <w:color w:val="000000"/>
        </w:rPr>
        <w:t xml:space="preserve"> of the tree (a new node is allocated only when the root splits). B-trees grow at the root, not at the leaves. Because of this, there is never any doubt that the tree is always </w:t>
      </w:r>
      <w:r w:rsidRPr="004F4BD6">
        <w:rPr>
          <w:rFonts w:ascii="Times New Roman" w:hAnsi="Times New Roman" w:cs="Times New Roman"/>
          <w:color w:val="000000"/>
        </w:rPr>
        <w:lastRenderedPageBreak/>
        <w:t>perfectly height balanced: when a new node is added, all existing nodes become one level deeper in the tree.</w:t>
      </w:r>
    </w:p>
    <w:p w:rsidR="00F42623" w:rsidRDefault="00F42623" w:rsidP="005C449B">
      <w:pPr>
        <w:ind w:firstLine="360"/>
        <w:jc w:val="both"/>
        <w:rPr>
          <w:rFonts w:ascii="Times New Roman" w:hAnsi="Times New Roman" w:cs="Times New Roman"/>
          <w:color w:val="000000"/>
        </w:rPr>
      </w:pPr>
    </w:p>
    <w:p w:rsidR="00807020" w:rsidRPr="004F4BD6" w:rsidRDefault="00807020" w:rsidP="005C449B">
      <w:pPr>
        <w:ind w:firstLine="360"/>
        <w:jc w:val="both"/>
        <w:rPr>
          <w:rFonts w:ascii="Times New Roman" w:hAnsi="Times New Roman" w:cs="Times New Roman"/>
          <w:color w:val="000000"/>
        </w:rPr>
      </w:pPr>
    </w:p>
    <w:p w:rsidR="00F42623" w:rsidRPr="004F4BD6" w:rsidRDefault="00F42623" w:rsidP="005C449B">
      <w:pPr>
        <w:ind w:firstLine="360"/>
        <w:jc w:val="both"/>
        <w:rPr>
          <w:rFonts w:ascii="Times New Roman" w:hAnsi="Times New Roman" w:cs="Times New Roman"/>
          <w:color w:val="000000"/>
        </w:rPr>
      </w:pPr>
    </w:p>
    <w:p w:rsidR="00F42623" w:rsidRPr="004F4BD6" w:rsidRDefault="00F42623" w:rsidP="005C449B">
      <w:pPr>
        <w:ind w:firstLine="360"/>
        <w:jc w:val="both"/>
        <w:rPr>
          <w:rFonts w:ascii="Times New Roman" w:hAnsi="Times New Roman" w:cs="Times New Roman"/>
          <w:color w:val="000000"/>
        </w:rPr>
      </w:pPr>
    </w:p>
    <w:p w:rsidR="00F42623" w:rsidRPr="004F4BD6" w:rsidRDefault="00F42623" w:rsidP="005C449B">
      <w:pPr>
        <w:ind w:firstLine="360"/>
        <w:jc w:val="both"/>
        <w:rPr>
          <w:rFonts w:ascii="Times New Roman" w:hAnsi="Times New Roman" w:cs="Times New Roman"/>
          <w:color w:val="000000"/>
        </w:rPr>
      </w:pPr>
    </w:p>
    <w:p w:rsidR="00F42623" w:rsidRPr="004F4BD6" w:rsidRDefault="00F42623" w:rsidP="005C449B">
      <w:pPr>
        <w:ind w:firstLine="360"/>
        <w:jc w:val="both"/>
        <w:rPr>
          <w:rFonts w:ascii="Times New Roman" w:hAnsi="Times New Roman" w:cs="Times New Roman"/>
          <w:color w:val="000000"/>
        </w:rPr>
      </w:pPr>
    </w:p>
    <w:p w:rsidR="00F42623" w:rsidRPr="004F4BD6" w:rsidRDefault="00935EEC" w:rsidP="005C449B">
      <w:pPr>
        <w:ind w:firstLine="360"/>
        <w:jc w:val="both"/>
        <w:rPr>
          <w:rFonts w:ascii="Times New Roman" w:hAnsi="Times New Roman" w:cs="Times New Roman"/>
          <w:color w:val="000000"/>
        </w:rPr>
      </w:pPr>
      <w:r>
        <w:rPr>
          <w:rFonts w:ascii="Times New Roman" w:hAnsi="Times New Roman" w:cs="Times New Roman"/>
          <w:noProof/>
          <w:color w:val="000000"/>
        </w:rPr>
        <w:pict>
          <v:group id="_x0000_s2681" style="position:absolute;left:0;text-align:left;margin-left:54.1pt;margin-top:-36.5pt;width:410.2pt;height:316.75pt;z-index:251963392" coordorigin="2961,6167" coordsize="5535,5327">
            <v:group id="_x0000_s2682" style="position:absolute;left:4445;top:6167;width:2043;height:680" coordorigin="4761,9364" coordsize="2160,680">
              <v:shape id="_x0000_s2683" type="#_x0000_t202" style="position:absolute;left:4761;top:9364;width:540;height:340">
                <v:textbox style="mso-next-textbox:#_x0000_s2683">
                  <w:txbxContent>
                    <w:p w:rsidR="00102BD1" w:rsidRPr="00685754" w:rsidRDefault="00102BD1" w:rsidP="005C449B">
                      <w:pPr>
                        <w:jc w:val="center"/>
                      </w:pPr>
                      <w:r>
                        <w:t>22</w:t>
                      </w:r>
                    </w:p>
                  </w:txbxContent>
                </v:textbox>
              </v:shape>
              <v:shape id="_x0000_s2684" type="#_x0000_t202" style="position:absolute;left:5301;top:9364;width:540;height:340">
                <v:textbox style="mso-next-textbox:#_x0000_s2684">
                  <w:txbxContent>
                    <w:p w:rsidR="00102BD1" w:rsidRPr="00B94C2F" w:rsidRDefault="00102BD1" w:rsidP="005C449B"/>
                  </w:txbxContent>
                </v:textbox>
              </v:shape>
              <v:shape id="_x0000_s2685" type="#_x0000_t202" style="position:absolute;left:5841;top:9364;width:540;height:340">
                <v:textbox style="mso-next-textbox:#_x0000_s2685">
                  <w:txbxContent>
                    <w:p w:rsidR="00102BD1" w:rsidRPr="00B94C2F" w:rsidRDefault="00102BD1" w:rsidP="005C449B"/>
                  </w:txbxContent>
                </v:textbox>
              </v:shape>
              <v:shape id="_x0000_s2686" type="#_x0000_t202" style="position:absolute;left:6381;top:9364;width:540;height:340">
                <v:textbox style="mso-next-textbox:#_x0000_s2686">
                  <w:txbxContent>
                    <w:p w:rsidR="00102BD1" w:rsidRPr="00B94C2F" w:rsidRDefault="00102BD1" w:rsidP="005C449B"/>
                  </w:txbxContent>
                </v:textbox>
              </v:shape>
              <v:group id="_x0000_s2687" style="position:absolute;left:4761;top:9704;width:2160;height:340" coordorigin="4761,9704" coordsize="1800,340">
                <v:shape id="_x0000_s2688" type="#_x0000_t202" style="position:absolute;left:5121;top:9704;width:360;height:340">
                  <v:textbox style="mso-next-textbox:#_x0000_s2688">
                    <w:txbxContent>
                      <w:p w:rsidR="00102BD1" w:rsidRPr="00685754" w:rsidRDefault="00102BD1" w:rsidP="005C449B"/>
                    </w:txbxContent>
                  </v:textbox>
                </v:shape>
                <v:shape id="_x0000_s2689" type="#_x0000_t202" style="position:absolute;left:4761;top:9704;width:360;height:340">
                  <v:textbox style="mso-next-textbox:#_x0000_s2689">
                    <w:txbxContent>
                      <w:p w:rsidR="00102BD1" w:rsidRPr="00685754" w:rsidRDefault="00102BD1" w:rsidP="005C449B"/>
                    </w:txbxContent>
                  </v:textbox>
                </v:shape>
                <v:shape id="_x0000_s2690" type="#_x0000_t202" style="position:absolute;left:5481;top:9704;width:360;height:340">
                  <v:textbox style="mso-next-textbox:#_x0000_s2690">
                    <w:txbxContent>
                      <w:p w:rsidR="00102BD1" w:rsidRPr="00685754" w:rsidRDefault="00102BD1" w:rsidP="005C449B"/>
                    </w:txbxContent>
                  </v:textbox>
                </v:shape>
                <v:shape id="_x0000_s2691" type="#_x0000_t202" style="position:absolute;left:6201;top:9704;width:360;height:340">
                  <v:textbox style="mso-next-textbox:#_x0000_s2691">
                    <w:txbxContent>
                      <w:p w:rsidR="00102BD1" w:rsidRPr="00685754" w:rsidRDefault="00102BD1" w:rsidP="005C449B"/>
                    </w:txbxContent>
                  </v:textbox>
                </v:shape>
                <v:shape id="_x0000_s2692" type="#_x0000_t202" style="position:absolute;left:5841;top:9704;width:360;height:340">
                  <v:textbox style="mso-next-textbox:#_x0000_s2692">
                    <w:txbxContent>
                      <w:p w:rsidR="00102BD1" w:rsidRPr="00685754" w:rsidRDefault="00102BD1" w:rsidP="005C449B"/>
                    </w:txbxContent>
                  </v:textbox>
                </v:shape>
              </v:group>
            </v:group>
            <v:group id="_x0000_s2693" style="position:absolute;left:5301;top:7204;width:2043;height:680" coordorigin="4761,9364" coordsize="2160,680">
              <v:shape id="_x0000_s2694" type="#_x0000_t202" style="position:absolute;left:4761;top:9364;width:540;height:340">
                <v:textbox style="mso-next-textbox:#_x0000_s2694">
                  <w:txbxContent>
                    <w:p w:rsidR="00102BD1" w:rsidRPr="00685754" w:rsidRDefault="00102BD1" w:rsidP="005C449B">
                      <w:pPr>
                        <w:jc w:val="center"/>
                      </w:pPr>
                      <w:r>
                        <w:t>50</w:t>
                      </w:r>
                    </w:p>
                  </w:txbxContent>
                </v:textbox>
              </v:shape>
              <v:shape id="_x0000_s2695" type="#_x0000_t202" style="position:absolute;left:5301;top:9364;width:540;height:340">
                <v:textbox style="mso-next-textbox:#_x0000_s2695">
                  <w:txbxContent>
                    <w:p w:rsidR="00102BD1" w:rsidRPr="00685754" w:rsidRDefault="00102BD1" w:rsidP="005C449B">
                      <w:pPr>
                        <w:jc w:val="center"/>
                      </w:pPr>
                      <w:r>
                        <w:t>67</w:t>
                      </w:r>
                    </w:p>
                  </w:txbxContent>
                </v:textbox>
              </v:shape>
              <v:shape id="_x0000_s2696" type="#_x0000_t202" style="position:absolute;left:5841;top:9364;width:540;height:340">
                <v:textbox style="mso-next-textbox:#_x0000_s2696">
                  <w:txbxContent>
                    <w:p w:rsidR="00102BD1" w:rsidRPr="00685754" w:rsidRDefault="00102BD1" w:rsidP="005C449B">
                      <w:pPr>
                        <w:jc w:val="center"/>
                      </w:pPr>
                    </w:p>
                  </w:txbxContent>
                </v:textbox>
              </v:shape>
              <v:shape id="_x0000_s2697" type="#_x0000_t202" style="position:absolute;left:6381;top:9364;width:540;height:340">
                <v:textbox style="mso-next-textbox:#_x0000_s2697">
                  <w:txbxContent>
                    <w:p w:rsidR="00102BD1" w:rsidRPr="006420CD" w:rsidRDefault="00102BD1" w:rsidP="005C449B"/>
                  </w:txbxContent>
                </v:textbox>
              </v:shape>
              <v:group id="_x0000_s2698" style="position:absolute;left:4761;top:9704;width:2160;height:340" coordorigin="4761,9704" coordsize="1800,340">
                <v:shape id="_x0000_s2699" type="#_x0000_t202" style="position:absolute;left:5121;top:9704;width:360;height:340">
                  <v:textbox style="mso-next-textbox:#_x0000_s2699">
                    <w:txbxContent>
                      <w:p w:rsidR="00102BD1" w:rsidRPr="00685754" w:rsidRDefault="00102BD1" w:rsidP="005C449B"/>
                    </w:txbxContent>
                  </v:textbox>
                </v:shape>
                <v:shape id="_x0000_s2700" type="#_x0000_t202" style="position:absolute;left:4761;top:9704;width:360;height:340">
                  <v:textbox style="mso-next-textbox:#_x0000_s2700">
                    <w:txbxContent>
                      <w:p w:rsidR="00102BD1" w:rsidRPr="00685754" w:rsidRDefault="00102BD1" w:rsidP="005C449B"/>
                    </w:txbxContent>
                  </v:textbox>
                </v:shape>
                <v:shape id="_x0000_s2701" type="#_x0000_t202" style="position:absolute;left:5481;top:9704;width:360;height:340">
                  <v:textbox style="mso-next-textbox:#_x0000_s2701">
                    <w:txbxContent>
                      <w:p w:rsidR="00102BD1" w:rsidRPr="00685754" w:rsidRDefault="00102BD1" w:rsidP="005C449B"/>
                    </w:txbxContent>
                  </v:textbox>
                </v:shape>
                <v:shape id="_x0000_s2702" type="#_x0000_t202" style="position:absolute;left:6201;top:9704;width:360;height:340">
                  <v:textbox style="mso-next-textbox:#_x0000_s2702">
                    <w:txbxContent>
                      <w:p w:rsidR="00102BD1" w:rsidRPr="00685754" w:rsidRDefault="00102BD1" w:rsidP="005C449B"/>
                    </w:txbxContent>
                  </v:textbox>
                </v:shape>
                <v:shape id="_x0000_s2703" type="#_x0000_t202" style="position:absolute;left:5841;top:9704;width:360;height:340">
                  <v:textbox style="mso-next-textbox:#_x0000_s2703">
                    <w:txbxContent>
                      <w:p w:rsidR="00102BD1" w:rsidRPr="00685754" w:rsidRDefault="00102BD1" w:rsidP="005C449B"/>
                    </w:txbxContent>
                  </v:textbox>
                </v:shape>
              </v:group>
            </v:group>
            <v:group id="_x0000_s2704" style="position:absolute;left:3018;top:7204;width:2043;height:680" coordorigin="4761,9364" coordsize="2160,680">
              <v:shape id="_x0000_s2705" type="#_x0000_t202" style="position:absolute;left:4761;top:9364;width:540;height:340">
                <v:textbox style="mso-next-textbox:#_x0000_s2705">
                  <w:txbxContent>
                    <w:p w:rsidR="00102BD1" w:rsidRPr="00685754" w:rsidRDefault="00102BD1" w:rsidP="005C449B">
                      <w:pPr>
                        <w:jc w:val="center"/>
                      </w:pPr>
                      <w:r>
                        <w:t>5</w:t>
                      </w:r>
                    </w:p>
                  </w:txbxContent>
                </v:textbox>
              </v:shape>
              <v:shape id="_x0000_s2706" type="#_x0000_t202" style="position:absolute;left:5301;top:9364;width:540;height:340">
                <v:textbox style="mso-next-textbox:#_x0000_s2706">
                  <w:txbxContent>
                    <w:p w:rsidR="00102BD1" w:rsidRPr="00685754" w:rsidRDefault="00102BD1" w:rsidP="005C449B">
                      <w:pPr>
                        <w:jc w:val="center"/>
                      </w:pPr>
                      <w:r>
                        <w:t>10</w:t>
                      </w:r>
                    </w:p>
                  </w:txbxContent>
                </v:textbox>
              </v:shape>
              <v:shape id="_x0000_s2707" type="#_x0000_t202" style="position:absolute;left:5841;top:9364;width:540;height:340">
                <v:textbox style="mso-next-textbox:#_x0000_s2707">
                  <w:txbxContent>
                    <w:p w:rsidR="00102BD1" w:rsidRPr="00685754" w:rsidRDefault="00102BD1" w:rsidP="005C449B">
                      <w:pPr>
                        <w:jc w:val="center"/>
                      </w:pPr>
                    </w:p>
                  </w:txbxContent>
                </v:textbox>
              </v:shape>
              <v:shape id="_x0000_s2708" type="#_x0000_t202" style="position:absolute;left:6381;top:9364;width:540;height:340">
                <v:textbox style="mso-next-textbox:#_x0000_s2708">
                  <w:txbxContent>
                    <w:p w:rsidR="00102BD1" w:rsidRPr="00685754" w:rsidRDefault="00102BD1" w:rsidP="005C449B">
                      <w:pPr>
                        <w:jc w:val="center"/>
                      </w:pPr>
                    </w:p>
                  </w:txbxContent>
                </v:textbox>
              </v:shape>
              <v:group id="_x0000_s2709" style="position:absolute;left:4761;top:9704;width:2160;height:340" coordorigin="4761,9704" coordsize="1800,340">
                <v:shape id="_x0000_s2710" type="#_x0000_t202" style="position:absolute;left:5121;top:9704;width:360;height:340">
                  <v:textbox style="mso-next-textbox:#_x0000_s2710">
                    <w:txbxContent>
                      <w:p w:rsidR="00102BD1" w:rsidRPr="00685754" w:rsidRDefault="00102BD1" w:rsidP="005C449B"/>
                    </w:txbxContent>
                  </v:textbox>
                </v:shape>
                <v:shape id="_x0000_s2711" type="#_x0000_t202" style="position:absolute;left:4761;top:9704;width:360;height:340">
                  <v:textbox style="mso-next-textbox:#_x0000_s2711">
                    <w:txbxContent>
                      <w:p w:rsidR="00102BD1" w:rsidRPr="00685754" w:rsidRDefault="00102BD1" w:rsidP="005C449B"/>
                    </w:txbxContent>
                  </v:textbox>
                </v:shape>
                <v:shape id="_x0000_s2712" type="#_x0000_t202" style="position:absolute;left:5481;top:9704;width:360;height:340">
                  <v:textbox style="mso-next-textbox:#_x0000_s2712">
                    <w:txbxContent>
                      <w:p w:rsidR="00102BD1" w:rsidRPr="00685754" w:rsidRDefault="00102BD1" w:rsidP="005C449B"/>
                    </w:txbxContent>
                  </v:textbox>
                </v:shape>
                <v:shape id="_x0000_s2713" type="#_x0000_t202" style="position:absolute;left:6201;top:9704;width:360;height:340">
                  <v:textbox style="mso-next-textbox:#_x0000_s2713">
                    <w:txbxContent>
                      <w:p w:rsidR="00102BD1" w:rsidRPr="00685754" w:rsidRDefault="00102BD1" w:rsidP="005C449B"/>
                    </w:txbxContent>
                  </v:textbox>
                </v:shape>
                <v:shape id="_x0000_s2714" type="#_x0000_t202" style="position:absolute;left:5841;top:9704;width:360;height:340">
                  <v:textbox style="mso-next-textbox:#_x0000_s2714">
                    <w:txbxContent>
                      <w:p w:rsidR="00102BD1" w:rsidRPr="00685754" w:rsidRDefault="00102BD1" w:rsidP="005C449B"/>
                    </w:txbxContent>
                  </v:textbox>
                </v:shape>
              </v:group>
            </v:group>
            <v:group id="_x0000_s2715" style="position:absolute;left:6438;top:8454;width:2043;height:680" coordorigin="4761,9364" coordsize="2160,680">
              <v:shape id="_x0000_s2716" type="#_x0000_t202" style="position:absolute;left:4761;top:9364;width:540;height:340">
                <v:textbox style="mso-next-textbox:#_x0000_s2716">
                  <w:txbxContent>
                    <w:p w:rsidR="00102BD1" w:rsidRPr="00685754" w:rsidRDefault="00102BD1" w:rsidP="005C449B">
                      <w:pPr>
                        <w:jc w:val="center"/>
                      </w:pPr>
                      <w:r>
                        <w:t>68</w:t>
                      </w:r>
                    </w:p>
                  </w:txbxContent>
                </v:textbox>
              </v:shape>
              <v:shape id="_x0000_s2717" type="#_x0000_t202" style="position:absolute;left:5301;top:9364;width:540;height:340">
                <v:textbox style="mso-next-textbox:#_x0000_s2717">
                  <w:txbxContent>
                    <w:p w:rsidR="00102BD1" w:rsidRPr="005B29A4" w:rsidRDefault="00102BD1" w:rsidP="005C449B">
                      <w:r>
                        <w:t>70</w:t>
                      </w:r>
                    </w:p>
                  </w:txbxContent>
                </v:textbox>
              </v:shape>
              <v:shape id="_x0000_s2718" type="#_x0000_t202" style="position:absolute;left:5841;top:9364;width:540;height:340">
                <v:textbox style="mso-next-textbox:#_x0000_s2718">
                  <w:txbxContent>
                    <w:p w:rsidR="00102BD1" w:rsidRPr="00685754" w:rsidRDefault="00102BD1" w:rsidP="005C449B">
                      <w:pPr>
                        <w:jc w:val="center"/>
                      </w:pPr>
                    </w:p>
                  </w:txbxContent>
                </v:textbox>
              </v:shape>
              <v:shape id="_x0000_s2719" type="#_x0000_t202" style="position:absolute;left:6381;top:9364;width:540;height:340">
                <v:textbox style="mso-next-textbox:#_x0000_s2719">
                  <w:txbxContent>
                    <w:p w:rsidR="00102BD1" w:rsidRPr="005B29A4" w:rsidRDefault="00102BD1" w:rsidP="005C449B"/>
                  </w:txbxContent>
                </v:textbox>
              </v:shape>
              <v:group id="_x0000_s2720" style="position:absolute;left:4761;top:9704;width:2160;height:340" coordorigin="4761,9704" coordsize="1800,340">
                <v:shape id="_x0000_s2721" type="#_x0000_t202" style="position:absolute;left:5121;top:9704;width:360;height:340">
                  <v:textbox style="mso-next-textbox:#_x0000_s2721">
                    <w:txbxContent>
                      <w:p w:rsidR="00102BD1" w:rsidRPr="00685754" w:rsidRDefault="00102BD1" w:rsidP="005C449B"/>
                    </w:txbxContent>
                  </v:textbox>
                </v:shape>
                <v:shape id="_x0000_s2722" type="#_x0000_t202" style="position:absolute;left:4761;top:9704;width:360;height:340">
                  <v:textbox style="mso-next-textbox:#_x0000_s2722">
                    <w:txbxContent>
                      <w:p w:rsidR="00102BD1" w:rsidRPr="00685754" w:rsidRDefault="00102BD1" w:rsidP="005C449B"/>
                    </w:txbxContent>
                  </v:textbox>
                </v:shape>
                <v:shape id="_x0000_s2723" type="#_x0000_t202" style="position:absolute;left:5481;top:9704;width:360;height:340">
                  <v:textbox style="mso-next-textbox:#_x0000_s2723">
                    <w:txbxContent>
                      <w:p w:rsidR="00102BD1" w:rsidRPr="00685754" w:rsidRDefault="00102BD1" w:rsidP="005C449B"/>
                    </w:txbxContent>
                  </v:textbox>
                </v:shape>
                <v:shape id="_x0000_s2724" type="#_x0000_t202" style="position:absolute;left:6201;top:9704;width:360;height:340">
                  <v:textbox style="mso-next-textbox:#_x0000_s2724">
                    <w:txbxContent>
                      <w:p w:rsidR="00102BD1" w:rsidRPr="00685754" w:rsidRDefault="00102BD1" w:rsidP="005C449B"/>
                    </w:txbxContent>
                  </v:textbox>
                </v:shape>
                <v:shape id="_x0000_s2725" type="#_x0000_t202" style="position:absolute;left:5841;top:9704;width:360;height:340">
                  <v:textbox style="mso-next-textbox:#_x0000_s2725">
                    <w:txbxContent>
                      <w:p w:rsidR="00102BD1" w:rsidRPr="00685754" w:rsidRDefault="00102BD1" w:rsidP="005C449B"/>
                    </w:txbxContent>
                  </v:textbox>
                </v:shape>
              </v:group>
            </v:group>
            <v:group id="_x0000_s2726" style="position:absolute;left:6453;top:9554;width:2043;height:680" coordorigin="4761,9364" coordsize="2160,680">
              <v:shape id="_x0000_s2727" type="#_x0000_t202" style="position:absolute;left:4761;top:9364;width:540;height:340">
                <v:textbox style="mso-next-textbox:#_x0000_s2727">
                  <w:txbxContent>
                    <w:p w:rsidR="00102BD1" w:rsidRPr="00685754" w:rsidRDefault="00102BD1" w:rsidP="005C449B">
                      <w:pPr>
                        <w:jc w:val="center"/>
                      </w:pPr>
                      <w:r>
                        <w:t>55</w:t>
                      </w:r>
                    </w:p>
                  </w:txbxContent>
                </v:textbox>
              </v:shape>
              <v:shape id="_x0000_s2728" type="#_x0000_t202" style="position:absolute;left:5301;top:9364;width:540;height:340">
                <v:textbox style="mso-next-textbox:#_x0000_s2728">
                  <w:txbxContent>
                    <w:p w:rsidR="00102BD1" w:rsidRPr="00685754" w:rsidRDefault="00102BD1" w:rsidP="005C449B">
                      <w:r>
                        <w:t>66</w:t>
                      </w:r>
                    </w:p>
                  </w:txbxContent>
                </v:textbox>
              </v:shape>
              <v:shape id="_x0000_s2729" type="#_x0000_t202" style="position:absolute;left:5841;top:9364;width:540;height:340">
                <v:textbox style="mso-next-textbox:#_x0000_s2729">
                  <w:txbxContent>
                    <w:p w:rsidR="00102BD1" w:rsidRPr="005B29A4" w:rsidRDefault="00102BD1" w:rsidP="005C449B"/>
                  </w:txbxContent>
                </v:textbox>
              </v:shape>
              <v:shape id="_x0000_s2730" type="#_x0000_t202" style="position:absolute;left:6381;top:9364;width:540;height:340">
                <v:textbox style="mso-next-textbox:#_x0000_s2730">
                  <w:txbxContent>
                    <w:p w:rsidR="00102BD1" w:rsidRPr="005B29A4" w:rsidRDefault="00102BD1" w:rsidP="005C449B"/>
                  </w:txbxContent>
                </v:textbox>
              </v:shape>
              <v:group id="_x0000_s2731" style="position:absolute;left:4761;top:9704;width:2160;height:340" coordorigin="4761,9704" coordsize="1800,340">
                <v:shape id="_x0000_s2732" type="#_x0000_t202" style="position:absolute;left:5121;top:9704;width:360;height:340">
                  <v:textbox style="mso-next-textbox:#_x0000_s2732">
                    <w:txbxContent>
                      <w:p w:rsidR="00102BD1" w:rsidRPr="00685754" w:rsidRDefault="00102BD1" w:rsidP="005C449B"/>
                    </w:txbxContent>
                  </v:textbox>
                </v:shape>
                <v:shape id="_x0000_s2733" type="#_x0000_t202" style="position:absolute;left:4761;top:9704;width:360;height:340">
                  <v:textbox style="mso-next-textbox:#_x0000_s2733">
                    <w:txbxContent>
                      <w:p w:rsidR="00102BD1" w:rsidRPr="00685754" w:rsidRDefault="00102BD1" w:rsidP="005C449B"/>
                    </w:txbxContent>
                  </v:textbox>
                </v:shape>
                <v:shape id="_x0000_s2734" type="#_x0000_t202" style="position:absolute;left:5481;top:9704;width:360;height:340">
                  <v:textbox style="mso-next-textbox:#_x0000_s2734">
                    <w:txbxContent>
                      <w:p w:rsidR="00102BD1" w:rsidRPr="00685754" w:rsidRDefault="00102BD1" w:rsidP="005C449B"/>
                    </w:txbxContent>
                  </v:textbox>
                </v:shape>
                <v:shape id="_x0000_s2735" type="#_x0000_t202" style="position:absolute;left:6201;top:9704;width:360;height:340">
                  <v:textbox style="mso-next-textbox:#_x0000_s2735">
                    <w:txbxContent>
                      <w:p w:rsidR="00102BD1" w:rsidRPr="00685754" w:rsidRDefault="00102BD1" w:rsidP="005C449B"/>
                    </w:txbxContent>
                  </v:textbox>
                </v:shape>
                <v:shape id="_x0000_s2736" type="#_x0000_t202" style="position:absolute;left:5841;top:9704;width:360;height:340">
                  <v:textbox style="mso-next-textbox:#_x0000_s2736">
                    <w:txbxContent>
                      <w:p w:rsidR="00102BD1" w:rsidRPr="00685754" w:rsidRDefault="00102BD1" w:rsidP="005C449B"/>
                    </w:txbxContent>
                  </v:textbox>
                </v:shape>
              </v:group>
            </v:group>
            <v:shape id="_x0000_s2737" style="position:absolute;left:5061;top:6664;width:1260;height:540;mso-wrap-style:square;mso-wrap-distance-left:9pt;mso-wrap-distance-top:0;mso-wrap-distance-right:9pt;mso-wrap-distance-bottom:0;mso-position-horizontal:absolute;mso-position-horizontal-relative:text;mso-position-vertical:absolute;mso-position-vertical-relative:text;v-text-anchor:top" coordsize="1260,540" path="m,l,360r1260,l1260,540e" filled="f">
              <v:stroke startarrow="oval" endarrow="block"/>
              <v:path arrowok="t"/>
            </v:shape>
            <v:shape id="_x0000_s2738" style="position:absolute;left:4041;top:6664;width:540;height:540;flip:x;mso-wrap-style:square;mso-wrap-distance-left:9pt;mso-wrap-distance-top:0;mso-wrap-distance-right:9pt;mso-wrap-distance-bottom:0;mso-position-horizontal:absolute;mso-position-horizontal-relative:text;mso-position-vertical:absolute;mso-position-vertical-relative:text;v-text-anchor:top" coordsize="1260,540" path="m,l,360r1260,l1260,540e" filled="f">
              <v:stroke startarrow="oval" endarrow="block"/>
              <v:path arrowok="t"/>
            </v:shape>
            <v:shape id="_x0000_s2739" style="position:absolute;left:3231;top:7744;width:765;height:720;mso-wrap-style:square;mso-wrap-distance-left:9pt;mso-wrap-distance-top:0;mso-wrap-distance-right:9pt;mso-wrap-distance-bottom:0;mso-position-horizontal:absolute;mso-position-horizontal-relative:text;mso-position-vertical:absolute;mso-position-vertical-relative:text;v-text-anchor:top" coordsize="900,720" path="m,l,540r900,l900,720e" filled="f">
              <v:stroke startarrow="oval" endarrow="block"/>
              <v:path arrowok="t"/>
            </v:shape>
            <v:shape id="_x0000_s2740" style="position:absolute;left:3681;top:7744;width:1440;height:1980;mso-wrap-style:square;mso-wrap-distance-left:9pt;mso-wrap-distance-top:0;mso-wrap-distance-right:9pt;mso-wrap-distance-bottom:0;mso-position-horizontal:absolute;mso-position-horizontal-relative:text;mso-position-vertical:absolute;mso-position-vertical-relative:text;v-text-anchor:top" coordsize="1440,1980" path="m,l,360r1440,l1440,1620r-1260,l180,1980e" filled="f">
              <v:stroke startarrow="oval" endarrow="block"/>
              <v:path arrowok="t"/>
            </v:shape>
            <v:group id="_x0000_s2741" style="position:absolute;left:2961;top:8464;width:2088;height:3030" coordorigin="2961,8464" coordsize="2088,3030">
              <v:group id="_x0000_s2742" style="position:absolute;left:2976;top:8464;width:2043;height:680" coordorigin="4761,9364" coordsize="2160,680">
                <v:shape id="_x0000_s2743" type="#_x0000_t202" style="position:absolute;left:4761;top:9364;width:540;height:340">
                  <v:textbox style="mso-next-textbox:#_x0000_s2743">
                    <w:txbxContent>
                      <w:p w:rsidR="00102BD1" w:rsidRPr="00685754" w:rsidRDefault="00102BD1" w:rsidP="005C449B">
                        <w:pPr>
                          <w:jc w:val="center"/>
                        </w:pPr>
                        <w:r>
                          <w:t>2</w:t>
                        </w:r>
                      </w:p>
                    </w:txbxContent>
                  </v:textbox>
                </v:shape>
                <v:shape id="_x0000_s2744" type="#_x0000_t202" style="position:absolute;left:5301;top:9364;width:540;height:340">
                  <v:textbox style="mso-next-textbox:#_x0000_s2744">
                    <w:txbxContent>
                      <w:p w:rsidR="00102BD1" w:rsidRPr="00685754" w:rsidRDefault="00102BD1" w:rsidP="005C449B">
                        <w:r>
                          <w:t>3</w:t>
                        </w:r>
                      </w:p>
                    </w:txbxContent>
                  </v:textbox>
                </v:shape>
                <v:shape id="_x0000_s2745" type="#_x0000_t202" style="position:absolute;left:5841;top:9364;width:540;height:340">
                  <v:textbox style="mso-next-textbox:#_x0000_s2745">
                    <w:txbxContent>
                      <w:p w:rsidR="00102BD1" w:rsidRPr="00685754" w:rsidRDefault="00102BD1" w:rsidP="005C449B">
                        <w:pPr>
                          <w:jc w:val="center"/>
                        </w:pPr>
                      </w:p>
                    </w:txbxContent>
                  </v:textbox>
                </v:shape>
                <v:shape id="_x0000_s2746" type="#_x0000_t202" style="position:absolute;left:6381;top:9364;width:540;height:340">
                  <v:textbox style="mso-next-textbox:#_x0000_s2746">
                    <w:txbxContent>
                      <w:p w:rsidR="00102BD1" w:rsidRPr="00685754" w:rsidRDefault="00102BD1" w:rsidP="005C449B">
                        <w:pPr>
                          <w:jc w:val="center"/>
                        </w:pPr>
                      </w:p>
                    </w:txbxContent>
                  </v:textbox>
                </v:shape>
                <v:group id="_x0000_s2747" style="position:absolute;left:4761;top:9704;width:2160;height:340" coordorigin="4761,9704" coordsize="1800,340">
                  <v:shape id="_x0000_s2748" type="#_x0000_t202" style="position:absolute;left:5121;top:9704;width:360;height:340">
                    <v:textbox style="mso-next-textbox:#_x0000_s2748">
                      <w:txbxContent>
                        <w:p w:rsidR="00102BD1" w:rsidRPr="00685754" w:rsidRDefault="00102BD1" w:rsidP="005C449B"/>
                      </w:txbxContent>
                    </v:textbox>
                  </v:shape>
                  <v:shape id="_x0000_s2749" type="#_x0000_t202" style="position:absolute;left:4761;top:9704;width:360;height:340">
                    <v:textbox style="mso-next-textbox:#_x0000_s2749">
                      <w:txbxContent>
                        <w:p w:rsidR="00102BD1" w:rsidRPr="00685754" w:rsidRDefault="00102BD1" w:rsidP="005C449B"/>
                      </w:txbxContent>
                    </v:textbox>
                  </v:shape>
                  <v:shape id="_x0000_s2750" type="#_x0000_t202" style="position:absolute;left:5481;top:9704;width:360;height:340">
                    <v:textbox style="mso-next-textbox:#_x0000_s2750">
                      <w:txbxContent>
                        <w:p w:rsidR="00102BD1" w:rsidRPr="00685754" w:rsidRDefault="00102BD1" w:rsidP="005C449B"/>
                      </w:txbxContent>
                    </v:textbox>
                  </v:shape>
                  <v:shape id="_x0000_s2751" type="#_x0000_t202" style="position:absolute;left:6201;top:9704;width:360;height:340">
                    <v:textbox style="mso-next-textbox:#_x0000_s2751">
                      <w:txbxContent>
                        <w:p w:rsidR="00102BD1" w:rsidRPr="00685754" w:rsidRDefault="00102BD1" w:rsidP="005C449B"/>
                      </w:txbxContent>
                    </v:textbox>
                  </v:shape>
                  <v:shape id="_x0000_s2752" type="#_x0000_t202" style="position:absolute;left:5841;top:9704;width:360;height:340">
                    <v:textbox style="mso-next-textbox:#_x0000_s2752">
                      <w:txbxContent>
                        <w:p w:rsidR="00102BD1" w:rsidRPr="00685754" w:rsidRDefault="00102BD1" w:rsidP="005C449B"/>
                      </w:txbxContent>
                    </v:textbox>
                  </v:shape>
                </v:group>
              </v:group>
              <v:group id="_x0000_s2753" style="position:absolute;left:2961;top:9734;width:2043;height:680" coordorigin="4761,9364" coordsize="2160,680">
                <v:shape id="_x0000_s2754" type="#_x0000_t202" style="position:absolute;left:4761;top:9364;width:540;height:340">
                  <v:textbox style="mso-next-textbox:#_x0000_s2754">
                    <w:txbxContent>
                      <w:p w:rsidR="00102BD1" w:rsidRPr="00685754" w:rsidRDefault="00102BD1" w:rsidP="005C449B">
                        <w:pPr>
                          <w:jc w:val="center"/>
                        </w:pPr>
                        <w:r>
                          <w:t>6</w:t>
                        </w:r>
                      </w:p>
                    </w:txbxContent>
                  </v:textbox>
                </v:shape>
                <v:shape id="_x0000_s2755" type="#_x0000_t202" style="position:absolute;left:5301;top:9364;width:540;height:340">
                  <v:textbox style="mso-next-textbox:#_x0000_s2755">
                    <w:txbxContent>
                      <w:p w:rsidR="00102BD1" w:rsidRPr="00241B09" w:rsidRDefault="00102BD1" w:rsidP="005C449B">
                        <w:r>
                          <w:t>7</w:t>
                        </w:r>
                      </w:p>
                    </w:txbxContent>
                  </v:textbox>
                </v:shape>
                <v:shape id="_x0000_s2756" type="#_x0000_t202" style="position:absolute;left:5841;top:9364;width:540;height:340">
                  <v:textbox style="mso-next-textbox:#_x0000_s2756">
                    <w:txbxContent>
                      <w:p w:rsidR="00102BD1" w:rsidRPr="005B29A4" w:rsidRDefault="00102BD1" w:rsidP="005C449B"/>
                    </w:txbxContent>
                  </v:textbox>
                </v:shape>
                <v:shape id="_x0000_s2757" type="#_x0000_t202" style="position:absolute;left:6381;top:9364;width:540;height:340">
                  <v:textbox style="mso-next-textbox:#_x0000_s2757">
                    <w:txbxContent>
                      <w:p w:rsidR="00102BD1" w:rsidRPr="005B29A4" w:rsidRDefault="00102BD1" w:rsidP="005C449B"/>
                    </w:txbxContent>
                  </v:textbox>
                </v:shape>
                <v:group id="_x0000_s2758" style="position:absolute;left:4761;top:9704;width:2160;height:340" coordorigin="4761,9704" coordsize="1800,340">
                  <v:shape id="_x0000_s2759" type="#_x0000_t202" style="position:absolute;left:5121;top:9704;width:360;height:340">
                    <v:textbox style="mso-next-textbox:#_x0000_s2759">
                      <w:txbxContent>
                        <w:p w:rsidR="00102BD1" w:rsidRPr="00685754" w:rsidRDefault="00102BD1" w:rsidP="005C449B"/>
                      </w:txbxContent>
                    </v:textbox>
                  </v:shape>
                  <v:shape id="_x0000_s2760" type="#_x0000_t202" style="position:absolute;left:4761;top:9704;width:360;height:340">
                    <v:textbox style="mso-next-textbox:#_x0000_s2760">
                      <w:txbxContent>
                        <w:p w:rsidR="00102BD1" w:rsidRPr="00685754" w:rsidRDefault="00102BD1" w:rsidP="005C449B"/>
                      </w:txbxContent>
                    </v:textbox>
                  </v:shape>
                  <v:shape id="_x0000_s2761" type="#_x0000_t202" style="position:absolute;left:5481;top:9704;width:360;height:340">
                    <v:textbox style="mso-next-textbox:#_x0000_s2761">
                      <w:txbxContent>
                        <w:p w:rsidR="00102BD1" w:rsidRPr="00685754" w:rsidRDefault="00102BD1" w:rsidP="005C449B"/>
                      </w:txbxContent>
                    </v:textbox>
                  </v:shape>
                  <v:shape id="_x0000_s2762" type="#_x0000_t202" style="position:absolute;left:6201;top:9704;width:360;height:340">
                    <v:textbox style="mso-next-textbox:#_x0000_s2762">
                      <w:txbxContent>
                        <w:p w:rsidR="00102BD1" w:rsidRPr="00685754" w:rsidRDefault="00102BD1" w:rsidP="005C449B"/>
                      </w:txbxContent>
                    </v:textbox>
                  </v:shape>
                  <v:shape id="_x0000_s2763" type="#_x0000_t202" style="position:absolute;left:5841;top:9704;width:360;height:340">
                    <v:textbox style="mso-next-textbox:#_x0000_s2763">
                      <w:txbxContent>
                        <w:p w:rsidR="00102BD1" w:rsidRPr="00685754" w:rsidRDefault="00102BD1" w:rsidP="005C449B"/>
                      </w:txbxContent>
                    </v:textbox>
                  </v:shape>
                </v:group>
              </v:group>
              <v:group id="_x0000_s2764" style="position:absolute;left:3006;top:10814;width:2043;height:680" coordorigin="4761,9364" coordsize="2160,680">
                <v:shape id="_x0000_s2765" type="#_x0000_t202" style="position:absolute;left:4761;top:9364;width:540;height:340">
                  <v:textbox style="mso-next-textbox:#_x0000_s2765">
                    <w:txbxContent>
                      <w:p w:rsidR="00102BD1" w:rsidRPr="00685754" w:rsidRDefault="00102BD1" w:rsidP="005C449B">
                        <w:pPr>
                          <w:jc w:val="center"/>
                        </w:pPr>
                        <w:r>
                          <w:t>17</w:t>
                        </w:r>
                      </w:p>
                    </w:txbxContent>
                  </v:textbox>
                </v:shape>
                <v:shape id="_x0000_s2766" type="#_x0000_t202" style="position:absolute;left:5301;top:9364;width:540;height:340">
                  <v:textbox style="mso-next-textbox:#_x0000_s2766">
                    <w:txbxContent>
                      <w:p w:rsidR="00102BD1" w:rsidRPr="00685754" w:rsidRDefault="00102BD1" w:rsidP="005C449B">
                        <w:r>
                          <w:t>21</w:t>
                        </w:r>
                      </w:p>
                    </w:txbxContent>
                  </v:textbox>
                </v:shape>
                <v:shape id="_x0000_s2767" type="#_x0000_t202" style="position:absolute;left:5841;top:9364;width:540;height:340">
                  <v:textbox style="mso-next-textbox:#_x0000_s2767">
                    <w:txbxContent>
                      <w:p w:rsidR="00102BD1" w:rsidRPr="005B29A4" w:rsidRDefault="00102BD1" w:rsidP="005C449B"/>
                    </w:txbxContent>
                  </v:textbox>
                </v:shape>
                <v:shape id="_x0000_s2768" type="#_x0000_t202" style="position:absolute;left:6381;top:9364;width:540;height:340">
                  <v:textbox style="mso-next-textbox:#_x0000_s2768">
                    <w:txbxContent>
                      <w:p w:rsidR="00102BD1" w:rsidRPr="005B29A4" w:rsidRDefault="00102BD1" w:rsidP="005C449B"/>
                    </w:txbxContent>
                  </v:textbox>
                </v:shape>
                <v:group id="_x0000_s2769" style="position:absolute;left:4761;top:9704;width:2160;height:340" coordorigin="4761,9704" coordsize="1800,340">
                  <v:shape id="_x0000_s2770" type="#_x0000_t202" style="position:absolute;left:5121;top:9704;width:360;height:340">
                    <v:textbox style="mso-next-textbox:#_x0000_s2770">
                      <w:txbxContent>
                        <w:p w:rsidR="00102BD1" w:rsidRPr="00685754" w:rsidRDefault="00102BD1" w:rsidP="005C449B"/>
                      </w:txbxContent>
                    </v:textbox>
                  </v:shape>
                  <v:shape id="_x0000_s2771" type="#_x0000_t202" style="position:absolute;left:4761;top:9704;width:360;height:340">
                    <v:textbox style="mso-next-textbox:#_x0000_s2771">
                      <w:txbxContent>
                        <w:p w:rsidR="00102BD1" w:rsidRPr="00685754" w:rsidRDefault="00102BD1" w:rsidP="005C449B"/>
                      </w:txbxContent>
                    </v:textbox>
                  </v:shape>
                  <v:shape id="_x0000_s2772" type="#_x0000_t202" style="position:absolute;left:5481;top:9704;width:360;height:340">
                    <v:textbox style="mso-next-textbox:#_x0000_s2772">
                      <w:txbxContent>
                        <w:p w:rsidR="00102BD1" w:rsidRPr="00685754" w:rsidRDefault="00102BD1" w:rsidP="005C449B"/>
                      </w:txbxContent>
                    </v:textbox>
                  </v:shape>
                  <v:shape id="_x0000_s2773" type="#_x0000_t202" style="position:absolute;left:6201;top:9704;width:360;height:340">
                    <v:textbox style="mso-next-textbox:#_x0000_s2773">
                      <w:txbxContent>
                        <w:p w:rsidR="00102BD1" w:rsidRPr="00685754" w:rsidRDefault="00102BD1" w:rsidP="005C449B"/>
                      </w:txbxContent>
                    </v:textbox>
                  </v:shape>
                  <v:shape id="_x0000_s2774" type="#_x0000_t202" style="position:absolute;left:5841;top:9704;width:360;height:340">
                    <v:textbox style="mso-next-textbox:#_x0000_s2774">
                      <w:txbxContent>
                        <w:p w:rsidR="00102BD1" w:rsidRPr="00685754" w:rsidRDefault="00102BD1" w:rsidP="005C449B"/>
                      </w:txbxContent>
                    </v:textbox>
                  </v:shape>
                </v:group>
              </v:group>
            </v:group>
            <v:shape id="_x0000_s2775" style="position:absolute;left:4041;top:7744;width:1260;height:3060;mso-wrap-style:square;mso-wrap-distance-left:9pt;mso-wrap-distance-top:0;mso-wrap-distance-right:9pt;mso-wrap-distance-bottom:0;mso-position-horizontal:absolute;mso-position-horizontal-relative:text;mso-position-vertical:absolute;mso-position-vertical-relative:text;v-text-anchor:top" coordsize="1260,3060" path="m,l,180r1260,l1260,2880,,2880r,180e" filled="f">
              <v:stroke startarrow="oval" endarrow="block"/>
              <v:path arrowok="t"/>
            </v:shape>
            <v:group id="_x0000_s2776" style="position:absolute;left:6453;top:10804;width:2043;height:680" coordorigin="4761,9364" coordsize="2160,680">
              <v:shape id="_x0000_s2777" type="#_x0000_t202" style="position:absolute;left:4761;top:9364;width:540;height:340">
                <v:textbox style="mso-next-textbox:#_x0000_s2777">
                  <w:txbxContent>
                    <w:p w:rsidR="00102BD1" w:rsidRPr="00685754" w:rsidRDefault="00102BD1" w:rsidP="005C449B">
                      <w:pPr>
                        <w:jc w:val="center"/>
                      </w:pPr>
                      <w:r>
                        <w:t>44</w:t>
                      </w:r>
                    </w:p>
                  </w:txbxContent>
                </v:textbox>
              </v:shape>
              <v:shape id="_x0000_s2778" type="#_x0000_t202" style="position:absolute;left:5301;top:9364;width:540;height:340">
                <v:textbox style="mso-next-textbox:#_x0000_s2778">
                  <w:txbxContent>
                    <w:p w:rsidR="00102BD1" w:rsidRPr="00685754" w:rsidRDefault="00102BD1" w:rsidP="005C449B">
                      <w:r>
                        <w:t>45</w:t>
                      </w:r>
                    </w:p>
                  </w:txbxContent>
                </v:textbox>
              </v:shape>
              <v:shape id="_x0000_s2779" type="#_x0000_t202" style="position:absolute;left:5841;top:9364;width:540;height:340">
                <v:textbox style="mso-next-textbox:#_x0000_s2779">
                  <w:txbxContent>
                    <w:p w:rsidR="00102BD1" w:rsidRPr="005B29A4" w:rsidRDefault="00102BD1" w:rsidP="005C449B"/>
                  </w:txbxContent>
                </v:textbox>
              </v:shape>
              <v:shape id="_x0000_s2780" type="#_x0000_t202" style="position:absolute;left:6381;top:9364;width:540;height:340">
                <v:textbox style="mso-next-textbox:#_x0000_s2780">
                  <w:txbxContent>
                    <w:p w:rsidR="00102BD1" w:rsidRPr="005B29A4" w:rsidRDefault="00102BD1" w:rsidP="005C449B"/>
                  </w:txbxContent>
                </v:textbox>
              </v:shape>
              <v:group id="_x0000_s2781" style="position:absolute;left:4761;top:9704;width:2160;height:340" coordorigin="4761,9704" coordsize="1800,340">
                <v:shape id="_x0000_s2782" type="#_x0000_t202" style="position:absolute;left:5121;top:9704;width:360;height:340">
                  <v:textbox style="mso-next-textbox:#_x0000_s2782">
                    <w:txbxContent>
                      <w:p w:rsidR="00102BD1" w:rsidRPr="00685754" w:rsidRDefault="00102BD1" w:rsidP="005C449B"/>
                    </w:txbxContent>
                  </v:textbox>
                </v:shape>
                <v:shape id="_x0000_s2783" type="#_x0000_t202" style="position:absolute;left:4761;top:9704;width:360;height:340">
                  <v:textbox style="mso-next-textbox:#_x0000_s2783">
                    <w:txbxContent>
                      <w:p w:rsidR="00102BD1" w:rsidRPr="00685754" w:rsidRDefault="00102BD1" w:rsidP="005C449B"/>
                    </w:txbxContent>
                  </v:textbox>
                </v:shape>
                <v:shape id="_x0000_s2784" type="#_x0000_t202" style="position:absolute;left:5481;top:9704;width:360;height:340">
                  <v:textbox style="mso-next-textbox:#_x0000_s2784">
                    <w:txbxContent>
                      <w:p w:rsidR="00102BD1" w:rsidRPr="00685754" w:rsidRDefault="00102BD1" w:rsidP="005C449B"/>
                    </w:txbxContent>
                  </v:textbox>
                </v:shape>
                <v:shape id="_x0000_s2785" type="#_x0000_t202" style="position:absolute;left:6201;top:9704;width:360;height:340">
                  <v:textbox style="mso-next-textbox:#_x0000_s2785">
                    <w:txbxContent>
                      <w:p w:rsidR="00102BD1" w:rsidRPr="00685754" w:rsidRDefault="00102BD1" w:rsidP="005C449B"/>
                    </w:txbxContent>
                  </v:textbox>
                </v:shape>
                <v:shape id="_x0000_s2786" type="#_x0000_t202" style="position:absolute;left:5841;top:9704;width:360;height:340">
                  <v:textbox style="mso-next-textbox:#_x0000_s2786">
                    <w:txbxContent>
                      <w:p w:rsidR="00102BD1" w:rsidRPr="00685754" w:rsidRDefault="00102BD1" w:rsidP="005C449B"/>
                    </w:txbxContent>
                  </v:textbox>
                </v:shape>
              </v:group>
            </v:group>
            <v:shape id="_x0000_s2787" style="position:absolute;left:6381;top:7744;width:1080;height:720;mso-wrap-style:square;mso-wrap-distance-left:9pt;mso-wrap-distance-top:0;mso-wrap-distance-right:9pt;mso-wrap-distance-bottom:0;mso-position-horizontal:absolute;mso-position-horizontal-relative:text;mso-position-vertical:absolute;mso-position-vertical-relative:text;v-text-anchor:top" coordsize="1080,720" path="m,l,360r1080,l1080,720e" filled="f">
              <v:stroke startarrow="oval" endarrow="block"/>
              <v:path arrowok="t"/>
            </v:shape>
            <v:shape id="_x0000_s2788" style="position:absolute;left:5841;top:7744;width:1620;height:1800;mso-wrap-style:square;mso-wrap-distance-left:9pt;mso-wrap-distance-top:0;mso-wrap-distance-right:9pt;mso-wrap-distance-bottom:0;mso-position-horizontal:absolute;mso-position-horizontal-relative:text;mso-position-vertical:absolute;mso-position-vertical-relative:text;v-text-anchor:top" coordsize="1620,1800" path="m,l,1620r1620,l1620,1800e" filled="f">
              <v:stroke startarrow="oval" endarrow="block"/>
              <v:path arrowok="t"/>
            </v:shape>
            <v:shape id="_x0000_s2789" style="position:absolute;left:5481;top:7744;width:1980;height:3060;mso-wrap-style:square;mso-wrap-distance-left:9pt;mso-wrap-distance-top:0;mso-wrap-distance-right:9pt;mso-wrap-distance-bottom:0;mso-position-horizontal:absolute;mso-position-horizontal-relative:text;mso-position-vertical:absolute;mso-position-vertical-relative:text;v-text-anchor:top" coordsize="1980,3060" path="m,l,2700r1980,l1980,3060e" filled="f">
              <v:stroke startarrow="oval" endarrow="block"/>
              <v:path arrowok="t"/>
            </v:shape>
          </v:group>
        </w:pict>
      </w:r>
    </w:p>
    <w:p w:rsidR="00F42623" w:rsidRPr="004F4BD6" w:rsidRDefault="00F42623" w:rsidP="005C449B">
      <w:pPr>
        <w:ind w:firstLine="360"/>
        <w:jc w:val="both"/>
        <w:rPr>
          <w:rFonts w:ascii="Times New Roman" w:hAnsi="Times New Roman" w:cs="Times New Roman"/>
          <w:color w:val="000000"/>
        </w:rPr>
      </w:pPr>
    </w:p>
    <w:p w:rsidR="00F42623" w:rsidRPr="004F4BD6" w:rsidRDefault="00F42623" w:rsidP="005C449B">
      <w:pPr>
        <w:ind w:firstLine="360"/>
        <w:jc w:val="both"/>
        <w:rPr>
          <w:rFonts w:ascii="Times New Roman" w:hAnsi="Times New Roman" w:cs="Times New Roman"/>
          <w:color w:val="000000"/>
        </w:rPr>
      </w:pPr>
    </w:p>
    <w:p w:rsidR="00F42623" w:rsidRPr="004F4BD6" w:rsidRDefault="00F42623" w:rsidP="005C449B">
      <w:pPr>
        <w:ind w:firstLine="360"/>
        <w:jc w:val="both"/>
        <w:rPr>
          <w:rFonts w:ascii="Times New Roman" w:hAnsi="Times New Roman" w:cs="Times New Roman"/>
          <w:color w:val="000000"/>
        </w:rPr>
      </w:pPr>
    </w:p>
    <w:p w:rsidR="00F42623" w:rsidRPr="004F4BD6" w:rsidRDefault="00F42623" w:rsidP="005C449B">
      <w:pPr>
        <w:ind w:firstLine="360"/>
        <w:jc w:val="both"/>
        <w:rPr>
          <w:rFonts w:ascii="Times New Roman" w:hAnsi="Times New Roman" w:cs="Times New Roman"/>
          <w:color w:val="000000"/>
        </w:rPr>
      </w:pPr>
    </w:p>
    <w:p w:rsidR="005C449B" w:rsidRPr="004F4BD6" w:rsidRDefault="005C449B" w:rsidP="005C449B">
      <w:pPr>
        <w:ind w:firstLine="360"/>
        <w:jc w:val="both"/>
        <w:rPr>
          <w:rFonts w:ascii="Times New Roman" w:hAnsi="Times New Roman" w:cs="Times New Roman"/>
          <w:color w:val="000000"/>
        </w:rPr>
      </w:pPr>
    </w:p>
    <w:p w:rsidR="005C449B" w:rsidRPr="004F4BD6" w:rsidRDefault="005C449B" w:rsidP="005C449B">
      <w:pPr>
        <w:ind w:firstLine="360"/>
        <w:jc w:val="both"/>
        <w:rPr>
          <w:rFonts w:ascii="Times New Roman" w:hAnsi="Times New Roman" w:cs="Times New Roman"/>
          <w:color w:val="000000"/>
        </w:rPr>
      </w:pPr>
    </w:p>
    <w:p w:rsidR="005C449B" w:rsidRPr="004F4BD6" w:rsidRDefault="005C449B" w:rsidP="005C449B">
      <w:pPr>
        <w:rPr>
          <w:rFonts w:ascii="Times New Roman" w:hAnsi="Times New Roman" w:cs="Times New Roman"/>
          <w:color w:val="000000"/>
        </w:rPr>
      </w:pPr>
    </w:p>
    <w:p w:rsidR="005C449B" w:rsidRPr="004F4BD6" w:rsidRDefault="005C449B" w:rsidP="005C449B">
      <w:pPr>
        <w:rPr>
          <w:rFonts w:ascii="Times New Roman" w:hAnsi="Times New Roman" w:cs="Times New Roman"/>
          <w:color w:val="000000"/>
        </w:rPr>
      </w:pPr>
    </w:p>
    <w:p w:rsidR="005C449B" w:rsidRPr="004F4BD6" w:rsidRDefault="005C449B" w:rsidP="005C449B">
      <w:pPr>
        <w:rPr>
          <w:rFonts w:ascii="Times New Roman" w:hAnsi="Times New Roman" w:cs="Times New Roman"/>
          <w:color w:val="000000"/>
        </w:rPr>
      </w:pPr>
    </w:p>
    <w:p w:rsidR="005C449B" w:rsidRPr="004F4BD6" w:rsidRDefault="005C449B" w:rsidP="005C449B">
      <w:pPr>
        <w:rPr>
          <w:rFonts w:ascii="Times New Roman" w:hAnsi="Times New Roman" w:cs="Times New Roman"/>
          <w:color w:val="000000"/>
        </w:rPr>
      </w:pPr>
    </w:p>
    <w:p w:rsidR="00196B41" w:rsidRPr="004F4BD6" w:rsidRDefault="00196B41" w:rsidP="005C449B">
      <w:pPr>
        <w:pStyle w:val="H2"/>
        <w:jc w:val="center"/>
        <w:rPr>
          <w:color w:val="000000"/>
          <w:sz w:val="22"/>
          <w:szCs w:val="22"/>
        </w:rPr>
      </w:pPr>
    </w:p>
    <w:p w:rsidR="005C449B" w:rsidRPr="004F4BD6" w:rsidRDefault="005C449B" w:rsidP="005C449B">
      <w:pPr>
        <w:pStyle w:val="H2"/>
        <w:jc w:val="center"/>
        <w:rPr>
          <w:b w:val="0"/>
          <w:color w:val="000000"/>
          <w:sz w:val="22"/>
          <w:szCs w:val="22"/>
        </w:rPr>
      </w:pPr>
      <w:r w:rsidRPr="004F4BD6">
        <w:rPr>
          <w:color w:val="000000"/>
          <w:sz w:val="22"/>
          <w:szCs w:val="22"/>
        </w:rPr>
        <w:t xml:space="preserve">Figure </w:t>
      </w:r>
      <w:r w:rsidR="00F42623" w:rsidRPr="004F4BD6">
        <w:rPr>
          <w:color w:val="000000"/>
          <w:sz w:val="22"/>
          <w:szCs w:val="22"/>
        </w:rPr>
        <w:t>6</w:t>
      </w:r>
      <w:r w:rsidRPr="004F4BD6">
        <w:rPr>
          <w:b w:val="0"/>
          <w:color w:val="000000"/>
          <w:sz w:val="22"/>
          <w:szCs w:val="22"/>
        </w:rPr>
        <w:t>-way B-tree (resulting)</w:t>
      </w:r>
    </w:p>
    <w:p w:rsidR="005C449B" w:rsidRPr="004F4BD6" w:rsidRDefault="005C449B" w:rsidP="005C449B">
      <w:pPr>
        <w:ind w:left="720"/>
        <w:rPr>
          <w:rFonts w:ascii="Times New Roman" w:hAnsi="Times New Roman" w:cs="Times New Roman"/>
          <w:color w:val="000000"/>
        </w:rPr>
      </w:pPr>
    </w:p>
    <w:p w:rsidR="007F30EE" w:rsidRPr="004F4BD6" w:rsidRDefault="007F30EE" w:rsidP="007F30EE">
      <w:pPr>
        <w:pStyle w:val="H2"/>
        <w:rPr>
          <w:color w:val="FF0000"/>
          <w:sz w:val="22"/>
          <w:szCs w:val="22"/>
        </w:rPr>
      </w:pPr>
      <w:r w:rsidRPr="004F4BD6">
        <w:rPr>
          <w:color w:val="FF0000"/>
          <w:sz w:val="22"/>
          <w:szCs w:val="22"/>
        </w:rPr>
        <w:t>Deleting a Key Value from a B-Tree</w:t>
      </w:r>
    </w:p>
    <w:p w:rsidR="007F30EE" w:rsidRPr="004F4BD6" w:rsidRDefault="007F30EE" w:rsidP="007F30EE">
      <w:pPr>
        <w:jc w:val="both"/>
        <w:rPr>
          <w:rFonts w:ascii="Times New Roman" w:hAnsi="Times New Roman" w:cs="Times New Roman"/>
          <w:color w:val="000000"/>
        </w:rPr>
      </w:pPr>
      <w:r w:rsidRPr="004F4BD6">
        <w:rPr>
          <w:rFonts w:ascii="Times New Roman" w:hAnsi="Times New Roman" w:cs="Times New Roman"/>
          <w:color w:val="000000"/>
        </w:rPr>
        <w:t xml:space="preserve">To delete value X from a B-tree, starting at a leaf node, there are 2 steps: </w:t>
      </w:r>
    </w:p>
    <w:p w:rsidR="007F30EE" w:rsidRPr="004F4BD6" w:rsidRDefault="007F30EE" w:rsidP="00D56B55">
      <w:pPr>
        <w:numPr>
          <w:ilvl w:val="0"/>
          <w:numId w:val="41"/>
        </w:numPr>
        <w:spacing w:after="0" w:line="240" w:lineRule="auto"/>
        <w:ind w:left="360"/>
        <w:jc w:val="both"/>
        <w:outlineLvl w:val="0"/>
        <w:rPr>
          <w:rFonts w:ascii="Times New Roman" w:hAnsi="Times New Roman" w:cs="Times New Roman"/>
          <w:color w:val="000000"/>
        </w:rPr>
      </w:pPr>
      <w:r w:rsidRPr="004F4BD6">
        <w:rPr>
          <w:rFonts w:ascii="Times New Roman" w:hAnsi="Times New Roman" w:cs="Times New Roman"/>
          <w:color w:val="000000"/>
        </w:rPr>
        <w:t>Remove X from the current node. Being a leaf node there are no subtrees to worry about.</w:t>
      </w:r>
    </w:p>
    <w:p w:rsidR="007F30EE" w:rsidRPr="004F4BD6" w:rsidRDefault="007F30EE" w:rsidP="00D56B55">
      <w:pPr>
        <w:numPr>
          <w:ilvl w:val="0"/>
          <w:numId w:val="41"/>
        </w:numPr>
        <w:spacing w:after="0" w:line="240" w:lineRule="auto"/>
        <w:ind w:left="360"/>
        <w:jc w:val="both"/>
        <w:outlineLvl w:val="0"/>
        <w:rPr>
          <w:rFonts w:ascii="Times New Roman" w:hAnsi="Times New Roman" w:cs="Times New Roman"/>
          <w:color w:val="000000"/>
        </w:rPr>
      </w:pPr>
      <w:r w:rsidRPr="004F4BD6">
        <w:rPr>
          <w:rFonts w:ascii="Times New Roman" w:hAnsi="Times New Roman" w:cs="Times New Roman"/>
          <w:color w:val="000000"/>
        </w:rPr>
        <w:t xml:space="preserve">Removing X might cause the node containing it to have </w:t>
      </w:r>
      <w:r w:rsidRPr="004F4BD6">
        <w:rPr>
          <w:rStyle w:val="Emphasis"/>
          <w:rFonts w:ascii="Times New Roman" w:hAnsi="Times New Roman" w:cs="Times New Roman"/>
          <w:i w:val="0"/>
          <w:color w:val="000000"/>
        </w:rPr>
        <w:t>too few</w:t>
      </w:r>
      <w:r w:rsidRPr="004F4BD6">
        <w:rPr>
          <w:rFonts w:ascii="Times New Roman" w:hAnsi="Times New Roman" w:cs="Times New Roman"/>
          <w:color w:val="000000"/>
        </w:rPr>
        <w:t xml:space="preserve"> values. </w:t>
      </w:r>
    </w:p>
    <w:p w:rsidR="007F30EE" w:rsidRPr="004F4BD6" w:rsidRDefault="007F30EE" w:rsidP="007F30EE">
      <w:pPr>
        <w:ind w:left="360"/>
        <w:jc w:val="both"/>
        <w:outlineLvl w:val="0"/>
        <w:rPr>
          <w:rFonts w:ascii="Times New Roman" w:hAnsi="Times New Roman" w:cs="Times New Roman"/>
          <w:color w:val="000000"/>
        </w:rPr>
      </w:pPr>
      <w:r w:rsidRPr="004F4BD6">
        <w:rPr>
          <w:rFonts w:ascii="Times New Roman" w:hAnsi="Times New Roman" w:cs="Times New Roman"/>
          <w:color w:val="000000"/>
        </w:rPr>
        <w:t>We require to maintain in the root at least</w:t>
      </w:r>
      <w:r w:rsidRPr="004F4BD6">
        <w:rPr>
          <w:rFonts w:ascii="Times New Roman" w:hAnsi="Times New Roman" w:cs="Times New Roman"/>
          <w:color w:val="FF0000"/>
        </w:rPr>
        <w:t xml:space="preserve"> 1</w:t>
      </w:r>
      <w:r w:rsidRPr="004F4BD6">
        <w:rPr>
          <w:rFonts w:ascii="Times New Roman" w:hAnsi="Times New Roman" w:cs="Times New Roman"/>
          <w:color w:val="000000"/>
        </w:rPr>
        <w:t xml:space="preserve"> value and all other nodes to have at least </w:t>
      </w:r>
      <w:r w:rsidRPr="004F4BD6">
        <w:rPr>
          <w:rFonts w:ascii="Times New Roman" w:hAnsi="Times New Roman" w:cs="Times New Roman"/>
          <w:color w:val="FF0000"/>
        </w:rPr>
        <w:t>(m-1)/2</w:t>
      </w:r>
      <w:r w:rsidRPr="004F4BD6">
        <w:rPr>
          <w:rFonts w:ascii="Times New Roman" w:hAnsi="Times New Roman" w:cs="Times New Roman"/>
          <w:color w:val="000000"/>
        </w:rPr>
        <w:t xml:space="preserve"> values in them. If the node has too few values, we say it has</w:t>
      </w:r>
      <w:r w:rsidR="006C4D65">
        <w:rPr>
          <w:rFonts w:ascii="Times New Roman" w:hAnsi="Times New Roman" w:cs="Times New Roman"/>
          <w:color w:val="000000"/>
        </w:rPr>
        <w:t xml:space="preserve"> gone</w:t>
      </w:r>
      <w:r w:rsidR="0007199D" w:rsidRPr="004F4BD6">
        <w:rPr>
          <w:rStyle w:val="Emphasis"/>
          <w:rFonts w:ascii="Times New Roman" w:hAnsi="Times New Roman" w:cs="Times New Roman"/>
          <w:i w:val="0"/>
          <w:color w:val="000000"/>
        </w:rPr>
        <w:t>underflow</w:t>
      </w:r>
      <w:r w:rsidR="006C4D65">
        <w:rPr>
          <w:rStyle w:val="Emphasis"/>
          <w:rFonts w:ascii="Times New Roman" w:hAnsi="Times New Roman" w:cs="Times New Roman"/>
          <w:i w:val="0"/>
          <w:color w:val="000000"/>
        </w:rPr>
        <w:t xml:space="preserve"> condition</w:t>
      </w:r>
      <w:r w:rsidRPr="004F4BD6">
        <w:rPr>
          <w:rFonts w:ascii="Times New Roman" w:hAnsi="Times New Roman" w:cs="Times New Roman"/>
          <w:color w:val="000000"/>
        </w:rPr>
        <w:t xml:space="preserve">. </w:t>
      </w:r>
    </w:p>
    <w:p w:rsidR="007F30EE" w:rsidRPr="004F4BD6" w:rsidRDefault="007F30EE" w:rsidP="007F30EE">
      <w:pPr>
        <w:pStyle w:val="BodyTextIndent3"/>
        <w:ind w:left="360"/>
        <w:jc w:val="both"/>
        <w:rPr>
          <w:rFonts w:ascii="Times New Roman" w:hAnsi="Times New Roman" w:cs="Times New Roman"/>
          <w:sz w:val="22"/>
          <w:szCs w:val="22"/>
        </w:rPr>
      </w:pPr>
      <w:r w:rsidRPr="004F4BD6">
        <w:rPr>
          <w:rFonts w:ascii="Times New Roman" w:hAnsi="Times New Roman" w:cs="Times New Roman"/>
          <w:sz w:val="22"/>
          <w:szCs w:val="22"/>
        </w:rPr>
        <w:lastRenderedPageBreak/>
        <w:t>If underflow does not occur, then we are finished the deletion process. If it does occur, it must be fixed. The process for fixing a root is slightly different than the process for fixing the other nodes. For example consider Figure 7.</w:t>
      </w:r>
      <w:r w:rsidR="00C748FB" w:rsidRPr="004F4BD6">
        <w:rPr>
          <w:rFonts w:ascii="Times New Roman" w:hAnsi="Times New Roman" w:cs="Times New Roman"/>
          <w:color w:val="000000"/>
          <w:sz w:val="22"/>
          <w:szCs w:val="22"/>
        </w:rPr>
        <w:t>If deleting 6 from this B-tree. Here degree of B-tree is m=5</w:t>
      </w:r>
    </w:p>
    <w:p w:rsidR="007F30EE" w:rsidRPr="004F4BD6" w:rsidRDefault="00C748FB" w:rsidP="007F30EE">
      <w:pPr>
        <w:pStyle w:val="BodyTextIndent3"/>
        <w:ind w:left="360"/>
        <w:jc w:val="both"/>
        <w:rPr>
          <w:rFonts w:ascii="Times New Roman" w:hAnsi="Times New Roman" w:cs="Times New Roman"/>
          <w:sz w:val="22"/>
          <w:szCs w:val="22"/>
        </w:rPr>
      </w:pPr>
      <w:r w:rsidRPr="004F4BD6">
        <w:rPr>
          <w:rFonts w:ascii="Times New Roman" w:hAnsi="Times New Roman" w:cs="Times New Roman"/>
          <w:sz w:val="22"/>
          <w:szCs w:val="22"/>
        </w:rPr>
        <w:t xml:space="preserve">Removing 6 causes the node into underflow, as it now contains just one value 7. For fixing this is to try to borrow values from a </w:t>
      </w:r>
      <w:r w:rsidR="0007199D" w:rsidRPr="004F4BD6">
        <w:rPr>
          <w:rFonts w:ascii="Times New Roman" w:hAnsi="Times New Roman" w:cs="Times New Roman"/>
          <w:sz w:val="22"/>
          <w:szCs w:val="22"/>
        </w:rPr>
        <w:t>neighboring</w:t>
      </w:r>
      <w:r w:rsidRPr="004F4BD6">
        <w:rPr>
          <w:rFonts w:ascii="Times New Roman" w:hAnsi="Times New Roman" w:cs="Times New Roman"/>
          <w:sz w:val="22"/>
          <w:szCs w:val="22"/>
        </w:rPr>
        <w:t xml:space="preserve"> node. </w:t>
      </w:r>
    </w:p>
    <w:p w:rsidR="00C748FB" w:rsidRPr="004F4BD6" w:rsidRDefault="00C748FB" w:rsidP="007F30EE">
      <w:pPr>
        <w:pStyle w:val="BodyTextIndent3"/>
        <w:ind w:left="360"/>
        <w:jc w:val="both"/>
        <w:rPr>
          <w:rFonts w:ascii="Times New Roman" w:hAnsi="Times New Roman" w:cs="Times New Roman"/>
          <w:color w:val="000000"/>
        </w:rPr>
      </w:pPr>
    </w:p>
    <w:p w:rsidR="00C748FB" w:rsidRPr="004F4BD6" w:rsidRDefault="00935EEC" w:rsidP="007F30EE">
      <w:pPr>
        <w:pStyle w:val="BodyTextIndent3"/>
        <w:ind w:left="360"/>
        <w:jc w:val="both"/>
        <w:rPr>
          <w:rFonts w:ascii="Times New Roman" w:hAnsi="Times New Roman" w:cs="Times New Roman"/>
          <w:color w:val="000000"/>
        </w:rPr>
      </w:pPr>
      <w:r>
        <w:rPr>
          <w:rFonts w:ascii="Times New Roman" w:hAnsi="Times New Roman" w:cs="Times New Roman"/>
          <w:noProof/>
          <w:color w:val="000000"/>
        </w:rPr>
        <w:pict>
          <v:group id="_x0000_s2898" style="position:absolute;left:0;text-align:left;margin-left:104.75pt;margin-top:1pt;width:279.65pt;height:186.35pt;z-index:251966464" coordorigin="2871,4684" coordsize="4728,3380">
            <v:group id="_x0000_s2899" style="position:absolute;left:4445;top:4684;width:2043;height:680" coordorigin="4761,9364" coordsize="2160,680">
              <v:shape id="_x0000_s2900" type="#_x0000_t202" style="position:absolute;left:4761;top:9364;width:540;height:340">
                <v:textbox style="mso-next-textbox:#_x0000_s2900">
                  <w:txbxContent>
                    <w:p w:rsidR="00102BD1" w:rsidRPr="00685754" w:rsidRDefault="00102BD1" w:rsidP="007F30EE">
                      <w:pPr>
                        <w:jc w:val="center"/>
                      </w:pPr>
                      <w:r>
                        <w:t>5</w:t>
                      </w:r>
                    </w:p>
                  </w:txbxContent>
                </v:textbox>
              </v:shape>
              <v:shape id="_x0000_s2901" type="#_x0000_t202" style="position:absolute;left:5301;top:9364;width:540;height:340">
                <v:textbox style="mso-next-textbox:#_x0000_s2901">
                  <w:txbxContent>
                    <w:p w:rsidR="00102BD1" w:rsidRPr="00685754" w:rsidRDefault="00102BD1" w:rsidP="007F30EE">
                      <w:pPr>
                        <w:jc w:val="center"/>
                      </w:pPr>
                      <w:r>
                        <w:t>10</w:t>
                      </w:r>
                    </w:p>
                  </w:txbxContent>
                </v:textbox>
              </v:shape>
              <v:shape id="_x0000_s2902" type="#_x0000_t202" style="position:absolute;left:5841;top:9364;width:540;height:340">
                <v:textbox style="mso-next-textbox:#_x0000_s2902">
                  <w:txbxContent>
                    <w:p w:rsidR="00102BD1" w:rsidRPr="00D87F4E" w:rsidRDefault="00102BD1" w:rsidP="007F30EE">
                      <w:r>
                        <w:t>50</w:t>
                      </w:r>
                    </w:p>
                  </w:txbxContent>
                </v:textbox>
              </v:shape>
              <v:shape id="_x0000_s2903" type="#_x0000_t202" style="position:absolute;left:6381;top:9364;width:540;height:340">
                <v:textbox style="mso-next-textbox:#_x0000_s2903">
                  <w:txbxContent>
                    <w:p w:rsidR="00102BD1" w:rsidRPr="00D87F4E" w:rsidRDefault="00102BD1" w:rsidP="007F30EE"/>
                  </w:txbxContent>
                </v:textbox>
              </v:shape>
              <v:group id="_x0000_s2904" style="position:absolute;left:4761;top:9704;width:2160;height:340" coordorigin="4761,9704" coordsize="1800,340">
                <v:shape id="_x0000_s2905" type="#_x0000_t202" style="position:absolute;left:5121;top:9704;width:360;height:340">
                  <v:textbox style="mso-next-textbox:#_x0000_s2905">
                    <w:txbxContent>
                      <w:p w:rsidR="00102BD1" w:rsidRPr="00685754" w:rsidRDefault="00102BD1" w:rsidP="007F30EE"/>
                    </w:txbxContent>
                  </v:textbox>
                </v:shape>
                <v:shape id="_x0000_s2906" type="#_x0000_t202" style="position:absolute;left:4761;top:9704;width:360;height:340">
                  <v:textbox style="mso-next-textbox:#_x0000_s2906">
                    <w:txbxContent>
                      <w:p w:rsidR="00102BD1" w:rsidRPr="00685754" w:rsidRDefault="00102BD1" w:rsidP="007F30EE"/>
                    </w:txbxContent>
                  </v:textbox>
                </v:shape>
                <v:shape id="_x0000_s2907" type="#_x0000_t202" style="position:absolute;left:5481;top:9704;width:360;height:340">
                  <v:textbox style="mso-next-textbox:#_x0000_s2907">
                    <w:txbxContent>
                      <w:p w:rsidR="00102BD1" w:rsidRPr="00685754" w:rsidRDefault="00102BD1" w:rsidP="007F30EE"/>
                    </w:txbxContent>
                  </v:textbox>
                </v:shape>
                <v:shape id="_x0000_s2908" type="#_x0000_t202" style="position:absolute;left:6201;top:9704;width:360;height:340">
                  <v:textbox style="mso-next-textbox:#_x0000_s2908">
                    <w:txbxContent>
                      <w:p w:rsidR="00102BD1" w:rsidRPr="00685754" w:rsidRDefault="00102BD1" w:rsidP="007F30EE"/>
                    </w:txbxContent>
                  </v:textbox>
                </v:shape>
                <v:shape id="_x0000_s2909" type="#_x0000_t202" style="position:absolute;left:5841;top:9704;width:360;height:340">
                  <v:textbox style="mso-next-textbox:#_x0000_s2909">
                    <w:txbxContent>
                      <w:p w:rsidR="00102BD1" w:rsidRPr="00685754" w:rsidRDefault="00102BD1" w:rsidP="007F30EE"/>
                    </w:txbxContent>
                  </v:textbox>
                </v:shape>
              </v:group>
            </v:group>
            <v:group id="_x0000_s2910" style="position:absolute;left:5556;top:6139;width:2043;height:680" coordorigin="4761,9364" coordsize="2160,680">
              <v:shape id="_x0000_s2911" type="#_x0000_t202" style="position:absolute;left:4761;top:9364;width:540;height:340">
                <v:textbox style="mso-next-textbox:#_x0000_s2911">
                  <w:txbxContent>
                    <w:p w:rsidR="00102BD1" w:rsidRPr="00685754" w:rsidRDefault="00102BD1" w:rsidP="007F30EE">
                      <w:pPr>
                        <w:jc w:val="center"/>
                      </w:pPr>
                      <w:r>
                        <w:t>55</w:t>
                      </w:r>
                    </w:p>
                  </w:txbxContent>
                </v:textbox>
              </v:shape>
              <v:shape id="_x0000_s2912" type="#_x0000_t202" style="position:absolute;left:5301;top:9364;width:540;height:340">
                <v:textbox style="mso-next-textbox:#_x0000_s2912">
                  <w:txbxContent>
                    <w:p w:rsidR="00102BD1" w:rsidRPr="00685754" w:rsidRDefault="00102BD1" w:rsidP="007F30EE">
                      <w:pPr>
                        <w:jc w:val="center"/>
                      </w:pPr>
                      <w:r>
                        <w:t>66</w:t>
                      </w:r>
                    </w:p>
                  </w:txbxContent>
                </v:textbox>
              </v:shape>
              <v:shape id="_x0000_s2913" type="#_x0000_t202" style="position:absolute;left:5841;top:9364;width:540;height:340">
                <v:textbox style="mso-next-textbox:#_x0000_s2913">
                  <w:txbxContent>
                    <w:p w:rsidR="00102BD1" w:rsidRPr="00685754" w:rsidRDefault="00102BD1" w:rsidP="007F30EE">
                      <w:pPr>
                        <w:jc w:val="center"/>
                      </w:pPr>
                      <w:r>
                        <w:t>68</w:t>
                      </w:r>
                    </w:p>
                  </w:txbxContent>
                </v:textbox>
              </v:shape>
              <v:shape id="_x0000_s2914" type="#_x0000_t202" style="position:absolute;left:6381;top:9364;width:540;height:340">
                <v:textbox style="mso-next-textbox:#_x0000_s2914">
                  <w:txbxContent>
                    <w:p w:rsidR="00102BD1" w:rsidRPr="00685754" w:rsidRDefault="00102BD1" w:rsidP="007F30EE">
                      <w:pPr>
                        <w:jc w:val="center"/>
                      </w:pPr>
                      <w:r>
                        <w:t>70</w:t>
                      </w:r>
                    </w:p>
                  </w:txbxContent>
                </v:textbox>
              </v:shape>
              <v:group id="_x0000_s2915" style="position:absolute;left:4761;top:9704;width:2160;height:340" coordorigin="4761,9704" coordsize="1800,340">
                <v:shape id="_x0000_s2916" type="#_x0000_t202" style="position:absolute;left:5121;top:9704;width:360;height:340">
                  <v:textbox style="mso-next-textbox:#_x0000_s2916">
                    <w:txbxContent>
                      <w:p w:rsidR="00102BD1" w:rsidRPr="00685754" w:rsidRDefault="00102BD1" w:rsidP="007F30EE"/>
                    </w:txbxContent>
                  </v:textbox>
                </v:shape>
                <v:shape id="_x0000_s2917" type="#_x0000_t202" style="position:absolute;left:4761;top:9704;width:360;height:340">
                  <v:textbox style="mso-next-textbox:#_x0000_s2917">
                    <w:txbxContent>
                      <w:p w:rsidR="00102BD1" w:rsidRPr="00685754" w:rsidRDefault="00102BD1" w:rsidP="007F30EE"/>
                    </w:txbxContent>
                  </v:textbox>
                </v:shape>
                <v:shape id="_x0000_s2918" type="#_x0000_t202" style="position:absolute;left:5481;top:9704;width:360;height:340">
                  <v:textbox style="mso-next-textbox:#_x0000_s2918">
                    <w:txbxContent>
                      <w:p w:rsidR="00102BD1" w:rsidRPr="00685754" w:rsidRDefault="00102BD1" w:rsidP="007F30EE"/>
                    </w:txbxContent>
                  </v:textbox>
                </v:shape>
                <v:shape id="_x0000_s2919" type="#_x0000_t202" style="position:absolute;left:6201;top:9704;width:360;height:340">
                  <v:textbox style="mso-next-textbox:#_x0000_s2919">
                    <w:txbxContent>
                      <w:p w:rsidR="00102BD1" w:rsidRPr="00685754" w:rsidRDefault="00102BD1" w:rsidP="007F30EE"/>
                    </w:txbxContent>
                  </v:textbox>
                </v:shape>
                <v:shape id="_x0000_s2920" type="#_x0000_t202" style="position:absolute;left:5841;top:9704;width:360;height:340">
                  <v:textbox style="mso-next-textbox:#_x0000_s2920">
                    <w:txbxContent>
                      <w:p w:rsidR="00102BD1" w:rsidRPr="00685754" w:rsidRDefault="00102BD1" w:rsidP="007F30EE"/>
                    </w:txbxContent>
                  </v:textbox>
                </v:shape>
              </v:group>
            </v:group>
            <v:group id="_x0000_s2921" style="position:absolute;left:2871;top:7384;width:2043;height:680" coordorigin="4761,9364" coordsize="2160,680">
              <v:shape id="_x0000_s2922" type="#_x0000_t202" style="position:absolute;left:4761;top:9364;width:540;height:340">
                <v:textbox style="mso-next-textbox:#_x0000_s2922">
                  <w:txbxContent>
                    <w:p w:rsidR="00102BD1" w:rsidRPr="006C4D65" w:rsidRDefault="00102BD1" w:rsidP="007F30EE">
                      <w:pPr>
                        <w:jc w:val="center"/>
                        <w:rPr>
                          <w:color w:val="FF0000"/>
                        </w:rPr>
                      </w:pPr>
                      <w:r w:rsidRPr="006C4D65">
                        <w:rPr>
                          <w:color w:val="FF0000"/>
                        </w:rPr>
                        <w:t>6</w:t>
                      </w:r>
                    </w:p>
                  </w:txbxContent>
                </v:textbox>
              </v:shape>
              <v:shape id="_x0000_s2923" type="#_x0000_t202" style="position:absolute;left:5301;top:9364;width:540;height:340">
                <v:textbox style="mso-next-textbox:#_x0000_s2923">
                  <w:txbxContent>
                    <w:p w:rsidR="00102BD1" w:rsidRPr="00685754" w:rsidRDefault="00102BD1" w:rsidP="007F30EE">
                      <w:r>
                        <w:t>7</w:t>
                      </w:r>
                    </w:p>
                  </w:txbxContent>
                </v:textbox>
              </v:shape>
              <v:shape id="_x0000_s2924" type="#_x0000_t202" style="position:absolute;left:5841;top:9364;width:540;height:340">
                <v:textbox style="mso-next-textbox:#_x0000_s2924">
                  <w:txbxContent>
                    <w:p w:rsidR="00102BD1" w:rsidRPr="00685754" w:rsidRDefault="00102BD1" w:rsidP="007F30EE">
                      <w:pPr>
                        <w:jc w:val="center"/>
                      </w:pPr>
                    </w:p>
                  </w:txbxContent>
                </v:textbox>
              </v:shape>
              <v:shape id="_x0000_s2925" type="#_x0000_t202" style="position:absolute;left:6381;top:9364;width:540;height:340">
                <v:textbox style="mso-next-textbox:#_x0000_s2925">
                  <w:txbxContent>
                    <w:p w:rsidR="00102BD1" w:rsidRPr="00685754" w:rsidRDefault="00102BD1" w:rsidP="007F30EE">
                      <w:pPr>
                        <w:jc w:val="center"/>
                      </w:pPr>
                    </w:p>
                  </w:txbxContent>
                </v:textbox>
              </v:shape>
              <v:group id="_x0000_s2926" style="position:absolute;left:4761;top:9704;width:2160;height:340" coordorigin="4761,9704" coordsize="1800,340">
                <v:shape id="_x0000_s2927" type="#_x0000_t202" style="position:absolute;left:5121;top:9704;width:360;height:340">
                  <v:textbox style="mso-next-textbox:#_x0000_s2927">
                    <w:txbxContent>
                      <w:p w:rsidR="00102BD1" w:rsidRPr="00685754" w:rsidRDefault="00102BD1" w:rsidP="007F30EE"/>
                    </w:txbxContent>
                  </v:textbox>
                </v:shape>
                <v:shape id="_x0000_s2928" type="#_x0000_t202" style="position:absolute;left:4761;top:9704;width:360;height:340">
                  <v:textbox style="mso-next-textbox:#_x0000_s2928">
                    <w:txbxContent>
                      <w:p w:rsidR="00102BD1" w:rsidRPr="00685754" w:rsidRDefault="00102BD1" w:rsidP="007F30EE"/>
                    </w:txbxContent>
                  </v:textbox>
                </v:shape>
                <v:shape id="_x0000_s2929" type="#_x0000_t202" style="position:absolute;left:5481;top:9704;width:360;height:340">
                  <v:textbox style="mso-next-textbox:#_x0000_s2929">
                    <w:txbxContent>
                      <w:p w:rsidR="00102BD1" w:rsidRPr="00685754" w:rsidRDefault="00102BD1" w:rsidP="007F30EE"/>
                    </w:txbxContent>
                  </v:textbox>
                </v:shape>
                <v:shape id="_x0000_s2930" type="#_x0000_t202" style="position:absolute;left:6201;top:9704;width:360;height:340">
                  <v:textbox style="mso-next-textbox:#_x0000_s2930">
                    <w:txbxContent>
                      <w:p w:rsidR="00102BD1" w:rsidRPr="00685754" w:rsidRDefault="00102BD1" w:rsidP="007F30EE"/>
                    </w:txbxContent>
                  </v:textbox>
                </v:shape>
                <v:shape id="_x0000_s2931" type="#_x0000_t202" style="position:absolute;left:5841;top:9704;width:360;height:340">
                  <v:textbox style="mso-next-textbox:#_x0000_s2931">
                    <w:txbxContent>
                      <w:p w:rsidR="00102BD1" w:rsidRPr="00685754" w:rsidRDefault="00102BD1" w:rsidP="007F30EE"/>
                    </w:txbxContent>
                  </v:textbox>
                </v:shape>
              </v:group>
            </v:group>
            <v:group id="_x0000_s2932" style="position:absolute;left:2913;top:6164;width:2043;height:680" coordorigin="4761,9364" coordsize="2160,680">
              <v:shape id="_x0000_s2933" type="#_x0000_t202" style="position:absolute;left:4761;top:9364;width:540;height:340">
                <v:textbox style="mso-next-textbox:#_x0000_s2933">
                  <w:txbxContent>
                    <w:p w:rsidR="00102BD1" w:rsidRPr="00685754" w:rsidRDefault="00102BD1" w:rsidP="007F30EE">
                      <w:pPr>
                        <w:jc w:val="center"/>
                      </w:pPr>
                      <w:r>
                        <w:t>2</w:t>
                      </w:r>
                    </w:p>
                  </w:txbxContent>
                </v:textbox>
              </v:shape>
              <v:shape id="_x0000_s2934" type="#_x0000_t202" style="position:absolute;left:5301;top:9364;width:540;height:340">
                <v:textbox style="mso-next-textbox:#_x0000_s2934">
                  <w:txbxContent>
                    <w:p w:rsidR="00102BD1" w:rsidRPr="00685754" w:rsidRDefault="00102BD1" w:rsidP="007F30EE">
                      <w:pPr>
                        <w:jc w:val="center"/>
                      </w:pPr>
                      <w:r>
                        <w:t>3</w:t>
                      </w:r>
                    </w:p>
                  </w:txbxContent>
                </v:textbox>
              </v:shape>
              <v:shape id="_x0000_s2935" type="#_x0000_t202" style="position:absolute;left:5841;top:9364;width:540;height:340">
                <v:textbox style="mso-next-textbox:#_x0000_s2935">
                  <w:txbxContent>
                    <w:p w:rsidR="00102BD1" w:rsidRPr="00685754" w:rsidRDefault="00102BD1" w:rsidP="007F30EE">
                      <w:pPr>
                        <w:jc w:val="center"/>
                      </w:pPr>
                    </w:p>
                  </w:txbxContent>
                </v:textbox>
              </v:shape>
              <v:shape id="_x0000_s2936" type="#_x0000_t202" style="position:absolute;left:6381;top:9364;width:540;height:340">
                <v:textbox style="mso-next-textbox:#_x0000_s2936">
                  <w:txbxContent>
                    <w:p w:rsidR="00102BD1" w:rsidRPr="00685754" w:rsidRDefault="00102BD1" w:rsidP="007F30EE">
                      <w:pPr>
                        <w:jc w:val="center"/>
                      </w:pPr>
                    </w:p>
                  </w:txbxContent>
                </v:textbox>
              </v:shape>
              <v:group id="_x0000_s2937" style="position:absolute;left:4761;top:9704;width:2160;height:340" coordorigin="4761,9704" coordsize="1800,340">
                <v:shape id="_x0000_s2938" type="#_x0000_t202" style="position:absolute;left:5121;top:9704;width:360;height:340">
                  <v:textbox style="mso-next-textbox:#_x0000_s2938">
                    <w:txbxContent>
                      <w:p w:rsidR="00102BD1" w:rsidRPr="00685754" w:rsidRDefault="00102BD1" w:rsidP="007F30EE"/>
                    </w:txbxContent>
                  </v:textbox>
                </v:shape>
                <v:shape id="_x0000_s2939" type="#_x0000_t202" style="position:absolute;left:4761;top:9704;width:360;height:340">
                  <v:textbox style="mso-next-textbox:#_x0000_s2939">
                    <w:txbxContent>
                      <w:p w:rsidR="00102BD1" w:rsidRPr="00685754" w:rsidRDefault="00102BD1" w:rsidP="007F30EE"/>
                    </w:txbxContent>
                  </v:textbox>
                </v:shape>
                <v:shape id="_x0000_s2940" type="#_x0000_t202" style="position:absolute;left:5481;top:9704;width:360;height:340">
                  <v:textbox style="mso-next-textbox:#_x0000_s2940">
                    <w:txbxContent>
                      <w:p w:rsidR="00102BD1" w:rsidRPr="00685754" w:rsidRDefault="00102BD1" w:rsidP="007F30EE"/>
                    </w:txbxContent>
                  </v:textbox>
                </v:shape>
                <v:shape id="_x0000_s2941" type="#_x0000_t202" style="position:absolute;left:6201;top:9704;width:360;height:340">
                  <v:textbox style="mso-next-textbox:#_x0000_s2941">
                    <w:txbxContent>
                      <w:p w:rsidR="00102BD1" w:rsidRPr="00685754" w:rsidRDefault="00102BD1" w:rsidP="007F30EE"/>
                    </w:txbxContent>
                  </v:textbox>
                </v:shape>
                <v:shape id="_x0000_s2942" type="#_x0000_t202" style="position:absolute;left:5841;top:9704;width:360;height:340">
                  <v:textbox style="mso-next-textbox:#_x0000_s2942">
                    <w:txbxContent>
                      <w:p w:rsidR="00102BD1" w:rsidRPr="00685754" w:rsidRDefault="00102BD1" w:rsidP="007F30EE"/>
                    </w:txbxContent>
                  </v:textbox>
                </v:shape>
              </v:group>
            </v:group>
            <v:shape id="_x0000_s2943" style="position:absolute;left:5841;top:5239;width:720;height:900;mso-wrap-style:square;mso-wrap-distance-left:9pt;mso-wrap-distance-top:0;mso-wrap-distance-right:9pt;mso-wrap-distance-bottom:0;mso-position-horizontal:absolute;mso-position-horizontal-relative:text;mso-position-vertical:absolute;mso-position-vertical-relative:text;v-text-anchor:top" coordsize="1980,900" path="m,l,360r1980,l1980,900e" filled="f">
              <v:stroke startarrow="oval" endarrow="block"/>
              <v:path arrowok="t"/>
            </v:shape>
            <v:shape id="_x0000_s2944" style="position:absolute;left:3936;top:5269;width:754;height:900;mso-wrap-style:square;mso-wrap-distance-left:9pt;mso-wrap-distance-top:0;mso-wrap-distance-right:9pt;mso-wrap-distance-bottom:0;mso-position-horizontal:absolute;mso-position-horizontal-relative:text;mso-position-vertical:absolute;mso-position-vertical-relative:text;v-text-anchor:top" coordsize="1620,900" path="m1620,r,360l,360,,900e" filled="f">
              <v:stroke startarrow="oval" endarrow="block"/>
              <v:path arrowok="t"/>
            </v:shape>
            <v:group id="_x0000_s2945" style="position:absolute;left:5481;top:7384;width:2043;height:680" coordorigin="4761,9364" coordsize="2160,680">
              <v:shape id="_x0000_s2946" type="#_x0000_t202" style="position:absolute;left:4761;top:9364;width:540;height:340">
                <v:textbox style="mso-next-textbox:#_x0000_s2946">
                  <w:txbxContent>
                    <w:p w:rsidR="00102BD1" w:rsidRPr="00685754" w:rsidRDefault="00102BD1" w:rsidP="007F30EE">
                      <w:pPr>
                        <w:jc w:val="center"/>
                      </w:pPr>
                      <w:r>
                        <w:t>17</w:t>
                      </w:r>
                    </w:p>
                  </w:txbxContent>
                </v:textbox>
              </v:shape>
              <v:shape id="_x0000_s2947" type="#_x0000_t202" style="position:absolute;left:5301;top:9364;width:540;height:340">
                <v:textbox style="mso-next-textbox:#_x0000_s2947">
                  <w:txbxContent>
                    <w:p w:rsidR="00102BD1" w:rsidRPr="00685754" w:rsidRDefault="00102BD1" w:rsidP="007F30EE">
                      <w:r>
                        <w:t>22</w:t>
                      </w:r>
                    </w:p>
                  </w:txbxContent>
                </v:textbox>
              </v:shape>
              <v:shape id="_x0000_s2948" type="#_x0000_t202" style="position:absolute;left:5841;top:9364;width:540;height:340">
                <v:textbox style="mso-next-textbox:#_x0000_s2948">
                  <w:txbxContent>
                    <w:p w:rsidR="00102BD1" w:rsidRPr="00685754" w:rsidRDefault="00102BD1" w:rsidP="007F30EE">
                      <w:pPr>
                        <w:jc w:val="center"/>
                      </w:pPr>
                      <w:r>
                        <w:t xml:space="preserve">44 </w:t>
                      </w:r>
                    </w:p>
                  </w:txbxContent>
                </v:textbox>
              </v:shape>
              <v:shape id="_x0000_s2949" type="#_x0000_t202" style="position:absolute;left:6381;top:9364;width:540;height:340">
                <v:textbox style="mso-next-textbox:#_x0000_s2949">
                  <w:txbxContent>
                    <w:p w:rsidR="00102BD1" w:rsidRPr="00685754" w:rsidRDefault="00102BD1" w:rsidP="007F30EE">
                      <w:pPr>
                        <w:jc w:val="center"/>
                      </w:pPr>
                      <w:r>
                        <w:t>45 45</w:t>
                      </w:r>
                    </w:p>
                  </w:txbxContent>
                </v:textbox>
              </v:shape>
              <v:group id="_x0000_s2950" style="position:absolute;left:4761;top:9704;width:2160;height:340" coordorigin="4761,9704" coordsize="1800,340">
                <v:shape id="_x0000_s2951" type="#_x0000_t202" style="position:absolute;left:5121;top:9704;width:360;height:340">
                  <v:textbox style="mso-next-textbox:#_x0000_s2951">
                    <w:txbxContent>
                      <w:p w:rsidR="00102BD1" w:rsidRPr="00685754" w:rsidRDefault="00102BD1" w:rsidP="007F30EE"/>
                    </w:txbxContent>
                  </v:textbox>
                </v:shape>
                <v:shape id="_x0000_s2952" type="#_x0000_t202" style="position:absolute;left:4761;top:9704;width:360;height:340">
                  <v:textbox style="mso-next-textbox:#_x0000_s2952">
                    <w:txbxContent>
                      <w:p w:rsidR="00102BD1" w:rsidRPr="00685754" w:rsidRDefault="00102BD1" w:rsidP="007F30EE"/>
                    </w:txbxContent>
                  </v:textbox>
                </v:shape>
                <v:shape id="_x0000_s2953" type="#_x0000_t202" style="position:absolute;left:5481;top:9704;width:360;height:340">
                  <v:textbox style="mso-next-textbox:#_x0000_s2953">
                    <w:txbxContent>
                      <w:p w:rsidR="00102BD1" w:rsidRPr="00685754" w:rsidRDefault="00102BD1" w:rsidP="007F30EE"/>
                    </w:txbxContent>
                  </v:textbox>
                </v:shape>
                <v:shape id="_x0000_s2954" type="#_x0000_t202" style="position:absolute;left:6201;top:9704;width:360;height:340">
                  <v:textbox style="mso-next-textbox:#_x0000_s2954">
                    <w:txbxContent>
                      <w:p w:rsidR="00102BD1" w:rsidRPr="00685754" w:rsidRDefault="00102BD1" w:rsidP="007F30EE"/>
                    </w:txbxContent>
                  </v:textbox>
                </v:shape>
                <v:shape id="_x0000_s2955" type="#_x0000_t202" style="position:absolute;left:5841;top:9704;width:360;height:340">
                  <v:textbox style="mso-next-textbox:#_x0000_s2955">
                    <w:txbxContent>
                      <w:p w:rsidR="00102BD1" w:rsidRPr="00685754" w:rsidRDefault="00102BD1" w:rsidP="007F30EE"/>
                    </w:txbxContent>
                  </v:textbox>
                </v:shape>
              </v:group>
            </v:group>
            <v:shape id="_x0000_s2956" style="position:absolute;left:5421;top:5224;width:1080;height:2160;mso-wrap-style:square;mso-wrap-distance-left:9pt;mso-wrap-distance-top:0;mso-wrap-distance-right:9pt;mso-wrap-distance-bottom:0;mso-position-horizontal:absolute;mso-position-horizontal-relative:text;mso-position-vertical:absolute;mso-position-vertical-relative:text;v-text-anchor:top" coordsize="1080,2160" path="m,l,1800r1080,l1080,2160e" filled="f">
              <v:stroke startarrow="oval" endarrow="block"/>
              <v:path arrowok="t"/>
            </v:shape>
            <v:shape id="_x0000_s2957" style="position:absolute;left:3891;top:5224;width:1260;height:2160;flip:x;mso-wrap-style:square;mso-wrap-distance-left:9pt;mso-wrap-distance-top:0;mso-wrap-distance-right:9pt;mso-wrap-distance-bottom:0;mso-position-horizontal:absolute;mso-position-horizontal-relative:text;mso-position-vertical:absolute;mso-position-vertical-relative:text;v-text-anchor:top" coordsize="1080,2160" path="m,l,1800r1080,l1080,2160e" filled="f">
              <v:stroke startarrow="oval" endarrow="block"/>
              <v:path arrowok="t"/>
            </v:shape>
          </v:group>
        </w:pict>
      </w:r>
    </w:p>
    <w:p w:rsidR="00C748FB" w:rsidRPr="004F4BD6" w:rsidRDefault="00C748FB" w:rsidP="007F30EE">
      <w:pPr>
        <w:pStyle w:val="BodyTextIndent3"/>
        <w:ind w:left="360"/>
        <w:jc w:val="both"/>
        <w:rPr>
          <w:rFonts w:ascii="Times New Roman" w:hAnsi="Times New Roman" w:cs="Times New Roman"/>
          <w:color w:val="000000"/>
        </w:rPr>
      </w:pPr>
    </w:p>
    <w:p w:rsidR="00C748FB" w:rsidRPr="004F4BD6" w:rsidRDefault="00C748FB" w:rsidP="007F30EE">
      <w:pPr>
        <w:pStyle w:val="BodyTextIndent3"/>
        <w:ind w:left="360"/>
        <w:jc w:val="both"/>
        <w:rPr>
          <w:rFonts w:ascii="Times New Roman" w:hAnsi="Times New Roman" w:cs="Times New Roman"/>
          <w:color w:val="000000"/>
        </w:rPr>
      </w:pPr>
    </w:p>
    <w:p w:rsidR="00C748FB" w:rsidRPr="004F4BD6" w:rsidRDefault="00C748FB" w:rsidP="007F30EE">
      <w:pPr>
        <w:pStyle w:val="BodyTextIndent3"/>
        <w:ind w:left="360"/>
        <w:jc w:val="both"/>
        <w:rPr>
          <w:rFonts w:ascii="Times New Roman" w:hAnsi="Times New Roman" w:cs="Times New Roman"/>
          <w:color w:val="000000"/>
        </w:rPr>
      </w:pPr>
    </w:p>
    <w:p w:rsidR="00C748FB" w:rsidRPr="004F4BD6" w:rsidRDefault="00C748FB" w:rsidP="007F30EE">
      <w:pPr>
        <w:pStyle w:val="BodyTextIndent3"/>
        <w:ind w:left="360"/>
        <w:jc w:val="both"/>
        <w:rPr>
          <w:rFonts w:ascii="Times New Roman" w:hAnsi="Times New Roman" w:cs="Times New Roman"/>
          <w:color w:val="000000"/>
        </w:rPr>
      </w:pPr>
    </w:p>
    <w:p w:rsidR="00C748FB" w:rsidRPr="004F4BD6" w:rsidRDefault="00C748FB" w:rsidP="007F30EE">
      <w:pPr>
        <w:pStyle w:val="BodyTextIndent3"/>
        <w:ind w:left="360"/>
        <w:jc w:val="both"/>
        <w:rPr>
          <w:rFonts w:ascii="Times New Roman" w:hAnsi="Times New Roman" w:cs="Times New Roman"/>
          <w:color w:val="000000"/>
        </w:rPr>
      </w:pPr>
    </w:p>
    <w:p w:rsidR="00C748FB" w:rsidRPr="004F4BD6" w:rsidRDefault="00C748FB" w:rsidP="007F30EE">
      <w:pPr>
        <w:pStyle w:val="BodyTextIndent3"/>
        <w:ind w:left="360"/>
        <w:jc w:val="both"/>
        <w:rPr>
          <w:rFonts w:ascii="Times New Roman" w:hAnsi="Times New Roman" w:cs="Times New Roman"/>
          <w:color w:val="000000"/>
        </w:rPr>
      </w:pPr>
    </w:p>
    <w:p w:rsidR="00C748FB" w:rsidRPr="004F4BD6" w:rsidRDefault="00C748FB" w:rsidP="007F30EE">
      <w:pPr>
        <w:pStyle w:val="BodyTextIndent3"/>
        <w:ind w:left="360"/>
        <w:jc w:val="both"/>
        <w:rPr>
          <w:rFonts w:ascii="Times New Roman" w:hAnsi="Times New Roman" w:cs="Times New Roman"/>
          <w:color w:val="000000"/>
        </w:rPr>
      </w:pPr>
    </w:p>
    <w:p w:rsidR="0007199D" w:rsidRPr="004F4BD6" w:rsidRDefault="0007199D" w:rsidP="007F30EE">
      <w:pPr>
        <w:pStyle w:val="BodyTextIndent3"/>
        <w:ind w:left="360"/>
        <w:jc w:val="both"/>
        <w:rPr>
          <w:rFonts w:ascii="Times New Roman" w:hAnsi="Times New Roman" w:cs="Times New Roman"/>
          <w:color w:val="000000"/>
        </w:rPr>
      </w:pPr>
    </w:p>
    <w:p w:rsidR="00C748FB" w:rsidRPr="004F4BD6" w:rsidRDefault="00C748FB" w:rsidP="007F30EE">
      <w:pPr>
        <w:pStyle w:val="BodyTextIndent3"/>
        <w:ind w:left="360"/>
        <w:jc w:val="both"/>
        <w:rPr>
          <w:rFonts w:ascii="Times New Roman" w:hAnsi="Times New Roman" w:cs="Times New Roman"/>
          <w:color w:val="000000"/>
        </w:rPr>
      </w:pPr>
    </w:p>
    <w:p w:rsidR="00C748FB" w:rsidRPr="004F4BD6" w:rsidRDefault="00C748FB" w:rsidP="007F30EE">
      <w:pPr>
        <w:pStyle w:val="BodyTextIndent3"/>
        <w:ind w:left="360"/>
        <w:jc w:val="both"/>
        <w:rPr>
          <w:rFonts w:ascii="Times New Roman" w:hAnsi="Times New Roman" w:cs="Times New Roman"/>
          <w:color w:val="000000"/>
        </w:rPr>
      </w:pPr>
    </w:p>
    <w:p w:rsidR="00C748FB" w:rsidRPr="004F4BD6" w:rsidRDefault="00C748FB" w:rsidP="007F30EE">
      <w:pPr>
        <w:pStyle w:val="BodyTextIndent3"/>
        <w:ind w:left="360"/>
        <w:jc w:val="both"/>
        <w:rPr>
          <w:rFonts w:ascii="Times New Roman" w:hAnsi="Times New Roman" w:cs="Times New Roman"/>
          <w:color w:val="000000"/>
        </w:rPr>
      </w:pPr>
    </w:p>
    <w:p w:rsidR="00CD13B3" w:rsidRPr="004F4BD6" w:rsidRDefault="00CD13B3" w:rsidP="00CD13B3">
      <w:pPr>
        <w:pStyle w:val="BodyTextIndent3"/>
        <w:ind w:left="360"/>
        <w:jc w:val="center"/>
        <w:rPr>
          <w:rFonts w:ascii="Times New Roman" w:hAnsi="Times New Roman" w:cs="Times New Roman"/>
          <w:b/>
          <w:color w:val="000000"/>
        </w:rPr>
      </w:pPr>
      <w:r w:rsidRPr="004F4BD6">
        <w:rPr>
          <w:rFonts w:ascii="Times New Roman" w:hAnsi="Times New Roman" w:cs="Times New Roman"/>
          <w:b/>
          <w:color w:val="000000"/>
        </w:rPr>
        <w:t>Figure 7. B-Tree with m=5</w:t>
      </w:r>
    </w:p>
    <w:p w:rsidR="00CD13B3" w:rsidRPr="004F4BD6" w:rsidRDefault="00CD13B3" w:rsidP="007F30EE">
      <w:pPr>
        <w:pStyle w:val="BodyTextIndent3"/>
        <w:ind w:left="360"/>
        <w:jc w:val="both"/>
        <w:rPr>
          <w:rFonts w:ascii="Times New Roman" w:hAnsi="Times New Roman" w:cs="Times New Roman"/>
          <w:color w:val="000000"/>
        </w:rPr>
      </w:pPr>
      <w:r w:rsidRPr="004F4BD6">
        <w:rPr>
          <w:rFonts w:ascii="Times New Roman" w:hAnsi="Times New Roman" w:cs="Times New Roman"/>
          <w:sz w:val="22"/>
          <w:szCs w:val="22"/>
        </w:rPr>
        <w:t xml:space="preserve">We join together the current node and its more populous neighbour to form a combined node - and we must also include in the combined node the value in the parent node that is in between these two nodes. Key of current node is </w:t>
      </w:r>
      <w:r w:rsidRPr="00C57D68">
        <w:rPr>
          <w:rFonts w:ascii="Times New Roman" w:hAnsi="Times New Roman" w:cs="Times New Roman"/>
          <w:b/>
          <w:sz w:val="22"/>
          <w:szCs w:val="22"/>
        </w:rPr>
        <w:t xml:space="preserve">7, </w:t>
      </w:r>
      <w:r w:rsidR="009F5D4B" w:rsidRPr="00C57D68">
        <w:rPr>
          <w:rFonts w:ascii="Times New Roman" w:hAnsi="Times New Roman" w:cs="Times New Roman"/>
          <w:b/>
          <w:sz w:val="22"/>
          <w:szCs w:val="22"/>
        </w:rPr>
        <w:t xml:space="preserve">10, </w:t>
      </w:r>
      <w:r w:rsidR="009F5D4B" w:rsidRPr="00C57D68">
        <w:rPr>
          <w:rFonts w:ascii="Times New Roman" w:hAnsi="Times New Roman" w:cs="Times New Roman"/>
          <w:b/>
          <w:color w:val="FF0000"/>
          <w:sz w:val="22"/>
          <w:szCs w:val="22"/>
        </w:rPr>
        <w:t xml:space="preserve">17, </w:t>
      </w:r>
      <w:r w:rsidRPr="00C57D68">
        <w:rPr>
          <w:rFonts w:ascii="Times New Roman" w:hAnsi="Times New Roman" w:cs="Times New Roman"/>
          <w:b/>
          <w:color w:val="FF0000"/>
          <w:sz w:val="22"/>
          <w:szCs w:val="22"/>
        </w:rPr>
        <w:t>22</w:t>
      </w:r>
      <w:r w:rsidRPr="00C57D68">
        <w:rPr>
          <w:rFonts w:ascii="Times New Roman" w:hAnsi="Times New Roman" w:cs="Times New Roman"/>
          <w:b/>
          <w:sz w:val="22"/>
          <w:szCs w:val="22"/>
        </w:rPr>
        <w:t>, 44,</w:t>
      </w:r>
      <w:r w:rsidR="009F5D4B" w:rsidRPr="00C57D68">
        <w:rPr>
          <w:rFonts w:ascii="Times New Roman" w:hAnsi="Times New Roman" w:cs="Times New Roman"/>
          <w:b/>
          <w:sz w:val="22"/>
          <w:szCs w:val="22"/>
        </w:rPr>
        <w:t>45</w:t>
      </w:r>
      <w:r w:rsidR="009F5D4B" w:rsidRPr="004F4BD6">
        <w:rPr>
          <w:rFonts w:ascii="Times New Roman" w:hAnsi="Times New Roman" w:cs="Times New Roman"/>
          <w:sz w:val="22"/>
          <w:szCs w:val="22"/>
        </w:rPr>
        <w:t xml:space="preserve">. </w:t>
      </w:r>
    </w:p>
    <w:p w:rsidR="00CD13B3" w:rsidRPr="004F4BD6" w:rsidRDefault="00CD13B3" w:rsidP="007F30EE">
      <w:pPr>
        <w:pStyle w:val="BodyTextIndent3"/>
        <w:ind w:left="360"/>
        <w:jc w:val="both"/>
        <w:rPr>
          <w:rFonts w:ascii="Times New Roman" w:hAnsi="Times New Roman" w:cs="Times New Roman"/>
          <w:color w:val="000000"/>
        </w:rPr>
      </w:pPr>
    </w:p>
    <w:p w:rsidR="00C748FB" w:rsidRPr="004F4BD6" w:rsidRDefault="00935EEC" w:rsidP="007F30EE">
      <w:pPr>
        <w:pStyle w:val="BodyTextIndent3"/>
        <w:ind w:left="360"/>
        <w:jc w:val="both"/>
        <w:rPr>
          <w:rFonts w:ascii="Times New Roman" w:hAnsi="Times New Roman" w:cs="Times New Roman"/>
          <w:color w:val="000000"/>
        </w:rPr>
      </w:pPr>
      <w:r>
        <w:rPr>
          <w:rFonts w:ascii="Times New Roman" w:hAnsi="Times New Roman" w:cs="Times New Roman"/>
          <w:noProof/>
          <w:color w:val="000000"/>
        </w:rPr>
        <w:pict>
          <v:group id="_x0000_s3018" style="position:absolute;left:0;text-align:left;margin-left:95.55pt;margin-top:2.65pt;width:279.65pt;height:186.35pt;z-index:251968512" coordorigin="2871,4684" coordsize="4728,3380">
            <v:group id="_x0000_s3019" style="position:absolute;left:4445;top:4684;width:2043;height:680" coordorigin="4761,9364" coordsize="2160,680">
              <v:shape id="_x0000_s3020" type="#_x0000_t202" style="position:absolute;left:4761;top:9364;width:540;height:340">
                <v:textbox style="mso-next-textbox:#_x0000_s3020">
                  <w:txbxContent>
                    <w:p w:rsidR="00102BD1" w:rsidRPr="00685754" w:rsidRDefault="00102BD1" w:rsidP="00CD13B3">
                      <w:pPr>
                        <w:jc w:val="center"/>
                      </w:pPr>
                      <w:r>
                        <w:t>5</w:t>
                      </w:r>
                    </w:p>
                  </w:txbxContent>
                </v:textbox>
              </v:shape>
              <v:shape id="_x0000_s3021" type="#_x0000_t202" style="position:absolute;left:5301;top:9364;width:540;height:340">
                <v:textbox style="mso-next-textbox:#_x0000_s3021">
                  <w:txbxContent>
                    <w:p w:rsidR="00102BD1" w:rsidRPr="00685754" w:rsidRDefault="00102BD1" w:rsidP="00CD13B3">
                      <w:pPr>
                        <w:jc w:val="center"/>
                      </w:pPr>
                      <w:r>
                        <w:t>17</w:t>
                      </w:r>
                    </w:p>
                  </w:txbxContent>
                </v:textbox>
              </v:shape>
              <v:shape id="_x0000_s3022" type="#_x0000_t202" style="position:absolute;left:5841;top:9364;width:540;height:340">
                <v:textbox style="mso-next-textbox:#_x0000_s3022">
                  <w:txbxContent>
                    <w:p w:rsidR="00102BD1" w:rsidRPr="00D87F4E" w:rsidRDefault="00102BD1" w:rsidP="00CD13B3">
                      <w:r>
                        <w:t>50</w:t>
                      </w:r>
                    </w:p>
                  </w:txbxContent>
                </v:textbox>
              </v:shape>
              <v:shape id="_x0000_s3023" type="#_x0000_t202" style="position:absolute;left:6381;top:9364;width:540;height:340">
                <v:textbox style="mso-next-textbox:#_x0000_s3023">
                  <w:txbxContent>
                    <w:p w:rsidR="00102BD1" w:rsidRPr="00D87F4E" w:rsidRDefault="00102BD1" w:rsidP="00CD13B3"/>
                  </w:txbxContent>
                </v:textbox>
              </v:shape>
              <v:group id="_x0000_s3024" style="position:absolute;left:4761;top:9704;width:2160;height:340" coordorigin="4761,9704" coordsize="1800,340">
                <v:shape id="_x0000_s3025" type="#_x0000_t202" style="position:absolute;left:5121;top:9704;width:360;height:340">
                  <v:textbox style="mso-next-textbox:#_x0000_s3025">
                    <w:txbxContent>
                      <w:p w:rsidR="00102BD1" w:rsidRPr="00685754" w:rsidRDefault="00102BD1" w:rsidP="00CD13B3"/>
                    </w:txbxContent>
                  </v:textbox>
                </v:shape>
                <v:shape id="_x0000_s3026" type="#_x0000_t202" style="position:absolute;left:4761;top:9704;width:360;height:340">
                  <v:textbox style="mso-next-textbox:#_x0000_s3026">
                    <w:txbxContent>
                      <w:p w:rsidR="00102BD1" w:rsidRPr="00685754" w:rsidRDefault="00102BD1" w:rsidP="00CD13B3"/>
                    </w:txbxContent>
                  </v:textbox>
                </v:shape>
                <v:shape id="_x0000_s3027" type="#_x0000_t202" style="position:absolute;left:5481;top:9704;width:360;height:340">
                  <v:textbox style="mso-next-textbox:#_x0000_s3027">
                    <w:txbxContent>
                      <w:p w:rsidR="00102BD1" w:rsidRPr="00685754" w:rsidRDefault="00102BD1" w:rsidP="00CD13B3"/>
                    </w:txbxContent>
                  </v:textbox>
                </v:shape>
                <v:shape id="_x0000_s3028" type="#_x0000_t202" style="position:absolute;left:6201;top:9704;width:360;height:340">
                  <v:textbox style="mso-next-textbox:#_x0000_s3028">
                    <w:txbxContent>
                      <w:p w:rsidR="00102BD1" w:rsidRPr="00685754" w:rsidRDefault="00102BD1" w:rsidP="00CD13B3"/>
                    </w:txbxContent>
                  </v:textbox>
                </v:shape>
                <v:shape id="_x0000_s3029" type="#_x0000_t202" style="position:absolute;left:5841;top:9704;width:360;height:340">
                  <v:textbox style="mso-next-textbox:#_x0000_s3029">
                    <w:txbxContent>
                      <w:p w:rsidR="00102BD1" w:rsidRPr="00685754" w:rsidRDefault="00102BD1" w:rsidP="00CD13B3"/>
                    </w:txbxContent>
                  </v:textbox>
                </v:shape>
              </v:group>
            </v:group>
            <v:group id="_x0000_s3030" style="position:absolute;left:5556;top:6139;width:2043;height:680" coordorigin="4761,9364" coordsize="2160,680">
              <v:shape id="_x0000_s3031" type="#_x0000_t202" style="position:absolute;left:4761;top:9364;width:540;height:340">
                <v:textbox style="mso-next-textbox:#_x0000_s3031">
                  <w:txbxContent>
                    <w:p w:rsidR="00102BD1" w:rsidRPr="00685754" w:rsidRDefault="00102BD1" w:rsidP="00CD13B3">
                      <w:pPr>
                        <w:jc w:val="center"/>
                      </w:pPr>
                      <w:r>
                        <w:t>55</w:t>
                      </w:r>
                    </w:p>
                  </w:txbxContent>
                </v:textbox>
              </v:shape>
              <v:shape id="_x0000_s3032" type="#_x0000_t202" style="position:absolute;left:5301;top:9364;width:540;height:340">
                <v:textbox style="mso-next-textbox:#_x0000_s3032">
                  <w:txbxContent>
                    <w:p w:rsidR="00102BD1" w:rsidRPr="00685754" w:rsidRDefault="00102BD1" w:rsidP="00CD13B3">
                      <w:pPr>
                        <w:jc w:val="center"/>
                      </w:pPr>
                      <w:r>
                        <w:t>66</w:t>
                      </w:r>
                    </w:p>
                  </w:txbxContent>
                </v:textbox>
              </v:shape>
              <v:shape id="_x0000_s3033" type="#_x0000_t202" style="position:absolute;left:5841;top:9364;width:540;height:340">
                <v:textbox style="mso-next-textbox:#_x0000_s3033">
                  <w:txbxContent>
                    <w:p w:rsidR="00102BD1" w:rsidRPr="00685754" w:rsidRDefault="00102BD1" w:rsidP="00CD13B3">
                      <w:pPr>
                        <w:jc w:val="center"/>
                      </w:pPr>
                      <w:r>
                        <w:t>68</w:t>
                      </w:r>
                    </w:p>
                  </w:txbxContent>
                </v:textbox>
              </v:shape>
              <v:shape id="_x0000_s3034" type="#_x0000_t202" style="position:absolute;left:6381;top:9364;width:540;height:340">
                <v:textbox style="mso-next-textbox:#_x0000_s3034">
                  <w:txbxContent>
                    <w:p w:rsidR="00102BD1" w:rsidRPr="00685754" w:rsidRDefault="00102BD1" w:rsidP="00CD13B3">
                      <w:pPr>
                        <w:jc w:val="center"/>
                      </w:pPr>
                      <w:r>
                        <w:t>70</w:t>
                      </w:r>
                    </w:p>
                  </w:txbxContent>
                </v:textbox>
              </v:shape>
              <v:group id="_x0000_s3035" style="position:absolute;left:4761;top:9704;width:2160;height:340" coordorigin="4761,9704" coordsize="1800,340">
                <v:shape id="_x0000_s3036" type="#_x0000_t202" style="position:absolute;left:5121;top:9704;width:360;height:340">
                  <v:textbox style="mso-next-textbox:#_x0000_s3036">
                    <w:txbxContent>
                      <w:p w:rsidR="00102BD1" w:rsidRPr="00685754" w:rsidRDefault="00102BD1" w:rsidP="00CD13B3"/>
                    </w:txbxContent>
                  </v:textbox>
                </v:shape>
                <v:shape id="_x0000_s3037" type="#_x0000_t202" style="position:absolute;left:4761;top:9704;width:360;height:340">
                  <v:textbox style="mso-next-textbox:#_x0000_s3037">
                    <w:txbxContent>
                      <w:p w:rsidR="00102BD1" w:rsidRPr="00685754" w:rsidRDefault="00102BD1" w:rsidP="00CD13B3"/>
                    </w:txbxContent>
                  </v:textbox>
                </v:shape>
                <v:shape id="_x0000_s3038" type="#_x0000_t202" style="position:absolute;left:5481;top:9704;width:360;height:340">
                  <v:textbox style="mso-next-textbox:#_x0000_s3038">
                    <w:txbxContent>
                      <w:p w:rsidR="00102BD1" w:rsidRPr="00685754" w:rsidRDefault="00102BD1" w:rsidP="00CD13B3"/>
                    </w:txbxContent>
                  </v:textbox>
                </v:shape>
                <v:shape id="_x0000_s3039" type="#_x0000_t202" style="position:absolute;left:6201;top:9704;width:360;height:340">
                  <v:textbox style="mso-next-textbox:#_x0000_s3039">
                    <w:txbxContent>
                      <w:p w:rsidR="00102BD1" w:rsidRPr="00685754" w:rsidRDefault="00102BD1" w:rsidP="00CD13B3"/>
                    </w:txbxContent>
                  </v:textbox>
                </v:shape>
                <v:shape id="_x0000_s3040" type="#_x0000_t202" style="position:absolute;left:5841;top:9704;width:360;height:340">
                  <v:textbox style="mso-next-textbox:#_x0000_s3040">
                    <w:txbxContent>
                      <w:p w:rsidR="00102BD1" w:rsidRPr="00685754" w:rsidRDefault="00102BD1" w:rsidP="00CD13B3"/>
                    </w:txbxContent>
                  </v:textbox>
                </v:shape>
              </v:group>
            </v:group>
            <v:group id="_x0000_s3041" style="position:absolute;left:2871;top:7384;width:2043;height:680" coordorigin="4761,9364" coordsize="2160,680">
              <v:shape id="_x0000_s3042" type="#_x0000_t202" style="position:absolute;left:4761;top:9364;width:540;height:340">
                <v:textbox style="mso-next-textbox:#_x0000_s3042">
                  <w:txbxContent>
                    <w:p w:rsidR="00102BD1" w:rsidRPr="00CD13B3" w:rsidRDefault="00102BD1" w:rsidP="00CD13B3">
                      <w:pPr>
                        <w:rPr>
                          <w:lang w:val="en-IN"/>
                        </w:rPr>
                      </w:pPr>
                      <w:r>
                        <w:rPr>
                          <w:lang w:val="en-IN"/>
                        </w:rPr>
                        <w:t>7</w:t>
                      </w:r>
                    </w:p>
                  </w:txbxContent>
                </v:textbox>
              </v:shape>
              <v:shape id="_x0000_s3043" type="#_x0000_t202" style="position:absolute;left:5301;top:9364;width:540;height:340">
                <v:textbox style="mso-next-textbox:#_x0000_s3043">
                  <w:txbxContent>
                    <w:p w:rsidR="00102BD1" w:rsidRPr="00CD13B3" w:rsidRDefault="00102BD1" w:rsidP="00CD13B3">
                      <w:pPr>
                        <w:rPr>
                          <w:lang w:val="en-IN"/>
                        </w:rPr>
                      </w:pPr>
                      <w:r>
                        <w:rPr>
                          <w:lang w:val="en-IN"/>
                        </w:rPr>
                        <w:t>10</w:t>
                      </w:r>
                    </w:p>
                  </w:txbxContent>
                </v:textbox>
              </v:shape>
              <v:shape id="_x0000_s3044" type="#_x0000_t202" style="position:absolute;left:5841;top:9364;width:540;height:340">
                <v:textbox style="mso-next-textbox:#_x0000_s3044">
                  <w:txbxContent>
                    <w:p w:rsidR="00102BD1" w:rsidRPr="00685754" w:rsidRDefault="00102BD1" w:rsidP="00CD13B3">
                      <w:pPr>
                        <w:jc w:val="center"/>
                      </w:pPr>
                    </w:p>
                  </w:txbxContent>
                </v:textbox>
              </v:shape>
              <v:shape id="_x0000_s3045" type="#_x0000_t202" style="position:absolute;left:6381;top:9364;width:540;height:340">
                <v:textbox style="mso-next-textbox:#_x0000_s3045">
                  <w:txbxContent>
                    <w:p w:rsidR="00102BD1" w:rsidRPr="00685754" w:rsidRDefault="00102BD1" w:rsidP="00CD13B3">
                      <w:pPr>
                        <w:jc w:val="center"/>
                      </w:pPr>
                    </w:p>
                  </w:txbxContent>
                </v:textbox>
              </v:shape>
              <v:group id="_x0000_s3046" style="position:absolute;left:4761;top:9704;width:2160;height:340" coordorigin="4761,9704" coordsize="1800,340">
                <v:shape id="_x0000_s3047" type="#_x0000_t202" style="position:absolute;left:5121;top:9704;width:360;height:340">
                  <v:textbox style="mso-next-textbox:#_x0000_s3047">
                    <w:txbxContent>
                      <w:p w:rsidR="00102BD1" w:rsidRPr="00685754" w:rsidRDefault="00102BD1" w:rsidP="00CD13B3"/>
                    </w:txbxContent>
                  </v:textbox>
                </v:shape>
                <v:shape id="_x0000_s3048" type="#_x0000_t202" style="position:absolute;left:4761;top:9704;width:360;height:340">
                  <v:textbox style="mso-next-textbox:#_x0000_s3048">
                    <w:txbxContent>
                      <w:p w:rsidR="00102BD1" w:rsidRPr="00685754" w:rsidRDefault="00102BD1" w:rsidP="00CD13B3"/>
                    </w:txbxContent>
                  </v:textbox>
                </v:shape>
                <v:shape id="_x0000_s3049" type="#_x0000_t202" style="position:absolute;left:5481;top:9704;width:360;height:340">
                  <v:textbox style="mso-next-textbox:#_x0000_s3049">
                    <w:txbxContent>
                      <w:p w:rsidR="00102BD1" w:rsidRPr="00685754" w:rsidRDefault="00102BD1" w:rsidP="00CD13B3"/>
                    </w:txbxContent>
                  </v:textbox>
                </v:shape>
                <v:shape id="_x0000_s3050" type="#_x0000_t202" style="position:absolute;left:6201;top:9704;width:360;height:340">
                  <v:textbox style="mso-next-textbox:#_x0000_s3050">
                    <w:txbxContent>
                      <w:p w:rsidR="00102BD1" w:rsidRPr="00685754" w:rsidRDefault="00102BD1" w:rsidP="00CD13B3"/>
                    </w:txbxContent>
                  </v:textbox>
                </v:shape>
                <v:shape id="_x0000_s3051" type="#_x0000_t202" style="position:absolute;left:5841;top:9704;width:360;height:340">
                  <v:textbox style="mso-next-textbox:#_x0000_s3051">
                    <w:txbxContent>
                      <w:p w:rsidR="00102BD1" w:rsidRPr="00685754" w:rsidRDefault="00102BD1" w:rsidP="00CD13B3"/>
                    </w:txbxContent>
                  </v:textbox>
                </v:shape>
              </v:group>
            </v:group>
            <v:group id="_x0000_s3052" style="position:absolute;left:2913;top:6164;width:2043;height:680" coordorigin="4761,9364" coordsize="2160,680">
              <v:shape id="_x0000_s3053" type="#_x0000_t202" style="position:absolute;left:4761;top:9364;width:540;height:340">
                <v:textbox style="mso-next-textbox:#_x0000_s3053">
                  <w:txbxContent>
                    <w:p w:rsidR="00102BD1" w:rsidRPr="00685754" w:rsidRDefault="00102BD1" w:rsidP="00CD13B3">
                      <w:pPr>
                        <w:jc w:val="center"/>
                      </w:pPr>
                      <w:r>
                        <w:t>2</w:t>
                      </w:r>
                    </w:p>
                  </w:txbxContent>
                </v:textbox>
              </v:shape>
              <v:shape id="_x0000_s3054" type="#_x0000_t202" style="position:absolute;left:5301;top:9364;width:540;height:340">
                <v:textbox style="mso-next-textbox:#_x0000_s3054">
                  <w:txbxContent>
                    <w:p w:rsidR="00102BD1" w:rsidRPr="00685754" w:rsidRDefault="00102BD1" w:rsidP="00CD13B3">
                      <w:pPr>
                        <w:jc w:val="center"/>
                      </w:pPr>
                      <w:r>
                        <w:t>3</w:t>
                      </w:r>
                    </w:p>
                  </w:txbxContent>
                </v:textbox>
              </v:shape>
              <v:shape id="_x0000_s3055" type="#_x0000_t202" style="position:absolute;left:5841;top:9364;width:540;height:340">
                <v:textbox style="mso-next-textbox:#_x0000_s3055">
                  <w:txbxContent>
                    <w:p w:rsidR="00102BD1" w:rsidRPr="00685754" w:rsidRDefault="00102BD1" w:rsidP="00CD13B3">
                      <w:pPr>
                        <w:jc w:val="center"/>
                      </w:pPr>
                    </w:p>
                  </w:txbxContent>
                </v:textbox>
              </v:shape>
              <v:shape id="_x0000_s3056" type="#_x0000_t202" style="position:absolute;left:6381;top:9364;width:540;height:340">
                <v:textbox style="mso-next-textbox:#_x0000_s3056">
                  <w:txbxContent>
                    <w:p w:rsidR="00102BD1" w:rsidRPr="00685754" w:rsidRDefault="00102BD1" w:rsidP="00CD13B3">
                      <w:pPr>
                        <w:jc w:val="center"/>
                      </w:pPr>
                    </w:p>
                  </w:txbxContent>
                </v:textbox>
              </v:shape>
              <v:group id="_x0000_s3057" style="position:absolute;left:4761;top:9704;width:2160;height:340" coordorigin="4761,9704" coordsize="1800,340">
                <v:shape id="_x0000_s3058" type="#_x0000_t202" style="position:absolute;left:5121;top:9704;width:360;height:340">
                  <v:textbox style="mso-next-textbox:#_x0000_s3058">
                    <w:txbxContent>
                      <w:p w:rsidR="00102BD1" w:rsidRPr="00685754" w:rsidRDefault="00102BD1" w:rsidP="00CD13B3"/>
                    </w:txbxContent>
                  </v:textbox>
                </v:shape>
                <v:shape id="_x0000_s3059" type="#_x0000_t202" style="position:absolute;left:4761;top:9704;width:360;height:340">
                  <v:textbox style="mso-next-textbox:#_x0000_s3059">
                    <w:txbxContent>
                      <w:p w:rsidR="00102BD1" w:rsidRPr="00685754" w:rsidRDefault="00102BD1" w:rsidP="00CD13B3"/>
                    </w:txbxContent>
                  </v:textbox>
                </v:shape>
                <v:shape id="_x0000_s3060" type="#_x0000_t202" style="position:absolute;left:5481;top:9704;width:360;height:340">
                  <v:textbox style="mso-next-textbox:#_x0000_s3060">
                    <w:txbxContent>
                      <w:p w:rsidR="00102BD1" w:rsidRPr="00685754" w:rsidRDefault="00102BD1" w:rsidP="00CD13B3"/>
                    </w:txbxContent>
                  </v:textbox>
                </v:shape>
                <v:shape id="_x0000_s3061" type="#_x0000_t202" style="position:absolute;left:6201;top:9704;width:360;height:340">
                  <v:textbox style="mso-next-textbox:#_x0000_s3061">
                    <w:txbxContent>
                      <w:p w:rsidR="00102BD1" w:rsidRPr="00685754" w:rsidRDefault="00102BD1" w:rsidP="00CD13B3"/>
                    </w:txbxContent>
                  </v:textbox>
                </v:shape>
                <v:shape id="_x0000_s3062" type="#_x0000_t202" style="position:absolute;left:5841;top:9704;width:360;height:340">
                  <v:textbox style="mso-next-textbox:#_x0000_s3062">
                    <w:txbxContent>
                      <w:p w:rsidR="00102BD1" w:rsidRPr="00685754" w:rsidRDefault="00102BD1" w:rsidP="00CD13B3"/>
                    </w:txbxContent>
                  </v:textbox>
                </v:shape>
              </v:group>
            </v:group>
            <v:shape id="_x0000_s3063" style="position:absolute;left:5841;top:5239;width:720;height:900;mso-wrap-style:square;mso-wrap-distance-left:9pt;mso-wrap-distance-top:0;mso-wrap-distance-right:9pt;mso-wrap-distance-bottom:0;mso-position-horizontal:absolute;mso-position-horizontal-relative:text;mso-position-vertical:absolute;mso-position-vertical-relative:text;v-text-anchor:top" coordsize="1980,900" path="m,l,360r1980,l1980,900e" filled="f">
              <v:stroke startarrow="oval" endarrow="block"/>
              <v:path arrowok="t"/>
            </v:shape>
            <v:shape id="_x0000_s3064" style="position:absolute;left:3936;top:5269;width:754;height:900;mso-wrap-style:square;mso-wrap-distance-left:9pt;mso-wrap-distance-top:0;mso-wrap-distance-right:9pt;mso-wrap-distance-bottom:0;mso-position-horizontal:absolute;mso-position-horizontal-relative:text;mso-position-vertical:absolute;mso-position-vertical-relative:text;v-text-anchor:top" coordsize="1620,900" path="m1620,r,360l,360,,900e" filled="f">
              <v:stroke startarrow="oval" endarrow="block"/>
              <v:path arrowok="t"/>
            </v:shape>
            <v:group id="_x0000_s3065" style="position:absolute;left:5481;top:7384;width:2043;height:680" coordorigin="4761,9364" coordsize="2160,680">
              <v:shape id="_x0000_s3066" type="#_x0000_t202" style="position:absolute;left:4761;top:9364;width:540;height:340">
                <v:textbox style="mso-next-textbox:#_x0000_s3066">
                  <w:txbxContent>
                    <w:p w:rsidR="00102BD1" w:rsidRPr="00CD13B3" w:rsidRDefault="00102BD1" w:rsidP="00CD13B3">
                      <w:pPr>
                        <w:jc w:val="center"/>
                        <w:rPr>
                          <w:lang w:val="en-IN"/>
                        </w:rPr>
                      </w:pPr>
                      <w:r>
                        <w:rPr>
                          <w:lang w:val="en-IN"/>
                        </w:rPr>
                        <w:t>22</w:t>
                      </w:r>
                    </w:p>
                  </w:txbxContent>
                </v:textbox>
              </v:shape>
              <v:shape id="_x0000_s3067" type="#_x0000_t202" style="position:absolute;left:5301;top:9364;width:540;height:340">
                <v:textbox style="mso-next-textbox:#_x0000_s3067">
                  <w:txbxContent>
                    <w:p w:rsidR="00102BD1" w:rsidRPr="00CD13B3" w:rsidRDefault="00102BD1" w:rsidP="00CD13B3">
                      <w:pPr>
                        <w:rPr>
                          <w:lang w:val="en-IN"/>
                        </w:rPr>
                      </w:pPr>
                      <w:r>
                        <w:rPr>
                          <w:lang w:val="en-IN"/>
                        </w:rPr>
                        <w:t>44</w:t>
                      </w:r>
                      <w:r>
                        <w:rPr>
                          <w:lang w:val="en-IN"/>
                        </w:rPr>
                        <w:tab/>
                      </w:r>
                    </w:p>
                  </w:txbxContent>
                </v:textbox>
              </v:shape>
              <v:shape id="_x0000_s3068" type="#_x0000_t202" style="position:absolute;left:5841;top:9364;width:540;height:340">
                <v:textbox style="mso-next-textbox:#_x0000_s3068">
                  <w:txbxContent>
                    <w:p w:rsidR="00102BD1" w:rsidRPr="00CD13B3" w:rsidRDefault="00102BD1" w:rsidP="00CD13B3">
                      <w:pPr>
                        <w:jc w:val="center"/>
                        <w:rPr>
                          <w:lang w:val="en-IN"/>
                        </w:rPr>
                      </w:pPr>
                      <w:r>
                        <w:rPr>
                          <w:lang w:val="en-IN"/>
                        </w:rPr>
                        <w:t>45</w:t>
                      </w:r>
                    </w:p>
                  </w:txbxContent>
                </v:textbox>
              </v:shape>
              <v:shape id="_x0000_s3069" type="#_x0000_t202" style="position:absolute;left:6381;top:9364;width:540;height:340">
                <v:textbox style="mso-next-textbox:#_x0000_s3069">
                  <w:txbxContent>
                    <w:p w:rsidR="00102BD1" w:rsidRPr="00CD13B3" w:rsidRDefault="00102BD1" w:rsidP="00CD13B3"/>
                  </w:txbxContent>
                </v:textbox>
              </v:shape>
              <v:group id="_x0000_s3070" style="position:absolute;left:4761;top:9704;width:2160;height:340" coordorigin="4761,9704" coordsize="1800,340">
                <v:shape id="_x0000_s3071" type="#_x0000_t202" style="position:absolute;left:5121;top:9704;width:360;height:340">
                  <v:textbox style="mso-next-textbox:#_x0000_s3071">
                    <w:txbxContent>
                      <w:p w:rsidR="00102BD1" w:rsidRPr="00685754" w:rsidRDefault="00102BD1" w:rsidP="00CD13B3"/>
                    </w:txbxContent>
                  </v:textbox>
                </v:shape>
                <v:shape id="_x0000_s3072" type="#_x0000_t202" style="position:absolute;left:4761;top:9704;width:360;height:340">
                  <v:textbox style="mso-next-textbox:#_x0000_s3072">
                    <w:txbxContent>
                      <w:p w:rsidR="00102BD1" w:rsidRPr="00685754" w:rsidRDefault="00102BD1" w:rsidP="00CD13B3"/>
                    </w:txbxContent>
                  </v:textbox>
                </v:shape>
                <v:shape id="_x0000_s3073" type="#_x0000_t202" style="position:absolute;left:5481;top:9704;width:360;height:340">
                  <v:textbox style="mso-next-textbox:#_x0000_s3073">
                    <w:txbxContent>
                      <w:p w:rsidR="00102BD1" w:rsidRPr="00685754" w:rsidRDefault="00102BD1" w:rsidP="00CD13B3"/>
                    </w:txbxContent>
                  </v:textbox>
                </v:shape>
                <v:shape id="_x0000_s3074" type="#_x0000_t202" style="position:absolute;left:6201;top:9704;width:360;height:340">
                  <v:textbox style="mso-next-textbox:#_x0000_s3074">
                    <w:txbxContent>
                      <w:p w:rsidR="00102BD1" w:rsidRPr="00685754" w:rsidRDefault="00102BD1" w:rsidP="00CD13B3"/>
                    </w:txbxContent>
                  </v:textbox>
                </v:shape>
                <v:shape id="_x0000_s3075" type="#_x0000_t202" style="position:absolute;left:5841;top:9704;width:360;height:340">
                  <v:textbox style="mso-next-textbox:#_x0000_s3075">
                    <w:txbxContent>
                      <w:p w:rsidR="00102BD1" w:rsidRPr="00685754" w:rsidRDefault="00102BD1" w:rsidP="00CD13B3"/>
                    </w:txbxContent>
                  </v:textbox>
                </v:shape>
              </v:group>
            </v:group>
            <v:shape id="_x0000_s3076" style="position:absolute;left:5421;top:5224;width:1080;height:2160;mso-wrap-style:square;mso-wrap-distance-left:9pt;mso-wrap-distance-top:0;mso-wrap-distance-right:9pt;mso-wrap-distance-bottom:0;mso-position-horizontal:absolute;mso-position-horizontal-relative:text;mso-position-vertical:absolute;mso-position-vertical-relative:text;v-text-anchor:top" coordsize="1080,2160" path="m,l,1800r1080,l1080,2160e" filled="f">
              <v:stroke startarrow="oval" endarrow="block"/>
              <v:path arrowok="t"/>
            </v:shape>
            <v:shape id="_x0000_s3077" style="position:absolute;left:3891;top:5224;width:1260;height:2160;flip:x;mso-wrap-style:square;mso-wrap-distance-left:9pt;mso-wrap-distance-top:0;mso-wrap-distance-right:9pt;mso-wrap-distance-bottom:0;mso-position-horizontal:absolute;mso-position-horizontal-relative:text;mso-position-vertical:absolute;mso-position-vertical-relative:text;v-text-anchor:top" coordsize="1080,2160" path="m,l,1800r1080,l1080,2160e" filled="f">
              <v:stroke startarrow="oval" endarrow="block"/>
              <v:path arrowok="t"/>
            </v:shape>
          </v:group>
        </w:pict>
      </w:r>
    </w:p>
    <w:p w:rsidR="00CD13B3" w:rsidRPr="004F4BD6" w:rsidRDefault="00CD13B3" w:rsidP="00C748FB">
      <w:pPr>
        <w:pStyle w:val="BodyTextIndent3"/>
        <w:ind w:left="360"/>
        <w:jc w:val="center"/>
        <w:rPr>
          <w:rFonts w:ascii="Times New Roman" w:hAnsi="Times New Roman" w:cs="Times New Roman"/>
          <w:b/>
          <w:color w:val="000000"/>
        </w:rPr>
      </w:pPr>
    </w:p>
    <w:p w:rsidR="00C748FB" w:rsidRPr="004F4BD6" w:rsidRDefault="00C748FB" w:rsidP="00C748FB">
      <w:pPr>
        <w:pStyle w:val="BodyTextIndent3"/>
        <w:ind w:left="360"/>
        <w:jc w:val="center"/>
        <w:rPr>
          <w:rFonts w:ascii="Times New Roman" w:hAnsi="Times New Roman" w:cs="Times New Roman"/>
          <w:color w:val="000000"/>
        </w:rPr>
      </w:pPr>
    </w:p>
    <w:p w:rsidR="009F5D4B" w:rsidRPr="004F4BD6" w:rsidRDefault="009F5D4B" w:rsidP="00C748FB">
      <w:pPr>
        <w:pStyle w:val="BodyTextIndent3"/>
        <w:ind w:left="360"/>
        <w:jc w:val="center"/>
        <w:rPr>
          <w:rFonts w:ascii="Times New Roman" w:hAnsi="Times New Roman" w:cs="Times New Roman"/>
          <w:color w:val="000000"/>
        </w:rPr>
      </w:pPr>
    </w:p>
    <w:p w:rsidR="009F5D4B" w:rsidRPr="004F4BD6" w:rsidRDefault="009F5D4B" w:rsidP="00C748FB">
      <w:pPr>
        <w:pStyle w:val="BodyTextIndent3"/>
        <w:ind w:left="360"/>
        <w:jc w:val="center"/>
        <w:rPr>
          <w:rFonts w:ascii="Times New Roman" w:hAnsi="Times New Roman" w:cs="Times New Roman"/>
          <w:color w:val="000000"/>
        </w:rPr>
      </w:pPr>
    </w:p>
    <w:p w:rsidR="009F5D4B" w:rsidRPr="004F4BD6" w:rsidRDefault="009F5D4B" w:rsidP="00C748FB">
      <w:pPr>
        <w:pStyle w:val="BodyTextIndent3"/>
        <w:ind w:left="360"/>
        <w:jc w:val="center"/>
        <w:rPr>
          <w:rFonts w:ascii="Times New Roman" w:hAnsi="Times New Roman" w:cs="Times New Roman"/>
          <w:color w:val="000000"/>
        </w:rPr>
      </w:pPr>
    </w:p>
    <w:p w:rsidR="009F5D4B" w:rsidRPr="004F4BD6" w:rsidRDefault="009F5D4B" w:rsidP="00C748FB">
      <w:pPr>
        <w:pStyle w:val="BodyTextIndent3"/>
        <w:ind w:left="360"/>
        <w:jc w:val="center"/>
        <w:rPr>
          <w:rFonts w:ascii="Times New Roman" w:hAnsi="Times New Roman" w:cs="Times New Roman"/>
          <w:color w:val="000000"/>
        </w:rPr>
      </w:pPr>
    </w:p>
    <w:p w:rsidR="009F5D4B" w:rsidRPr="004F4BD6" w:rsidRDefault="009F5D4B" w:rsidP="00C748FB">
      <w:pPr>
        <w:pStyle w:val="BodyTextIndent3"/>
        <w:ind w:left="360"/>
        <w:jc w:val="center"/>
        <w:rPr>
          <w:rFonts w:ascii="Times New Roman" w:hAnsi="Times New Roman" w:cs="Times New Roman"/>
          <w:color w:val="000000"/>
        </w:rPr>
      </w:pPr>
    </w:p>
    <w:p w:rsidR="009F5D4B" w:rsidRPr="004F4BD6" w:rsidRDefault="009F5D4B" w:rsidP="00C748FB">
      <w:pPr>
        <w:pStyle w:val="BodyTextIndent3"/>
        <w:ind w:left="360"/>
        <w:jc w:val="center"/>
        <w:rPr>
          <w:rFonts w:ascii="Times New Roman" w:hAnsi="Times New Roman" w:cs="Times New Roman"/>
          <w:color w:val="000000"/>
        </w:rPr>
      </w:pPr>
    </w:p>
    <w:p w:rsidR="009F5D4B" w:rsidRPr="004F4BD6" w:rsidRDefault="009F5D4B" w:rsidP="00C748FB">
      <w:pPr>
        <w:pStyle w:val="BodyTextIndent3"/>
        <w:ind w:left="360"/>
        <w:jc w:val="center"/>
        <w:rPr>
          <w:rFonts w:ascii="Times New Roman" w:hAnsi="Times New Roman" w:cs="Times New Roman"/>
          <w:color w:val="000000"/>
        </w:rPr>
      </w:pPr>
    </w:p>
    <w:p w:rsidR="009F5D4B" w:rsidRPr="004F4BD6" w:rsidRDefault="009F5D4B" w:rsidP="00C748FB">
      <w:pPr>
        <w:pStyle w:val="BodyTextIndent3"/>
        <w:ind w:left="360"/>
        <w:jc w:val="center"/>
        <w:rPr>
          <w:rFonts w:ascii="Times New Roman" w:hAnsi="Times New Roman" w:cs="Times New Roman"/>
          <w:color w:val="000000"/>
        </w:rPr>
      </w:pPr>
    </w:p>
    <w:p w:rsidR="009F5D4B" w:rsidRPr="004F4BD6" w:rsidRDefault="009F5D4B" w:rsidP="00C748FB">
      <w:pPr>
        <w:pStyle w:val="BodyTextIndent3"/>
        <w:ind w:left="360"/>
        <w:jc w:val="center"/>
        <w:rPr>
          <w:rFonts w:ascii="Times New Roman" w:hAnsi="Times New Roman" w:cs="Times New Roman"/>
          <w:color w:val="000000"/>
        </w:rPr>
      </w:pPr>
    </w:p>
    <w:p w:rsidR="009F5D4B" w:rsidRPr="004F4BD6" w:rsidRDefault="009F5D4B" w:rsidP="00C748FB">
      <w:pPr>
        <w:pStyle w:val="BodyTextIndent3"/>
        <w:ind w:left="360"/>
        <w:jc w:val="center"/>
        <w:rPr>
          <w:rFonts w:ascii="Times New Roman" w:hAnsi="Times New Roman" w:cs="Times New Roman"/>
          <w:color w:val="000000"/>
        </w:rPr>
      </w:pPr>
      <w:r w:rsidRPr="004F4BD6">
        <w:rPr>
          <w:rFonts w:ascii="Times New Roman" w:hAnsi="Times New Roman" w:cs="Times New Roman"/>
          <w:color w:val="000000"/>
        </w:rPr>
        <w:t>Figure 8.B-Tree after deletion of 6 from B-Tree in Figure 7.</w:t>
      </w:r>
    </w:p>
    <w:p w:rsidR="009F5D4B" w:rsidRPr="004F4BD6" w:rsidRDefault="009F5D4B" w:rsidP="009F5D4B">
      <w:pPr>
        <w:rPr>
          <w:rFonts w:ascii="Times New Roman" w:hAnsi="Times New Roman" w:cs="Times New Roman"/>
          <w:color w:val="000000"/>
        </w:rPr>
      </w:pPr>
      <w:r w:rsidRPr="004F4BD6">
        <w:rPr>
          <w:rFonts w:ascii="Times New Roman" w:hAnsi="Times New Roman" w:cs="Times New Roman"/>
          <w:color w:val="000000"/>
        </w:rPr>
        <w:t>When we delete a</w:t>
      </w:r>
      <w:r w:rsidR="00C57D68">
        <w:rPr>
          <w:rFonts w:ascii="Times New Roman" w:hAnsi="Times New Roman" w:cs="Times New Roman"/>
          <w:color w:val="000000"/>
        </w:rPr>
        <w:t xml:space="preserve"> key from</w:t>
      </w:r>
      <w:r w:rsidRPr="004F4BD6">
        <w:rPr>
          <w:rFonts w:ascii="Times New Roman" w:hAnsi="Times New Roman" w:cs="Times New Roman"/>
          <w:color w:val="000000"/>
        </w:rPr>
        <w:t xml:space="preserve"> node three cases arise. </w:t>
      </w:r>
    </w:p>
    <w:p w:rsidR="009F5D4B" w:rsidRPr="004F4BD6" w:rsidRDefault="009F5D4B" w:rsidP="009F5D4B">
      <w:pPr>
        <w:rPr>
          <w:rFonts w:ascii="Times New Roman" w:hAnsi="Times New Roman" w:cs="Times New Roman"/>
          <w:color w:val="000000"/>
        </w:rPr>
      </w:pPr>
      <w:r w:rsidRPr="004F4BD6">
        <w:rPr>
          <w:rFonts w:ascii="Times New Roman" w:hAnsi="Times New Roman" w:cs="Times New Roman"/>
          <w:b/>
          <w:color w:val="000000"/>
        </w:rPr>
        <w:t xml:space="preserve">Case 1: </w:t>
      </w:r>
      <w:r w:rsidRPr="004F4BD6">
        <w:rPr>
          <w:rFonts w:ascii="Times New Roman" w:hAnsi="Times New Roman" w:cs="Times New Roman"/>
          <w:color w:val="000000"/>
        </w:rPr>
        <w:t xml:space="preserve">The parent node contributes 1 value. </w:t>
      </w:r>
    </w:p>
    <w:p w:rsidR="009F5D4B" w:rsidRPr="004F4BD6" w:rsidRDefault="009F5D4B" w:rsidP="009F5D4B">
      <w:pPr>
        <w:rPr>
          <w:rFonts w:ascii="Times New Roman" w:hAnsi="Times New Roman" w:cs="Times New Roman"/>
          <w:color w:val="000000"/>
        </w:rPr>
      </w:pPr>
      <w:r w:rsidRPr="004F4BD6">
        <w:rPr>
          <w:rFonts w:ascii="Times New Roman" w:hAnsi="Times New Roman" w:cs="Times New Roman"/>
          <w:b/>
          <w:color w:val="000000"/>
        </w:rPr>
        <w:lastRenderedPageBreak/>
        <w:t xml:space="preserve">Case 2: </w:t>
      </w:r>
      <w:r w:rsidRPr="004F4BD6">
        <w:rPr>
          <w:rFonts w:ascii="Times New Roman" w:hAnsi="Times New Roman" w:cs="Times New Roman"/>
          <w:color w:val="000000"/>
        </w:rPr>
        <w:t xml:space="preserve">The node that underflowed contributes exactly (m-1)/2-1 values. </w:t>
      </w:r>
    </w:p>
    <w:p w:rsidR="009F5D4B" w:rsidRPr="004F4BD6" w:rsidRDefault="009F5D4B" w:rsidP="009F5D4B">
      <w:pPr>
        <w:rPr>
          <w:rFonts w:ascii="Times New Roman" w:hAnsi="Times New Roman" w:cs="Times New Roman"/>
          <w:color w:val="000000"/>
        </w:rPr>
      </w:pPr>
      <w:r w:rsidRPr="004F4BD6">
        <w:rPr>
          <w:rFonts w:ascii="Times New Roman" w:hAnsi="Times New Roman" w:cs="Times New Roman"/>
          <w:b/>
          <w:color w:val="000000"/>
        </w:rPr>
        <w:t xml:space="preserve">Case 3: </w:t>
      </w:r>
      <w:r w:rsidRPr="004F4BD6">
        <w:rPr>
          <w:rFonts w:ascii="Times New Roman" w:hAnsi="Times New Roman" w:cs="Times New Roman"/>
          <w:color w:val="000000"/>
        </w:rPr>
        <w:t xml:space="preserve">The neighbouring node contributes somewhere between (m-1)/2 and (m-1) values. </w:t>
      </w:r>
    </w:p>
    <w:p w:rsidR="009F5D4B" w:rsidRPr="004F4BD6" w:rsidRDefault="009F5D4B" w:rsidP="00C748FB">
      <w:pPr>
        <w:pStyle w:val="BodyTextIndent3"/>
        <w:ind w:left="360"/>
        <w:jc w:val="center"/>
        <w:rPr>
          <w:rFonts w:ascii="Times New Roman" w:hAnsi="Times New Roman" w:cs="Times New Roman"/>
          <w:color w:val="000000"/>
        </w:rPr>
      </w:pPr>
    </w:p>
    <w:p w:rsidR="009F5D4B" w:rsidRPr="004F4BD6" w:rsidRDefault="009F5D4B" w:rsidP="009F5D4B">
      <w:pPr>
        <w:ind w:firstLine="360"/>
        <w:jc w:val="both"/>
        <w:rPr>
          <w:rFonts w:ascii="Times New Roman" w:hAnsi="Times New Roman" w:cs="Times New Roman"/>
          <w:color w:val="000000"/>
        </w:rPr>
      </w:pPr>
      <w:r w:rsidRPr="004F4BD6">
        <w:rPr>
          <w:rFonts w:ascii="Times New Roman" w:hAnsi="Times New Roman" w:cs="Times New Roman"/>
          <w:color w:val="000000"/>
        </w:rPr>
        <w:t>A varia</w:t>
      </w:r>
      <w:r w:rsidR="00D56B55" w:rsidRPr="004F4BD6">
        <w:rPr>
          <w:rFonts w:ascii="Times New Roman" w:hAnsi="Times New Roman" w:cs="Times New Roman"/>
          <w:color w:val="000000"/>
        </w:rPr>
        <w:t>n</w:t>
      </w:r>
      <w:r w:rsidRPr="004F4BD6">
        <w:rPr>
          <w:rFonts w:ascii="Times New Roman" w:hAnsi="Times New Roman" w:cs="Times New Roman"/>
          <w:color w:val="000000"/>
        </w:rPr>
        <w:t xml:space="preserve">t of the B-tree, known as a </w:t>
      </w:r>
      <w:r w:rsidRPr="004F4BD6">
        <w:rPr>
          <w:rFonts w:ascii="Times New Roman" w:hAnsi="Times New Roman" w:cs="Times New Roman"/>
          <w:b/>
          <w:color w:val="000000"/>
        </w:rPr>
        <w:t xml:space="preserve">B+-tree </w:t>
      </w:r>
      <w:r w:rsidRPr="004F4BD6">
        <w:rPr>
          <w:rFonts w:ascii="Times New Roman" w:hAnsi="Times New Roman" w:cs="Times New Roman"/>
          <w:color w:val="000000"/>
        </w:rPr>
        <w:t xml:space="preserve">considers all the keys in nodes except the leaves as dummies. All keys are duplicated in the leaves. This has the advantage that is all the leaves are linked together sequentially; the entire tree may be scanned without visiting the higher nodes at all. </w:t>
      </w:r>
    </w:p>
    <w:p w:rsidR="009F5D4B" w:rsidRPr="004F4BD6" w:rsidRDefault="009F5D4B" w:rsidP="009F5D4B">
      <w:pPr>
        <w:pStyle w:val="H4"/>
        <w:widowControl/>
        <w:spacing w:before="0" w:after="0"/>
        <w:rPr>
          <w:snapToGrid/>
          <w:color w:val="000000"/>
          <w:sz w:val="22"/>
          <w:szCs w:val="22"/>
        </w:rPr>
      </w:pPr>
    </w:p>
    <w:p w:rsidR="009F5D4B" w:rsidRPr="004F4BD6" w:rsidRDefault="009F5D4B" w:rsidP="00C748FB">
      <w:pPr>
        <w:pStyle w:val="BodyTextIndent3"/>
        <w:ind w:left="360"/>
        <w:jc w:val="center"/>
        <w:rPr>
          <w:rFonts w:ascii="Times New Roman" w:hAnsi="Times New Roman" w:cs="Times New Roman"/>
          <w:color w:val="000000"/>
        </w:rPr>
      </w:pPr>
    </w:p>
    <w:sectPr w:rsidR="009F5D4B" w:rsidRPr="004F4BD6" w:rsidSect="00C53A7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2">
    <w:nsid w:val="00000003"/>
    <w:multiLevelType w:val="multilevel"/>
    <w:tmpl w:val="00000000"/>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numFmt w:val="decimal"/>
      <w:lvlText w:val=""/>
      <w:lvlJc w:val="left"/>
    </w:lvl>
  </w:abstractNum>
  <w:abstractNum w:abstractNumId="3">
    <w:nsid w:val="00000004"/>
    <w:multiLevelType w:val="multilevel"/>
    <w:tmpl w:val="00000000"/>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numFmt w:val="decimal"/>
      <w:lvlText w:val=""/>
      <w:lvlJc w:val="left"/>
    </w:lvl>
  </w:abstractNum>
  <w:abstractNum w:abstractNumId="4">
    <w:nsid w:val="007710E8"/>
    <w:multiLevelType w:val="hybridMultilevel"/>
    <w:tmpl w:val="B06E1F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3904FA1"/>
    <w:multiLevelType w:val="hybridMultilevel"/>
    <w:tmpl w:val="53DCA2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6">
    <w:nsid w:val="04DF1CBC"/>
    <w:multiLevelType w:val="hybridMultilevel"/>
    <w:tmpl w:val="875C3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9745C5A"/>
    <w:multiLevelType w:val="hybridMultilevel"/>
    <w:tmpl w:val="A95A9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AA46EAB"/>
    <w:multiLevelType w:val="hybridMultilevel"/>
    <w:tmpl w:val="63BA4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B531117"/>
    <w:multiLevelType w:val="hybridMultilevel"/>
    <w:tmpl w:val="AC14E930"/>
    <w:lvl w:ilvl="0" w:tplc="5E8EFC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C357409"/>
    <w:multiLevelType w:val="hybridMultilevel"/>
    <w:tmpl w:val="2AFEC606"/>
    <w:lvl w:ilvl="0" w:tplc="F760C0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0110FC0"/>
    <w:multiLevelType w:val="hybridMultilevel"/>
    <w:tmpl w:val="D5AA861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07D2F0C"/>
    <w:multiLevelType w:val="hybridMultilevel"/>
    <w:tmpl w:val="0EEA788C"/>
    <w:lvl w:ilvl="0" w:tplc="7FC2CA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A270222"/>
    <w:multiLevelType w:val="hybridMultilevel"/>
    <w:tmpl w:val="F4DAEC94"/>
    <w:lvl w:ilvl="0" w:tplc="C89211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1C3E1CC1"/>
    <w:multiLevelType w:val="hybridMultilevel"/>
    <w:tmpl w:val="FE60446E"/>
    <w:lvl w:ilvl="0" w:tplc="2BB8A994">
      <w:start w:val="1"/>
      <w:numFmt w:val="low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5">
    <w:nsid w:val="212E27AB"/>
    <w:multiLevelType w:val="hybridMultilevel"/>
    <w:tmpl w:val="53AE9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1A6195A"/>
    <w:multiLevelType w:val="hybridMultilevel"/>
    <w:tmpl w:val="96607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1E87816"/>
    <w:multiLevelType w:val="hybridMultilevel"/>
    <w:tmpl w:val="463828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nsid w:val="245A5167"/>
    <w:multiLevelType w:val="hybridMultilevel"/>
    <w:tmpl w:val="1576A350"/>
    <w:lvl w:ilvl="0" w:tplc="B1B85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52D5A57"/>
    <w:multiLevelType w:val="hybridMultilevel"/>
    <w:tmpl w:val="5C1E5C94"/>
    <w:lvl w:ilvl="0" w:tplc="2000E1FE">
      <w:start w:val="1"/>
      <w:numFmt w:val="decimal"/>
      <w:lvlText w:val="%1."/>
      <w:lvlJc w:val="left"/>
      <w:pPr>
        <w:ind w:left="1080" w:hanging="360"/>
      </w:pPr>
      <w:rPr>
        <w:rFonts w:hint="default"/>
        <w:color w:val="00206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58D40C9"/>
    <w:multiLevelType w:val="hybridMultilevel"/>
    <w:tmpl w:val="B80084CE"/>
    <w:lvl w:ilvl="0" w:tplc="FDD0B53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25E20A63"/>
    <w:multiLevelType w:val="singleLevel"/>
    <w:tmpl w:val="68D8C1F2"/>
    <w:lvl w:ilvl="0">
      <w:start w:val="1"/>
      <w:numFmt w:val="lowerRoman"/>
      <w:lvlText w:val="(%1)"/>
      <w:lvlJc w:val="left"/>
      <w:pPr>
        <w:tabs>
          <w:tab w:val="num" w:pos="1440"/>
        </w:tabs>
        <w:ind w:left="1440" w:hanging="720"/>
      </w:pPr>
      <w:rPr>
        <w:rFonts w:hint="default"/>
      </w:rPr>
    </w:lvl>
  </w:abstractNum>
  <w:abstractNum w:abstractNumId="22">
    <w:nsid w:val="279706DF"/>
    <w:multiLevelType w:val="hybridMultilevel"/>
    <w:tmpl w:val="A3683952"/>
    <w:lvl w:ilvl="0" w:tplc="B600BEC4">
      <w:start w:val="1"/>
      <w:numFmt w:val="lowerRoman"/>
      <w:lvlText w:val="(%1)"/>
      <w:lvlJc w:val="left"/>
      <w:pPr>
        <w:ind w:left="8640" w:hanging="360"/>
      </w:pPr>
      <w:rPr>
        <w:rFonts w:hint="default"/>
      </w:rPr>
    </w:lvl>
    <w:lvl w:ilvl="1" w:tplc="04090019" w:tentative="1">
      <w:start w:val="1"/>
      <w:numFmt w:val="lowerLetter"/>
      <w:lvlText w:val="%2."/>
      <w:lvlJc w:val="left"/>
      <w:pPr>
        <w:ind w:left="9360" w:hanging="360"/>
      </w:pPr>
    </w:lvl>
    <w:lvl w:ilvl="2" w:tplc="0409001B" w:tentative="1">
      <w:start w:val="1"/>
      <w:numFmt w:val="lowerRoman"/>
      <w:lvlText w:val="%3."/>
      <w:lvlJc w:val="right"/>
      <w:pPr>
        <w:ind w:left="10080" w:hanging="180"/>
      </w:pPr>
    </w:lvl>
    <w:lvl w:ilvl="3" w:tplc="0409000F" w:tentative="1">
      <w:start w:val="1"/>
      <w:numFmt w:val="decimal"/>
      <w:lvlText w:val="%4."/>
      <w:lvlJc w:val="left"/>
      <w:pPr>
        <w:ind w:left="10800" w:hanging="360"/>
      </w:pPr>
    </w:lvl>
    <w:lvl w:ilvl="4" w:tplc="04090019" w:tentative="1">
      <w:start w:val="1"/>
      <w:numFmt w:val="lowerLetter"/>
      <w:lvlText w:val="%5."/>
      <w:lvlJc w:val="left"/>
      <w:pPr>
        <w:ind w:left="11520" w:hanging="360"/>
      </w:pPr>
    </w:lvl>
    <w:lvl w:ilvl="5" w:tplc="0409001B" w:tentative="1">
      <w:start w:val="1"/>
      <w:numFmt w:val="lowerRoman"/>
      <w:lvlText w:val="%6."/>
      <w:lvlJc w:val="right"/>
      <w:pPr>
        <w:ind w:left="12240" w:hanging="180"/>
      </w:pPr>
    </w:lvl>
    <w:lvl w:ilvl="6" w:tplc="0409000F" w:tentative="1">
      <w:start w:val="1"/>
      <w:numFmt w:val="decimal"/>
      <w:lvlText w:val="%7."/>
      <w:lvlJc w:val="left"/>
      <w:pPr>
        <w:ind w:left="12960" w:hanging="360"/>
      </w:pPr>
    </w:lvl>
    <w:lvl w:ilvl="7" w:tplc="04090019" w:tentative="1">
      <w:start w:val="1"/>
      <w:numFmt w:val="lowerLetter"/>
      <w:lvlText w:val="%8."/>
      <w:lvlJc w:val="left"/>
      <w:pPr>
        <w:ind w:left="13680" w:hanging="360"/>
      </w:pPr>
    </w:lvl>
    <w:lvl w:ilvl="8" w:tplc="0409001B" w:tentative="1">
      <w:start w:val="1"/>
      <w:numFmt w:val="lowerRoman"/>
      <w:lvlText w:val="%9."/>
      <w:lvlJc w:val="right"/>
      <w:pPr>
        <w:ind w:left="14400" w:hanging="180"/>
      </w:pPr>
    </w:lvl>
  </w:abstractNum>
  <w:abstractNum w:abstractNumId="23">
    <w:nsid w:val="2C4B7234"/>
    <w:multiLevelType w:val="hybridMultilevel"/>
    <w:tmpl w:val="2354CBB0"/>
    <w:lvl w:ilvl="0" w:tplc="E3A0ED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9621B14"/>
    <w:multiLevelType w:val="hybridMultilevel"/>
    <w:tmpl w:val="DC6A7FDA"/>
    <w:lvl w:ilvl="0" w:tplc="7DAEEFC4">
      <w:start w:val="1"/>
      <w:numFmt w:val="lowerLetter"/>
      <w:lvlText w:val="(%1)"/>
      <w:lvlJc w:val="left"/>
      <w:pPr>
        <w:tabs>
          <w:tab w:val="num" w:pos="720"/>
        </w:tabs>
        <w:ind w:left="720" w:hanging="360"/>
      </w:pPr>
      <w:rPr>
        <w:rFonts w:hint="default"/>
      </w:rPr>
    </w:lvl>
    <w:lvl w:ilvl="1" w:tplc="36443A2E" w:tentative="1">
      <w:start w:val="1"/>
      <w:numFmt w:val="lowerLetter"/>
      <w:lvlText w:val="%2."/>
      <w:lvlJc w:val="left"/>
      <w:pPr>
        <w:tabs>
          <w:tab w:val="num" w:pos="1440"/>
        </w:tabs>
        <w:ind w:left="1440" w:hanging="360"/>
      </w:pPr>
    </w:lvl>
    <w:lvl w:ilvl="2" w:tplc="6AD6F74C" w:tentative="1">
      <w:start w:val="1"/>
      <w:numFmt w:val="lowerLetter"/>
      <w:lvlText w:val="%3."/>
      <w:lvlJc w:val="left"/>
      <w:pPr>
        <w:tabs>
          <w:tab w:val="num" w:pos="2160"/>
        </w:tabs>
        <w:ind w:left="2160" w:hanging="360"/>
      </w:pPr>
    </w:lvl>
    <w:lvl w:ilvl="3" w:tplc="C1242806" w:tentative="1">
      <w:start w:val="1"/>
      <w:numFmt w:val="lowerLetter"/>
      <w:lvlText w:val="%4."/>
      <w:lvlJc w:val="left"/>
      <w:pPr>
        <w:tabs>
          <w:tab w:val="num" w:pos="2880"/>
        </w:tabs>
        <w:ind w:left="2880" w:hanging="360"/>
      </w:pPr>
    </w:lvl>
    <w:lvl w:ilvl="4" w:tplc="B81485B2" w:tentative="1">
      <w:start w:val="1"/>
      <w:numFmt w:val="lowerLetter"/>
      <w:lvlText w:val="%5."/>
      <w:lvlJc w:val="left"/>
      <w:pPr>
        <w:tabs>
          <w:tab w:val="num" w:pos="3600"/>
        </w:tabs>
        <w:ind w:left="3600" w:hanging="360"/>
      </w:pPr>
    </w:lvl>
    <w:lvl w:ilvl="5" w:tplc="62782E12" w:tentative="1">
      <w:start w:val="1"/>
      <w:numFmt w:val="lowerLetter"/>
      <w:lvlText w:val="%6."/>
      <w:lvlJc w:val="left"/>
      <w:pPr>
        <w:tabs>
          <w:tab w:val="num" w:pos="4320"/>
        </w:tabs>
        <w:ind w:left="4320" w:hanging="360"/>
      </w:pPr>
    </w:lvl>
    <w:lvl w:ilvl="6" w:tplc="C6E6F990" w:tentative="1">
      <w:start w:val="1"/>
      <w:numFmt w:val="lowerLetter"/>
      <w:lvlText w:val="%7."/>
      <w:lvlJc w:val="left"/>
      <w:pPr>
        <w:tabs>
          <w:tab w:val="num" w:pos="5040"/>
        </w:tabs>
        <w:ind w:left="5040" w:hanging="360"/>
      </w:pPr>
    </w:lvl>
    <w:lvl w:ilvl="7" w:tplc="A4CA521E" w:tentative="1">
      <w:start w:val="1"/>
      <w:numFmt w:val="lowerLetter"/>
      <w:lvlText w:val="%8."/>
      <w:lvlJc w:val="left"/>
      <w:pPr>
        <w:tabs>
          <w:tab w:val="num" w:pos="5760"/>
        </w:tabs>
        <w:ind w:left="5760" w:hanging="360"/>
      </w:pPr>
    </w:lvl>
    <w:lvl w:ilvl="8" w:tplc="DCEA7EC2" w:tentative="1">
      <w:start w:val="1"/>
      <w:numFmt w:val="lowerLetter"/>
      <w:lvlText w:val="%9."/>
      <w:lvlJc w:val="left"/>
      <w:pPr>
        <w:tabs>
          <w:tab w:val="num" w:pos="6480"/>
        </w:tabs>
        <w:ind w:left="6480" w:hanging="360"/>
      </w:pPr>
    </w:lvl>
  </w:abstractNum>
  <w:abstractNum w:abstractNumId="25">
    <w:nsid w:val="396922C9"/>
    <w:multiLevelType w:val="hybridMultilevel"/>
    <w:tmpl w:val="E1040FD2"/>
    <w:lvl w:ilvl="0" w:tplc="2AF2D7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3A517E2D"/>
    <w:multiLevelType w:val="hybridMultilevel"/>
    <w:tmpl w:val="F29AB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DEF42A2"/>
    <w:multiLevelType w:val="hybridMultilevel"/>
    <w:tmpl w:val="4E023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E452AC4"/>
    <w:multiLevelType w:val="singleLevel"/>
    <w:tmpl w:val="BD784512"/>
    <w:lvl w:ilvl="0">
      <w:start w:val="1"/>
      <w:numFmt w:val="lowerRoman"/>
      <w:lvlText w:val="(%1)"/>
      <w:lvlJc w:val="left"/>
      <w:pPr>
        <w:tabs>
          <w:tab w:val="num" w:pos="1440"/>
        </w:tabs>
        <w:ind w:left="1440" w:hanging="720"/>
      </w:pPr>
      <w:rPr>
        <w:rFonts w:asciiTheme="minorHAnsi" w:eastAsiaTheme="minorHAnsi" w:hAnsiTheme="minorHAnsi" w:cstheme="minorBidi"/>
      </w:rPr>
    </w:lvl>
  </w:abstractNum>
  <w:abstractNum w:abstractNumId="29">
    <w:nsid w:val="3F7B1E2A"/>
    <w:multiLevelType w:val="hybridMultilevel"/>
    <w:tmpl w:val="E43ED4B6"/>
    <w:lvl w:ilvl="0" w:tplc="65AE4D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0513296"/>
    <w:multiLevelType w:val="multilevel"/>
    <w:tmpl w:val="00000000"/>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numFmt w:val="decimal"/>
      <w:lvlText w:val=""/>
      <w:lvlJc w:val="left"/>
    </w:lvl>
  </w:abstractNum>
  <w:abstractNum w:abstractNumId="31">
    <w:nsid w:val="407D3B8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nsid w:val="444C5DAD"/>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3">
    <w:nsid w:val="4AC64772"/>
    <w:multiLevelType w:val="hybridMultilevel"/>
    <w:tmpl w:val="EB721AF0"/>
    <w:lvl w:ilvl="0" w:tplc="789A39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4E560F77"/>
    <w:multiLevelType w:val="hybridMultilevel"/>
    <w:tmpl w:val="0AF46C7A"/>
    <w:lvl w:ilvl="0" w:tplc="F9105D3A">
      <w:start w:val="1"/>
      <w:numFmt w:val="decimal"/>
      <w:lvlText w:val="%1."/>
      <w:lvlJc w:val="left"/>
      <w:pPr>
        <w:ind w:left="720" w:hanging="360"/>
      </w:pPr>
      <w:rPr>
        <w:rFonts w:ascii="Arial" w:hAnsi="Arial" w:cs="Arial" w:hint="default"/>
        <w:color w:val="222222"/>
        <w:sz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1D178D7"/>
    <w:multiLevelType w:val="hybridMultilevel"/>
    <w:tmpl w:val="44201024"/>
    <w:lvl w:ilvl="0" w:tplc="C5AE5E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36">
    <w:nsid w:val="540F12C0"/>
    <w:multiLevelType w:val="hybridMultilevel"/>
    <w:tmpl w:val="AD006266"/>
    <w:lvl w:ilvl="0" w:tplc="9C96B712">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56434D0"/>
    <w:multiLevelType w:val="hybridMultilevel"/>
    <w:tmpl w:val="0EEA788C"/>
    <w:lvl w:ilvl="0" w:tplc="7FC2CA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5CB37B8D"/>
    <w:multiLevelType w:val="singleLevel"/>
    <w:tmpl w:val="4FA85FBE"/>
    <w:lvl w:ilvl="0">
      <w:start w:val="1"/>
      <w:numFmt w:val="lowerRoman"/>
      <w:lvlText w:val="(%1)"/>
      <w:lvlJc w:val="left"/>
      <w:pPr>
        <w:tabs>
          <w:tab w:val="num" w:pos="1440"/>
        </w:tabs>
        <w:ind w:left="1440" w:hanging="720"/>
      </w:pPr>
      <w:rPr>
        <w:rFonts w:hint="default"/>
      </w:rPr>
    </w:lvl>
  </w:abstractNum>
  <w:abstractNum w:abstractNumId="39">
    <w:nsid w:val="5D956C64"/>
    <w:multiLevelType w:val="hybridMultilevel"/>
    <w:tmpl w:val="238E704C"/>
    <w:lvl w:ilvl="0" w:tplc="7DAEEFC4">
      <w:start w:val="1"/>
      <w:numFmt w:val="lowerLetter"/>
      <w:lvlText w:val="(%1)"/>
      <w:lvlJc w:val="left"/>
      <w:pPr>
        <w:tabs>
          <w:tab w:val="num" w:pos="360"/>
        </w:tabs>
        <w:ind w:left="0" w:firstLine="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nsid w:val="5E4554A3"/>
    <w:multiLevelType w:val="multilevel"/>
    <w:tmpl w:val="00000000"/>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numFmt w:val="decimal"/>
      <w:lvlText w:val=""/>
      <w:lvlJc w:val="left"/>
    </w:lvl>
  </w:abstractNum>
  <w:abstractNum w:abstractNumId="41">
    <w:nsid w:val="6D1511BB"/>
    <w:multiLevelType w:val="hybridMultilevel"/>
    <w:tmpl w:val="DC6A7FDA"/>
    <w:lvl w:ilvl="0" w:tplc="7DAEEFC4">
      <w:start w:val="1"/>
      <w:numFmt w:val="lowerLetter"/>
      <w:lvlText w:val="(%1)"/>
      <w:lvlJc w:val="left"/>
      <w:pPr>
        <w:tabs>
          <w:tab w:val="num" w:pos="720"/>
        </w:tabs>
        <w:ind w:left="720" w:hanging="360"/>
      </w:pPr>
      <w:rPr>
        <w:rFonts w:hint="default"/>
      </w:rPr>
    </w:lvl>
    <w:lvl w:ilvl="1" w:tplc="36443A2E" w:tentative="1">
      <w:start w:val="1"/>
      <w:numFmt w:val="lowerLetter"/>
      <w:lvlText w:val="%2."/>
      <w:lvlJc w:val="left"/>
      <w:pPr>
        <w:tabs>
          <w:tab w:val="num" w:pos="1440"/>
        </w:tabs>
        <w:ind w:left="1440" w:hanging="360"/>
      </w:pPr>
    </w:lvl>
    <w:lvl w:ilvl="2" w:tplc="6AD6F74C" w:tentative="1">
      <w:start w:val="1"/>
      <w:numFmt w:val="lowerLetter"/>
      <w:lvlText w:val="%3."/>
      <w:lvlJc w:val="left"/>
      <w:pPr>
        <w:tabs>
          <w:tab w:val="num" w:pos="2160"/>
        </w:tabs>
        <w:ind w:left="2160" w:hanging="360"/>
      </w:pPr>
    </w:lvl>
    <w:lvl w:ilvl="3" w:tplc="C1242806" w:tentative="1">
      <w:start w:val="1"/>
      <w:numFmt w:val="lowerLetter"/>
      <w:lvlText w:val="%4."/>
      <w:lvlJc w:val="left"/>
      <w:pPr>
        <w:tabs>
          <w:tab w:val="num" w:pos="2880"/>
        </w:tabs>
        <w:ind w:left="2880" w:hanging="360"/>
      </w:pPr>
    </w:lvl>
    <w:lvl w:ilvl="4" w:tplc="B81485B2" w:tentative="1">
      <w:start w:val="1"/>
      <w:numFmt w:val="lowerLetter"/>
      <w:lvlText w:val="%5."/>
      <w:lvlJc w:val="left"/>
      <w:pPr>
        <w:tabs>
          <w:tab w:val="num" w:pos="3600"/>
        </w:tabs>
        <w:ind w:left="3600" w:hanging="360"/>
      </w:pPr>
    </w:lvl>
    <w:lvl w:ilvl="5" w:tplc="62782E12" w:tentative="1">
      <w:start w:val="1"/>
      <w:numFmt w:val="lowerLetter"/>
      <w:lvlText w:val="%6."/>
      <w:lvlJc w:val="left"/>
      <w:pPr>
        <w:tabs>
          <w:tab w:val="num" w:pos="4320"/>
        </w:tabs>
        <w:ind w:left="4320" w:hanging="360"/>
      </w:pPr>
    </w:lvl>
    <w:lvl w:ilvl="6" w:tplc="C6E6F990" w:tentative="1">
      <w:start w:val="1"/>
      <w:numFmt w:val="lowerLetter"/>
      <w:lvlText w:val="%7."/>
      <w:lvlJc w:val="left"/>
      <w:pPr>
        <w:tabs>
          <w:tab w:val="num" w:pos="5040"/>
        </w:tabs>
        <w:ind w:left="5040" w:hanging="360"/>
      </w:pPr>
    </w:lvl>
    <w:lvl w:ilvl="7" w:tplc="A4CA521E" w:tentative="1">
      <w:start w:val="1"/>
      <w:numFmt w:val="lowerLetter"/>
      <w:lvlText w:val="%8."/>
      <w:lvlJc w:val="left"/>
      <w:pPr>
        <w:tabs>
          <w:tab w:val="num" w:pos="5760"/>
        </w:tabs>
        <w:ind w:left="5760" w:hanging="360"/>
      </w:pPr>
    </w:lvl>
    <w:lvl w:ilvl="8" w:tplc="DCEA7EC2" w:tentative="1">
      <w:start w:val="1"/>
      <w:numFmt w:val="lowerLetter"/>
      <w:lvlText w:val="%9."/>
      <w:lvlJc w:val="left"/>
      <w:pPr>
        <w:tabs>
          <w:tab w:val="num" w:pos="6480"/>
        </w:tabs>
        <w:ind w:left="6480" w:hanging="360"/>
      </w:pPr>
    </w:lvl>
  </w:abstractNum>
  <w:abstractNum w:abstractNumId="42">
    <w:nsid w:val="75075C3F"/>
    <w:multiLevelType w:val="hybridMultilevel"/>
    <w:tmpl w:val="E43ED4B6"/>
    <w:lvl w:ilvl="0" w:tplc="65AE4D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7E14A17"/>
    <w:multiLevelType w:val="hybridMultilevel"/>
    <w:tmpl w:val="9C0A9670"/>
    <w:lvl w:ilvl="0" w:tplc="8CF07E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36"/>
  </w:num>
  <w:num w:numId="3">
    <w:abstractNumId w:val="8"/>
  </w:num>
  <w:num w:numId="4">
    <w:abstractNumId w:val="18"/>
  </w:num>
  <w:num w:numId="5">
    <w:abstractNumId w:val="15"/>
  </w:num>
  <w:num w:numId="6">
    <w:abstractNumId w:val="9"/>
  </w:num>
  <w:num w:numId="7">
    <w:abstractNumId w:val="33"/>
  </w:num>
  <w:num w:numId="8">
    <w:abstractNumId w:val="6"/>
  </w:num>
  <w:num w:numId="9">
    <w:abstractNumId w:val="10"/>
  </w:num>
  <w:num w:numId="10">
    <w:abstractNumId w:val="26"/>
  </w:num>
  <w:num w:numId="11">
    <w:abstractNumId w:val="20"/>
  </w:num>
  <w:num w:numId="12">
    <w:abstractNumId w:val="23"/>
  </w:num>
  <w:num w:numId="13">
    <w:abstractNumId w:val="12"/>
  </w:num>
  <w:num w:numId="14">
    <w:abstractNumId w:val="37"/>
  </w:num>
  <w:num w:numId="15">
    <w:abstractNumId w:val="19"/>
  </w:num>
  <w:num w:numId="16">
    <w:abstractNumId w:val="7"/>
  </w:num>
  <w:num w:numId="17">
    <w:abstractNumId w:val="29"/>
  </w:num>
  <w:num w:numId="18">
    <w:abstractNumId w:val="42"/>
  </w:num>
  <w:num w:numId="19">
    <w:abstractNumId w:val="14"/>
  </w:num>
  <w:num w:numId="20">
    <w:abstractNumId w:val="22"/>
  </w:num>
  <w:num w:numId="21">
    <w:abstractNumId w:val="27"/>
  </w:num>
  <w:num w:numId="22">
    <w:abstractNumId w:val="21"/>
  </w:num>
  <w:num w:numId="23">
    <w:abstractNumId w:val="38"/>
  </w:num>
  <w:num w:numId="24">
    <w:abstractNumId w:val="31"/>
  </w:num>
  <w:num w:numId="25">
    <w:abstractNumId w:val="28"/>
  </w:num>
  <w:num w:numId="26">
    <w:abstractNumId w:val="16"/>
  </w:num>
  <w:num w:numId="27">
    <w:abstractNumId w:val="4"/>
  </w:num>
  <w:num w:numId="28">
    <w:abstractNumId w:val="39"/>
  </w:num>
  <w:num w:numId="29">
    <w:abstractNumId w:val="41"/>
  </w:num>
  <w:num w:numId="30">
    <w:abstractNumId w:val="24"/>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3">
    <w:abstractNumId w:val="11"/>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5">
    <w:abstractNumId w:val="17"/>
  </w:num>
  <w:num w:numId="36">
    <w:abstractNumId w:val="35"/>
  </w:num>
  <w:num w:numId="37">
    <w:abstractNumId w:val="30"/>
  </w:num>
  <w:num w:numId="38">
    <w:abstractNumId w:val="5"/>
  </w:num>
  <w:num w:numId="39">
    <w:abstractNumId w:val="40"/>
  </w:num>
  <w:num w:numId="40">
    <w:abstractNumId w:val="0"/>
    <w:lvlOverride w:ilvl="0">
      <w:lvl w:ilvl="0">
        <w:numFmt w:val="bullet"/>
        <w:lvlText w:val=""/>
        <w:legacy w:legacy="1" w:legacySpace="0" w:legacyIndent="360"/>
        <w:lvlJc w:val="left"/>
        <w:pPr>
          <w:ind w:left="720" w:hanging="360"/>
        </w:pPr>
        <w:rPr>
          <w:rFonts w:ascii="Symbol" w:hAnsi="Symbol" w:hint="default"/>
        </w:rPr>
      </w:lvl>
    </w:lvlOverride>
  </w:num>
  <w:num w:numId="41">
    <w:abstractNumId w:val="32"/>
  </w:num>
  <w:num w:numId="42">
    <w:abstractNumId w:val="43"/>
  </w:num>
  <w:num w:numId="43">
    <w:abstractNumId w:val="13"/>
  </w:num>
  <w:num w:numId="44">
    <w:abstractNumId w:val="25"/>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rsids>
    <w:rsidRoot w:val="00A75F06"/>
    <w:rsid w:val="000020BD"/>
    <w:rsid w:val="0001545D"/>
    <w:rsid w:val="0001722A"/>
    <w:rsid w:val="00030A0B"/>
    <w:rsid w:val="0004515A"/>
    <w:rsid w:val="00053500"/>
    <w:rsid w:val="00053B5F"/>
    <w:rsid w:val="00056749"/>
    <w:rsid w:val="00066E28"/>
    <w:rsid w:val="0007199D"/>
    <w:rsid w:val="00083E08"/>
    <w:rsid w:val="00094D82"/>
    <w:rsid w:val="000A0F83"/>
    <w:rsid w:val="000B042B"/>
    <w:rsid w:val="000B45E7"/>
    <w:rsid w:val="000B4F13"/>
    <w:rsid w:val="000C03F3"/>
    <w:rsid w:val="000D2C87"/>
    <w:rsid w:val="000D3CE6"/>
    <w:rsid w:val="000E3128"/>
    <w:rsid w:val="000F3626"/>
    <w:rsid w:val="00102BD1"/>
    <w:rsid w:val="001053A1"/>
    <w:rsid w:val="0011025B"/>
    <w:rsid w:val="001134FF"/>
    <w:rsid w:val="001141C9"/>
    <w:rsid w:val="00121116"/>
    <w:rsid w:val="001237B8"/>
    <w:rsid w:val="00131C97"/>
    <w:rsid w:val="00134429"/>
    <w:rsid w:val="00146BEC"/>
    <w:rsid w:val="00151A99"/>
    <w:rsid w:val="00152A95"/>
    <w:rsid w:val="001565DE"/>
    <w:rsid w:val="00157ED7"/>
    <w:rsid w:val="00160EFF"/>
    <w:rsid w:val="001668BE"/>
    <w:rsid w:val="0016725A"/>
    <w:rsid w:val="001702FF"/>
    <w:rsid w:val="001815E6"/>
    <w:rsid w:val="00184D7E"/>
    <w:rsid w:val="001922A1"/>
    <w:rsid w:val="00196B41"/>
    <w:rsid w:val="001A0771"/>
    <w:rsid w:val="001C3146"/>
    <w:rsid w:val="001E6D69"/>
    <w:rsid w:val="001F169B"/>
    <w:rsid w:val="001F226D"/>
    <w:rsid w:val="00206C0B"/>
    <w:rsid w:val="00247CB9"/>
    <w:rsid w:val="00255CB6"/>
    <w:rsid w:val="00270265"/>
    <w:rsid w:val="0028211D"/>
    <w:rsid w:val="00297C55"/>
    <w:rsid w:val="002D2EDF"/>
    <w:rsid w:val="002D4B10"/>
    <w:rsid w:val="002D5B99"/>
    <w:rsid w:val="002E0810"/>
    <w:rsid w:val="002E32B4"/>
    <w:rsid w:val="002E3E31"/>
    <w:rsid w:val="002E59C9"/>
    <w:rsid w:val="002F0D60"/>
    <w:rsid w:val="002F0FC2"/>
    <w:rsid w:val="002F3EB4"/>
    <w:rsid w:val="00307573"/>
    <w:rsid w:val="00311DE6"/>
    <w:rsid w:val="00316D0A"/>
    <w:rsid w:val="00320556"/>
    <w:rsid w:val="0032211C"/>
    <w:rsid w:val="00325615"/>
    <w:rsid w:val="003304CA"/>
    <w:rsid w:val="003401D7"/>
    <w:rsid w:val="00346885"/>
    <w:rsid w:val="00351B51"/>
    <w:rsid w:val="00354BA0"/>
    <w:rsid w:val="0035767C"/>
    <w:rsid w:val="003642F9"/>
    <w:rsid w:val="00367361"/>
    <w:rsid w:val="00372661"/>
    <w:rsid w:val="00374B86"/>
    <w:rsid w:val="003A39E9"/>
    <w:rsid w:val="003A6F9F"/>
    <w:rsid w:val="003B40BC"/>
    <w:rsid w:val="003B5BDB"/>
    <w:rsid w:val="003F26D2"/>
    <w:rsid w:val="003F673A"/>
    <w:rsid w:val="00412D6C"/>
    <w:rsid w:val="00415525"/>
    <w:rsid w:val="0042700E"/>
    <w:rsid w:val="004333E7"/>
    <w:rsid w:val="0043413F"/>
    <w:rsid w:val="00435234"/>
    <w:rsid w:val="004554AB"/>
    <w:rsid w:val="00457CE8"/>
    <w:rsid w:val="0046185F"/>
    <w:rsid w:val="00463244"/>
    <w:rsid w:val="00471952"/>
    <w:rsid w:val="00473882"/>
    <w:rsid w:val="004A14AE"/>
    <w:rsid w:val="004A391E"/>
    <w:rsid w:val="004A4465"/>
    <w:rsid w:val="004A6B22"/>
    <w:rsid w:val="004B3DAB"/>
    <w:rsid w:val="004B41DA"/>
    <w:rsid w:val="004C5B07"/>
    <w:rsid w:val="004E165D"/>
    <w:rsid w:val="004E5BC4"/>
    <w:rsid w:val="004F4BD6"/>
    <w:rsid w:val="005258D4"/>
    <w:rsid w:val="00531E2D"/>
    <w:rsid w:val="0053395B"/>
    <w:rsid w:val="005449D0"/>
    <w:rsid w:val="00552207"/>
    <w:rsid w:val="00553C52"/>
    <w:rsid w:val="0055798E"/>
    <w:rsid w:val="00575D0B"/>
    <w:rsid w:val="00583B9F"/>
    <w:rsid w:val="005854FE"/>
    <w:rsid w:val="00586B91"/>
    <w:rsid w:val="005911C9"/>
    <w:rsid w:val="005A6245"/>
    <w:rsid w:val="005A6578"/>
    <w:rsid w:val="005C449B"/>
    <w:rsid w:val="005C72C3"/>
    <w:rsid w:val="005D2C89"/>
    <w:rsid w:val="005D4901"/>
    <w:rsid w:val="005F7355"/>
    <w:rsid w:val="0060111C"/>
    <w:rsid w:val="0060599C"/>
    <w:rsid w:val="0061076E"/>
    <w:rsid w:val="006210F3"/>
    <w:rsid w:val="00630668"/>
    <w:rsid w:val="006446FA"/>
    <w:rsid w:val="00665AF1"/>
    <w:rsid w:val="006767BD"/>
    <w:rsid w:val="006900C1"/>
    <w:rsid w:val="006B2143"/>
    <w:rsid w:val="006B70D3"/>
    <w:rsid w:val="006C34C3"/>
    <w:rsid w:val="006C4D65"/>
    <w:rsid w:val="006E16C8"/>
    <w:rsid w:val="006E46EC"/>
    <w:rsid w:val="006E698F"/>
    <w:rsid w:val="006F189A"/>
    <w:rsid w:val="00715DC7"/>
    <w:rsid w:val="00730FDC"/>
    <w:rsid w:val="00732C97"/>
    <w:rsid w:val="007409B5"/>
    <w:rsid w:val="00742696"/>
    <w:rsid w:val="0074487A"/>
    <w:rsid w:val="00747135"/>
    <w:rsid w:val="00757FC2"/>
    <w:rsid w:val="00771FD4"/>
    <w:rsid w:val="007747B1"/>
    <w:rsid w:val="00775858"/>
    <w:rsid w:val="00781B0B"/>
    <w:rsid w:val="007A5E80"/>
    <w:rsid w:val="007B7CFA"/>
    <w:rsid w:val="007E319B"/>
    <w:rsid w:val="007E5AE1"/>
    <w:rsid w:val="007E76E7"/>
    <w:rsid w:val="007F13B5"/>
    <w:rsid w:val="007F30EE"/>
    <w:rsid w:val="00803534"/>
    <w:rsid w:val="008069F3"/>
    <w:rsid w:val="00807020"/>
    <w:rsid w:val="00835B2F"/>
    <w:rsid w:val="008432FC"/>
    <w:rsid w:val="008445D8"/>
    <w:rsid w:val="00870D8C"/>
    <w:rsid w:val="00875DD2"/>
    <w:rsid w:val="0088325F"/>
    <w:rsid w:val="008838D5"/>
    <w:rsid w:val="0088763C"/>
    <w:rsid w:val="00891532"/>
    <w:rsid w:val="008928AA"/>
    <w:rsid w:val="00897554"/>
    <w:rsid w:val="008C19BC"/>
    <w:rsid w:val="008D14CA"/>
    <w:rsid w:val="008E08CF"/>
    <w:rsid w:val="008E31A6"/>
    <w:rsid w:val="008E5428"/>
    <w:rsid w:val="008E6E2A"/>
    <w:rsid w:val="008F3BB9"/>
    <w:rsid w:val="008F5CCD"/>
    <w:rsid w:val="00905353"/>
    <w:rsid w:val="0090623B"/>
    <w:rsid w:val="00912132"/>
    <w:rsid w:val="00912196"/>
    <w:rsid w:val="00912E24"/>
    <w:rsid w:val="00924522"/>
    <w:rsid w:val="0092518A"/>
    <w:rsid w:val="00935EEC"/>
    <w:rsid w:val="00946294"/>
    <w:rsid w:val="00950ED8"/>
    <w:rsid w:val="0095117D"/>
    <w:rsid w:val="00952FE2"/>
    <w:rsid w:val="00985BAC"/>
    <w:rsid w:val="0099191B"/>
    <w:rsid w:val="009A7C51"/>
    <w:rsid w:val="009B0126"/>
    <w:rsid w:val="009C6787"/>
    <w:rsid w:val="009C7F76"/>
    <w:rsid w:val="009D00F7"/>
    <w:rsid w:val="009D4201"/>
    <w:rsid w:val="009D444C"/>
    <w:rsid w:val="009E0160"/>
    <w:rsid w:val="009E5763"/>
    <w:rsid w:val="009F0EBB"/>
    <w:rsid w:val="009F5D4B"/>
    <w:rsid w:val="00A07929"/>
    <w:rsid w:val="00A23985"/>
    <w:rsid w:val="00A2740F"/>
    <w:rsid w:val="00A320B7"/>
    <w:rsid w:val="00A32902"/>
    <w:rsid w:val="00A70467"/>
    <w:rsid w:val="00A721F2"/>
    <w:rsid w:val="00A730EE"/>
    <w:rsid w:val="00A74F9D"/>
    <w:rsid w:val="00A750E0"/>
    <w:rsid w:val="00A75F06"/>
    <w:rsid w:val="00A83AC9"/>
    <w:rsid w:val="00A90585"/>
    <w:rsid w:val="00A9726F"/>
    <w:rsid w:val="00AC7B59"/>
    <w:rsid w:val="00AE7136"/>
    <w:rsid w:val="00AF1800"/>
    <w:rsid w:val="00AF5EB7"/>
    <w:rsid w:val="00B21A41"/>
    <w:rsid w:val="00B33590"/>
    <w:rsid w:val="00B34A1A"/>
    <w:rsid w:val="00B353CB"/>
    <w:rsid w:val="00B36040"/>
    <w:rsid w:val="00B41171"/>
    <w:rsid w:val="00B56E89"/>
    <w:rsid w:val="00B63104"/>
    <w:rsid w:val="00B81501"/>
    <w:rsid w:val="00B83B49"/>
    <w:rsid w:val="00B84796"/>
    <w:rsid w:val="00B90B4D"/>
    <w:rsid w:val="00BA0935"/>
    <w:rsid w:val="00BA3A37"/>
    <w:rsid w:val="00BB2B41"/>
    <w:rsid w:val="00BD254C"/>
    <w:rsid w:val="00BD31D6"/>
    <w:rsid w:val="00BD5CC3"/>
    <w:rsid w:val="00BE29F8"/>
    <w:rsid w:val="00BE74FA"/>
    <w:rsid w:val="00C17851"/>
    <w:rsid w:val="00C228EA"/>
    <w:rsid w:val="00C231A6"/>
    <w:rsid w:val="00C30671"/>
    <w:rsid w:val="00C33DC6"/>
    <w:rsid w:val="00C42E64"/>
    <w:rsid w:val="00C53A71"/>
    <w:rsid w:val="00C57D68"/>
    <w:rsid w:val="00C61BFF"/>
    <w:rsid w:val="00C63997"/>
    <w:rsid w:val="00C748FB"/>
    <w:rsid w:val="00C83CC8"/>
    <w:rsid w:val="00C93646"/>
    <w:rsid w:val="00CA1547"/>
    <w:rsid w:val="00CB7855"/>
    <w:rsid w:val="00CD13B3"/>
    <w:rsid w:val="00CE0655"/>
    <w:rsid w:val="00CE305A"/>
    <w:rsid w:val="00CE35DB"/>
    <w:rsid w:val="00CF6A93"/>
    <w:rsid w:val="00CF7047"/>
    <w:rsid w:val="00D017E4"/>
    <w:rsid w:val="00D05398"/>
    <w:rsid w:val="00D063EB"/>
    <w:rsid w:val="00D072D2"/>
    <w:rsid w:val="00D2737D"/>
    <w:rsid w:val="00D365EA"/>
    <w:rsid w:val="00D43322"/>
    <w:rsid w:val="00D4664D"/>
    <w:rsid w:val="00D50729"/>
    <w:rsid w:val="00D56B55"/>
    <w:rsid w:val="00D835B6"/>
    <w:rsid w:val="00DA330D"/>
    <w:rsid w:val="00DA38B9"/>
    <w:rsid w:val="00DB1994"/>
    <w:rsid w:val="00DC472C"/>
    <w:rsid w:val="00DD29B8"/>
    <w:rsid w:val="00DF005D"/>
    <w:rsid w:val="00DF5207"/>
    <w:rsid w:val="00E427DF"/>
    <w:rsid w:val="00E525C0"/>
    <w:rsid w:val="00E6319F"/>
    <w:rsid w:val="00E707C9"/>
    <w:rsid w:val="00E725FA"/>
    <w:rsid w:val="00E76EB8"/>
    <w:rsid w:val="00E81138"/>
    <w:rsid w:val="00E8508C"/>
    <w:rsid w:val="00E96CB7"/>
    <w:rsid w:val="00EB066E"/>
    <w:rsid w:val="00EE1321"/>
    <w:rsid w:val="00F14E94"/>
    <w:rsid w:val="00F23B16"/>
    <w:rsid w:val="00F26044"/>
    <w:rsid w:val="00F30202"/>
    <w:rsid w:val="00F32C20"/>
    <w:rsid w:val="00F367D6"/>
    <w:rsid w:val="00F42623"/>
    <w:rsid w:val="00F457A7"/>
    <w:rsid w:val="00F47602"/>
    <w:rsid w:val="00F47CC1"/>
    <w:rsid w:val="00F50AED"/>
    <w:rsid w:val="00F514D0"/>
    <w:rsid w:val="00F529C8"/>
    <w:rsid w:val="00F55989"/>
    <w:rsid w:val="00F73FE4"/>
    <w:rsid w:val="00F81C13"/>
    <w:rsid w:val="00F96D01"/>
    <w:rsid w:val="00FA121A"/>
    <w:rsid w:val="00FC08D0"/>
    <w:rsid w:val="00FC414B"/>
    <w:rsid w:val="00FC415C"/>
    <w:rsid w:val="00FC4740"/>
    <w:rsid w:val="00FD724C"/>
    <w:rsid w:val="00FE46CE"/>
    <w:rsid w:val="00FE5EBC"/>
    <w:rsid w:val="00FF73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2,3"/>
      <o:rules v:ext="edit">
        <o:r id="V:Rule25" type="arc" idref="#_x0000_s1846"/>
        <o:r id="V:Rule26" type="arc" idref="#_x0000_s1891"/>
        <o:r id="V:Rule27" type="arc" idref="#_x0000_s1917"/>
        <o:r id="V:Rule28" type="arc" idref="#_x0000_s1954"/>
        <o:r id="V:Rule35" type="connector" idref="#_x0000_s1521"/>
        <o:r id="V:Rule36" type="connector" idref="#_x0000_s1433"/>
        <o:r id="V:Rule37" type="connector" idref="#_x0000_s1515"/>
        <o:r id="V:Rule38" type="connector" idref="#_x0000_s1432"/>
        <o:r id="V:Rule39" type="connector" idref="#_x0000_s1563"/>
        <o:r id="V:Rule40" type="connector" idref="#_x0000_s2035"/>
        <o:r id="V:Rule41" type="connector" idref="#_x0000_s1437"/>
        <o:r id="V:Rule42" type="connector" idref="#_x0000_s2024"/>
        <o:r id="V:Rule43" type="connector" idref="#_x0000_s1566"/>
        <o:r id="V:Rule44" type="connector" idref="#_x0000_s1423"/>
        <o:r id="V:Rule45" type="connector" idref="#_x0000_s2027"/>
        <o:r id="V:Rule46" type="connector" idref="#_x0000_s1572"/>
        <o:r id="V:Rule47" type="connector" idref="#_x0000_s1426"/>
        <o:r id="V:Rule48" type="connector" idref="#_x0000_s1512"/>
        <o:r id="V:Rule49" type="connector" idref="#_x0000_s1418"/>
        <o:r id="V:Rule50" type="connector" idref="#_x0000_s2021"/>
        <o:r id="V:Rule51" type="connector" idref="#_x0000_s1441"/>
        <o:r id="V:Rule52" type="connector" idref="#_x0000_s1509"/>
        <o:r id="V:Rule53" type="connector" idref="#_x0000_s1569"/>
        <o:r id="V:Rule54" type="connector" idref="#_x0000_s1417"/>
        <o:r id="V:Rule55" type="connector" idref="#_x0000_s1518"/>
        <o:r id="V:Rule56" type="connector" idref="#_x0000_s1440"/>
        <o:r id="V:Rule57" type="connector" idref="#_x0000_s1523"/>
        <o:r id="V:Rule58" type="connector" idref="#_x0000_s1577"/>
        <o:r id="V:Rule59" type="connector" idref="#_x0000_s2030"/>
        <o:r id="V:Rule60" type="connector" idref="#_x0000_s1422"/>
        <o:r id="V:Rule61" type="connector" idref="#_x0000_s1427"/>
        <o:r id="V:Rule62" type="connector" idref="#_x0000_s1436"/>
        <o:r id="V:Rule63" type="connector" idref="#_x0000_s1575"/>
        <o:r id="V:Rule64" type="connector" idref="#_x0000_s2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A71"/>
  </w:style>
  <w:style w:type="paragraph" w:styleId="Heading1">
    <w:name w:val="heading 1"/>
    <w:basedOn w:val="Normal"/>
    <w:next w:val="Normal"/>
    <w:link w:val="Heading1Char"/>
    <w:uiPriority w:val="9"/>
    <w:qFormat/>
    <w:rsid w:val="00A83A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3290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1141C9"/>
    <w:pPr>
      <w:keepNext/>
      <w:spacing w:after="0" w:line="240" w:lineRule="auto"/>
      <w:jc w:val="center"/>
      <w:outlineLvl w:val="3"/>
    </w:pPr>
    <w:rPr>
      <w:rFonts w:ascii="Times New Roman" w:eastAsia="Times New Roman" w:hAnsi="Times New Roman" w:cs="Times New Roman"/>
      <w:b/>
      <w:sz w:val="20"/>
      <w:szCs w:val="20"/>
    </w:rPr>
  </w:style>
  <w:style w:type="paragraph" w:styleId="Heading5">
    <w:name w:val="heading 5"/>
    <w:basedOn w:val="Normal"/>
    <w:next w:val="Normal"/>
    <w:link w:val="Heading5Char"/>
    <w:uiPriority w:val="9"/>
    <w:semiHidden/>
    <w:unhideWhenUsed/>
    <w:qFormat/>
    <w:rsid w:val="000B042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5F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5F06"/>
    <w:rPr>
      <w:rFonts w:ascii="Tahoma" w:hAnsi="Tahoma" w:cs="Tahoma"/>
      <w:sz w:val="16"/>
      <w:szCs w:val="16"/>
    </w:rPr>
  </w:style>
  <w:style w:type="paragraph" w:styleId="ListParagraph">
    <w:name w:val="List Paragraph"/>
    <w:basedOn w:val="Normal"/>
    <w:uiPriority w:val="34"/>
    <w:qFormat/>
    <w:rsid w:val="00DA38B9"/>
    <w:pPr>
      <w:ind w:left="720"/>
      <w:contextualSpacing/>
    </w:pPr>
  </w:style>
  <w:style w:type="character" w:customStyle="1" w:styleId="hgkelc">
    <w:name w:val="hgkelc"/>
    <w:basedOn w:val="DefaultParagraphFont"/>
    <w:rsid w:val="00DA38B9"/>
  </w:style>
  <w:style w:type="table" w:styleId="TableGrid">
    <w:name w:val="Table Grid"/>
    <w:basedOn w:val="TableNormal"/>
    <w:uiPriority w:val="59"/>
    <w:rsid w:val="008E6E2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2">
    <w:name w:val="Body Text 2"/>
    <w:basedOn w:val="Normal"/>
    <w:link w:val="BodyText2Char"/>
    <w:rsid w:val="008069F3"/>
    <w:pPr>
      <w:spacing w:after="0" w:line="240" w:lineRule="auto"/>
      <w:ind w:right="2030"/>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8069F3"/>
    <w:rPr>
      <w:rFonts w:ascii="Times New Roman" w:eastAsia="Times New Roman" w:hAnsi="Times New Roman" w:cs="Times New Roman"/>
      <w:sz w:val="18"/>
      <w:szCs w:val="20"/>
    </w:rPr>
  </w:style>
  <w:style w:type="paragraph" w:styleId="BodyTextIndent">
    <w:name w:val="Body Text Indent"/>
    <w:basedOn w:val="Normal"/>
    <w:link w:val="BodyTextIndentChar"/>
    <w:rsid w:val="008069F3"/>
    <w:pPr>
      <w:spacing w:after="0" w:line="240" w:lineRule="auto"/>
      <w:ind w:firstLine="720"/>
    </w:pPr>
    <w:rPr>
      <w:rFonts w:ascii="Times New Roman" w:eastAsia="Times New Roman" w:hAnsi="Times New Roman" w:cs="Times New Roman"/>
      <w:sz w:val="20"/>
      <w:szCs w:val="20"/>
    </w:rPr>
  </w:style>
  <w:style w:type="character" w:customStyle="1" w:styleId="BodyTextIndentChar">
    <w:name w:val="Body Text Indent Char"/>
    <w:basedOn w:val="DefaultParagraphFont"/>
    <w:link w:val="BodyTextIndent"/>
    <w:rsid w:val="008069F3"/>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B90B4D"/>
    <w:pPr>
      <w:spacing w:after="120"/>
    </w:pPr>
  </w:style>
  <w:style w:type="character" w:customStyle="1" w:styleId="BodyTextChar">
    <w:name w:val="Body Text Char"/>
    <w:basedOn w:val="DefaultParagraphFont"/>
    <w:link w:val="BodyText"/>
    <w:uiPriority w:val="99"/>
    <w:semiHidden/>
    <w:rsid w:val="00B90B4D"/>
  </w:style>
  <w:style w:type="paragraph" w:styleId="Footer">
    <w:name w:val="footer"/>
    <w:basedOn w:val="Normal"/>
    <w:link w:val="FooterChar"/>
    <w:rsid w:val="00B90B4D"/>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rsid w:val="00B90B4D"/>
    <w:rPr>
      <w:rFonts w:ascii="Times New Roman" w:eastAsia="Times New Roman" w:hAnsi="Times New Roman" w:cs="Times New Roman"/>
      <w:sz w:val="20"/>
      <w:szCs w:val="20"/>
    </w:rPr>
  </w:style>
  <w:style w:type="character" w:customStyle="1" w:styleId="Heading4Char">
    <w:name w:val="Heading 4 Char"/>
    <w:basedOn w:val="DefaultParagraphFont"/>
    <w:link w:val="Heading4"/>
    <w:rsid w:val="001141C9"/>
    <w:rPr>
      <w:rFonts w:ascii="Times New Roman" w:eastAsia="Times New Roman" w:hAnsi="Times New Roman" w:cs="Times New Roman"/>
      <w:b/>
      <w:sz w:val="20"/>
      <w:szCs w:val="20"/>
    </w:rPr>
  </w:style>
  <w:style w:type="paragraph" w:styleId="BodyTextIndent2">
    <w:name w:val="Body Text Indent 2"/>
    <w:basedOn w:val="Normal"/>
    <w:link w:val="BodyTextIndent2Char"/>
    <w:uiPriority w:val="99"/>
    <w:semiHidden/>
    <w:unhideWhenUsed/>
    <w:rsid w:val="000B4F13"/>
    <w:pPr>
      <w:spacing w:after="120" w:line="480" w:lineRule="auto"/>
      <w:ind w:left="283"/>
    </w:pPr>
  </w:style>
  <w:style w:type="character" w:customStyle="1" w:styleId="BodyTextIndent2Char">
    <w:name w:val="Body Text Indent 2 Char"/>
    <w:basedOn w:val="DefaultParagraphFont"/>
    <w:link w:val="BodyTextIndent2"/>
    <w:uiPriority w:val="99"/>
    <w:semiHidden/>
    <w:rsid w:val="000B4F13"/>
  </w:style>
  <w:style w:type="paragraph" w:styleId="PlainText">
    <w:name w:val="Plain Text"/>
    <w:basedOn w:val="Normal"/>
    <w:link w:val="PlainTextChar"/>
    <w:rsid w:val="002E32B4"/>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2E32B4"/>
    <w:rPr>
      <w:rFonts w:ascii="Courier New" w:eastAsia="Times New Roman" w:hAnsi="Courier New" w:cs="Times New Roman"/>
      <w:sz w:val="20"/>
      <w:szCs w:val="20"/>
    </w:rPr>
  </w:style>
  <w:style w:type="character" w:styleId="Strong">
    <w:name w:val="Strong"/>
    <w:basedOn w:val="DefaultParagraphFont"/>
    <w:uiPriority w:val="22"/>
    <w:qFormat/>
    <w:rsid w:val="00F14E94"/>
    <w:rPr>
      <w:b/>
      <w:bCs/>
    </w:rPr>
  </w:style>
  <w:style w:type="character" w:customStyle="1" w:styleId="katex-mathml">
    <w:name w:val="katex-mathml"/>
    <w:basedOn w:val="DefaultParagraphFont"/>
    <w:rsid w:val="00F14E94"/>
  </w:style>
  <w:style w:type="character" w:customStyle="1" w:styleId="mord">
    <w:name w:val="mord"/>
    <w:basedOn w:val="DefaultParagraphFont"/>
    <w:rsid w:val="00F14E94"/>
  </w:style>
  <w:style w:type="character" w:customStyle="1" w:styleId="mopen">
    <w:name w:val="mopen"/>
    <w:basedOn w:val="DefaultParagraphFont"/>
    <w:rsid w:val="00F14E94"/>
  </w:style>
  <w:style w:type="character" w:customStyle="1" w:styleId="mop">
    <w:name w:val="mop"/>
    <w:basedOn w:val="DefaultParagraphFont"/>
    <w:rsid w:val="00F14E94"/>
  </w:style>
  <w:style w:type="character" w:customStyle="1" w:styleId="mclose">
    <w:name w:val="mclose"/>
    <w:basedOn w:val="DefaultParagraphFont"/>
    <w:rsid w:val="00F14E94"/>
  </w:style>
  <w:style w:type="character" w:styleId="Emphasis">
    <w:name w:val="Emphasis"/>
    <w:basedOn w:val="DefaultParagraphFont"/>
    <w:qFormat/>
    <w:rsid w:val="003A39E9"/>
    <w:rPr>
      <w:i/>
    </w:rPr>
  </w:style>
  <w:style w:type="paragraph" w:customStyle="1" w:styleId="Preformatted">
    <w:name w:val="Preformatted"/>
    <w:basedOn w:val="Normal"/>
    <w:rsid w:val="00030A0B"/>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cs="Times New Roman"/>
      <w:snapToGrid w:val="0"/>
      <w:sz w:val="20"/>
      <w:szCs w:val="20"/>
    </w:rPr>
  </w:style>
  <w:style w:type="paragraph" w:customStyle="1" w:styleId="H1">
    <w:name w:val="H1"/>
    <w:basedOn w:val="Normal"/>
    <w:next w:val="Normal"/>
    <w:rsid w:val="00B41171"/>
    <w:pPr>
      <w:keepNext/>
      <w:spacing w:before="100" w:after="100" w:line="240" w:lineRule="auto"/>
      <w:outlineLvl w:val="1"/>
    </w:pPr>
    <w:rPr>
      <w:rFonts w:ascii="Times New Roman" w:eastAsia="Times New Roman" w:hAnsi="Times New Roman" w:cs="Times New Roman"/>
      <w:b/>
      <w:snapToGrid w:val="0"/>
      <w:kern w:val="36"/>
      <w:sz w:val="48"/>
      <w:szCs w:val="20"/>
    </w:rPr>
  </w:style>
  <w:style w:type="character" w:customStyle="1" w:styleId="Heading1Char">
    <w:name w:val="Heading 1 Char"/>
    <w:basedOn w:val="DefaultParagraphFont"/>
    <w:link w:val="Heading1"/>
    <w:uiPriority w:val="9"/>
    <w:rsid w:val="00A83AC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32902"/>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0B042B"/>
    <w:rPr>
      <w:rFonts w:asciiTheme="majorHAnsi" w:eastAsiaTheme="majorEastAsia" w:hAnsiTheme="majorHAnsi" w:cstheme="majorBidi"/>
      <w:color w:val="243F60" w:themeColor="accent1" w:themeShade="7F"/>
    </w:rPr>
  </w:style>
  <w:style w:type="paragraph" w:customStyle="1" w:styleId="H2">
    <w:name w:val="H2"/>
    <w:basedOn w:val="Normal"/>
    <w:next w:val="Normal"/>
    <w:rsid w:val="005C449B"/>
    <w:pPr>
      <w:keepNext/>
      <w:widowControl w:val="0"/>
      <w:spacing w:before="100" w:after="100" w:line="240" w:lineRule="auto"/>
      <w:outlineLvl w:val="2"/>
    </w:pPr>
    <w:rPr>
      <w:rFonts w:ascii="Times New Roman" w:eastAsia="Times New Roman" w:hAnsi="Times New Roman" w:cs="Times New Roman"/>
      <w:b/>
      <w:snapToGrid w:val="0"/>
      <w:sz w:val="36"/>
      <w:szCs w:val="20"/>
    </w:rPr>
  </w:style>
  <w:style w:type="paragraph" w:styleId="BodyTextIndent3">
    <w:name w:val="Body Text Indent 3"/>
    <w:basedOn w:val="Normal"/>
    <w:link w:val="BodyTextIndent3Char"/>
    <w:uiPriority w:val="99"/>
    <w:unhideWhenUsed/>
    <w:rsid w:val="007F30EE"/>
    <w:pPr>
      <w:spacing w:after="120"/>
      <w:ind w:left="283"/>
    </w:pPr>
    <w:rPr>
      <w:sz w:val="16"/>
      <w:szCs w:val="16"/>
    </w:rPr>
  </w:style>
  <w:style w:type="character" w:customStyle="1" w:styleId="BodyTextIndent3Char">
    <w:name w:val="Body Text Indent 3 Char"/>
    <w:basedOn w:val="DefaultParagraphFont"/>
    <w:link w:val="BodyTextIndent3"/>
    <w:uiPriority w:val="99"/>
    <w:rsid w:val="007F30EE"/>
    <w:rPr>
      <w:sz w:val="16"/>
      <w:szCs w:val="16"/>
    </w:rPr>
  </w:style>
  <w:style w:type="paragraph" w:customStyle="1" w:styleId="H4">
    <w:name w:val="H4"/>
    <w:basedOn w:val="Normal"/>
    <w:next w:val="Normal"/>
    <w:rsid w:val="009F5D4B"/>
    <w:pPr>
      <w:keepNext/>
      <w:widowControl w:val="0"/>
      <w:spacing w:before="100" w:after="100" w:line="240" w:lineRule="auto"/>
      <w:outlineLvl w:val="4"/>
    </w:pPr>
    <w:rPr>
      <w:rFonts w:ascii="Times New Roman" w:eastAsia="Times New Roman" w:hAnsi="Times New Roman" w:cs="Times New Roman"/>
      <w:b/>
      <w:snapToGrid w:val="0"/>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73521503">
      <w:bodyDiv w:val="1"/>
      <w:marLeft w:val="0"/>
      <w:marRight w:val="0"/>
      <w:marTop w:val="0"/>
      <w:marBottom w:val="0"/>
      <w:divBdr>
        <w:top w:val="none" w:sz="0" w:space="0" w:color="auto"/>
        <w:left w:val="none" w:sz="0" w:space="0" w:color="auto"/>
        <w:bottom w:val="none" w:sz="0" w:space="0" w:color="auto"/>
        <w:right w:val="none" w:sz="0" w:space="0" w:color="auto"/>
      </w:divBdr>
    </w:div>
    <w:div w:id="213486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5.emf"/><Relationship Id="rId18" Type="http://schemas.openxmlformats.org/officeDocument/2006/relationships/oleObject" Target="embeddings/oleObject6.bin"/><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oleObject" Target="embeddings/oleObject1.bin"/><Relationship Id="rId12" Type="http://schemas.openxmlformats.org/officeDocument/2006/relationships/oleObject" Target="embeddings/oleObject3.bin"/><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E9F1C4-5270-4AD5-82A0-B1C842C15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2442</TotalTime>
  <Pages>25</Pages>
  <Words>3986</Words>
  <Characters>22724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dc:creator>
  <cp:lastModifiedBy>admin</cp:lastModifiedBy>
  <cp:revision>157</cp:revision>
  <cp:lastPrinted>2021-11-10T05:03:00Z</cp:lastPrinted>
  <dcterms:created xsi:type="dcterms:W3CDTF">2020-09-04T03:54:00Z</dcterms:created>
  <dcterms:modified xsi:type="dcterms:W3CDTF">2024-11-08T09:46:00Z</dcterms:modified>
</cp:coreProperties>
</file>